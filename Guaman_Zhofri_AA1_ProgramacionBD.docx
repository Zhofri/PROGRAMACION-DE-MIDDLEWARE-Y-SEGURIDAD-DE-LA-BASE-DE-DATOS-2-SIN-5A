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Default Extension="jpg" ContentType="image/jpg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</Types>
</file>

<file path=_rels/.rels><?xml version="1.0" encoding="UTF-8" standalone="yes"?>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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rPr>
          <w:sz w:val="12"/>
          <w:szCs w:val="12"/>
        </w:rPr>
        <w:jc w:val="left"/>
        <w:spacing w:before="3"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 Black" w:hAnsi="Arial Black" w:eastAsia="Arial Black" w:ascii="Arial Black"/>
          <w:sz w:val="37"/>
          <w:szCs w:val="37"/>
        </w:rPr>
        <w:jc w:val="center"/>
        <w:spacing w:lineRule="exact" w:line="460"/>
        <w:ind w:left="5389" w:right="4985"/>
      </w:pPr>
      <w:r>
        <w:pict>
          <v:group style="position:absolute;margin-left:245.991pt;margin-top:8.97326pt;width:21.5989pt;height:23.9613pt;mso-position-horizontal-relative:page;mso-position-vertical-relative:paragraph;z-index:-2874" coordorigin="4920,179" coordsize="432,479">
            <v:shape style="position:absolute;left:4920;top:179;width:432;height:479" coordorigin="4920,179" coordsize="432,479" path="m5042,646l5013,636,4987,623,4965,608,4946,589,4932,568,4923,544,4920,517,4920,179,5055,179,5055,517,5057,539,5064,558,5075,573,5089,585,5105,593,5122,597,5140,598,5158,595,5175,589,5190,579,5202,566,5211,549,5216,528,5217,517,5217,179,5352,179,5352,517,5349,544,5340,568,5326,589,5307,608,5284,623,5258,636,5230,646,5200,653,5168,657,5136,659,5104,657,5072,653,5042,646xe" filled="t" fillcolor="#1D2129" stroked="f">
              <v:path arrowok="t"/>
              <v:fill/>
            </v:shape>
            <w10:wrap type="none"/>
          </v:group>
        </w:pict>
      </w:r>
      <w:r>
        <w:pict>
          <v:group style="position:absolute;margin-left:272.99pt;margin-top:8.97326pt;width:6.74966pt;height:23.6238pt;mso-position-horizontal-relative:page;mso-position-vertical-relative:paragraph;z-index:-2873" coordorigin="5460,179" coordsize="135,472">
            <v:shape style="position:absolute;left:5460;top:179;width:135;height:472" coordorigin="5460,179" coordsize="135,472" path="m5460,179l5595,179,5595,652,5460,652,5460,179xe" filled="t" fillcolor="#E65E2A" stroked="f">
              <v:path arrowok="t"/>
              <v:fill/>
            </v:shape>
            <w10:wrap type="none"/>
          </v:group>
        </w:pict>
      </w:r>
      <w:r>
        <w:rPr>
          <w:rFonts w:cs="Arial Black" w:hAnsi="Arial Black" w:eastAsia="Arial Black" w:ascii="Arial Black"/>
          <w:color w:val="1D2129"/>
          <w:spacing w:val="0"/>
          <w:w w:val="102"/>
          <w:position w:val="2"/>
          <w:sz w:val="37"/>
          <w:szCs w:val="37"/>
        </w:rPr>
        <w:t>UIDE</w:t>
      </w:r>
      <w:r>
        <w:rPr>
          <w:rFonts w:cs="Arial Black" w:hAnsi="Arial Black" w:eastAsia="Arial Black" w:ascii="Arial Black"/>
          <w:color w:val="000000"/>
          <w:spacing w:val="0"/>
          <w:w w:val="100"/>
          <w:position w:val="0"/>
          <w:sz w:val="37"/>
          <w:szCs w:val="37"/>
        </w:rPr>
      </w:r>
    </w:p>
    <w:p>
      <w:pPr>
        <w:rPr>
          <w:rFonts w:cs="Arial" w:hAnsi="Arial" w:eastAsia="Arial" w:ascii="Arial"/>
          <w:sz w:val="10"/>
          <w:szCs w:val="10"/>
        </w:rPr>
        <w:jc w:val="center"/>
        <w:spacing w:lineRule="exact" w:line="100"/>
        <w:ind w:left="5409" w:right="5236"/>
      </w:pPr>
      <w:r>
        <w:rPr>
          <w:rFonts w:cs="Arial" w:hAnsi="Arial" w:eastAsia="Arial" w:ascii="Arial"/>
          <w:b/>
          <w:color w:val="E65E2A"/>
          <w:spacing w:val="7"/>
          <w:w w:val="107"/>
          <w:sz w:val="10"/>
          <w:szCs w:val="10"/>
        </w:rPr>
        <w:t>P</w:t>
      </w:r>
      <w:r>
        <w:rPr>
          <w:rFonts w:cs="Arial" w:hAnsi="Arial" w:eastAsia="Arial" w:ascii="Arial"/>
          <w:b/>
          <w:color w:val="E65E2A"/>
          <w:spacing w:val="7"/>
          <w:w w:val="107"/>
          <w:sz w:val="10"/>
          <w:szCs w:val="10"/>
        </w:rPr>
        <w:t>O</w:t>
      </w:r>
      <w:r>
        <w:rPr>
          <w:rFonts w:cs="Arial" w:hAnsi="Arial" w:eastAsia="Arial" w:ascii="Arial"/>
          <w:b/>
          <w:color w:val="E65E2A"/>
          <w:spacing w:val="7"/>
          <w:w w:val="107"/>
          <w:sz w:val="10"/>
          <w:szCs w:val="10"/>
        </w:rPr>
        <w:t>W</w:t>
      </w:r>
      <w:r>
        <w:rPr>
          <w:rFonts w:cs="Arial" w:hAnsi="Arial" w:eastAsia="Arial" w:ascii="Arial"/>
          <w:b/>
          <w:color w:val="E65E2A"/>
          <w:spacing w:val="7"/>
          <w:w w:val="107"/>
          <w:sz w:val="10"/>
          <w:szCs w:val="10"/>
        </w:rPr>
        <w:t>E</w:t>
      </w:r>
      <w:r>
        <w:rPr>
          <w:rFonts w:cs="Arial" w:hAnsi="Arial" w:eastAsia="Arial" w:ascii="Arial"/>
          <w:b/>
          <w:color w:val="E65E2A"/>
          <w:spacing w:val="7"/>
          <w:w w:val="107"/>
          <w:sz w:val="10"/>
          <w:szCs w:val="10"/>
        </w:rPr>
        <w:t>R</w:t>
      </w:r>
      <w:r>
        <w:rPr>
          <w:rFonts w:cs="Arial" w:hAnsi="Arial" w:eastAsia="Arial" w:ascii="Arial"/>
          <w:b/>
          <w:color w:val="E65E2A"/>
          <w:spacing w:val="7"/>
          <w:w w:val="107"/>
          <w:sz w:val="10"/>
          <w:szCs w:val="10"/>
        </w:rPr>
        <w:t>E</w:t>
      </w:r>
      <w:r>
        <w:rPr>
          <w:rFonts w:cs="Arial" w:hAnsi="Arial" w:eastAsia="Arial" w:ascii="Arial"/>
          <w:b/>
          <w:color w:val="E65E2A"/>
          <w:spacing w:val="0"/>
          <w:w w:val="107"/>
          <w:sz w:val="10"/>
          <w:szCs w:val="10"/>
        </w:rPr>
        <w:t>D</w:t>
      </w:r>
      <w:r>
        <w:rPr>
          <w:rFonts w:cs="Arial" w:hAnsi="Arial" w:eastAsia="Arial" w:ascii="Arial"/>
          <w:b/>
          <w:color w:val="E65E2A"/>
          <w:spacing w:val="16"/>
          <w:w w:val="107"/>
          <w:sz w:val="10"/>
          <w:szCs w:val="10"/>
        </w:rPr>
        <w:t> </w:t>
      </w:r>
      <w:r>
        <w:rPr>
          <w:rFonts w:cs="Arial" w:hAnsi="Arial" w:eastAsia="Arial" w:ascii="Arial"/>
          <w:b/>
          <w:color w:val="E65E2A"/>
          <w:spacing w:val="7"/>
          <w:w w:val="108"/>
          <w:sz w:val="10"/>
          <w:szCs w:val="10"/>
        </w:rPr>
        <w:t>B</w:t>
      </w:r>
      <w:r>
        <w:rPr>
          <w:rFonts w:cs="Arial" w:hAnsi="Arial" w:eastAsia="Arial" w:ascii="Arial"/>
          <w:b/>
          <w:color w:val="E65E2A"/>
          <w:spacing w:val="0"/>
          <w:w w:val="108"/>
          <w:sz w:val="10"/>
          <w:szCs w:val="10"/>
        </w:rPr>
        <w:t>Y</w:t>
      </w:r>
      <w:r>
        <w:rPr>
          <w:rFonts w:cs="Arial" w:hAnsi="Arial" w:eastAsia="Arial" w:ascii="Arial"/>
          <w:color w:val="000000"/>
          <w:spacing w:val="0"/>
          <w:w w:val="100"/>
          <w:sz w:val="10"/>
          <w:szCs w:val="10"/>
        </w:rPr>
      </w:r>
    </w:p>
    <w:p>
      <w:pPr>
        <w:rPr>
          <w:rFonts w:cs="Arial" w:hAnsi="Arial" w:eastAsia="Arial" w:ascii="Arial"/>
          <w:sz w:val="10"/>
          <w:szCs w:val="10"/>
        </w:rPr>
        <w:jc w:val="center"/>
        <w:spacing w:before="20" w:lineRule="exact" w:line="100"/>
        <w:ind w:left="5409" w:right="4851"/>
      </w:pPr>
      <w:r>
        <w:rPr>
          <w:rFonts w:cs="Arial" w:hAnsi="Arial" w:eastAsia="Arial" w:ascii="Arial"/>
          <w:color w:val="666666"/>
          <w:spacing w:val="1"/>
          <w:w w:val="100"/>
          <w:sz w:val="10"/>
          <w:szCs w:val="10"/>
        </w:rPr>
        <w:t>A</w:t>
      </w:r>
      <w:r>
        <w:rPr>
          <w:rFonts w:cs="Arial" w:hAnsi="Arial" w:eastAsia="Arial" w:ascii="Arial"/>
          <w:color w:val="666666"/>
          <w:spacing w:val="1"/>
          <w:w w:val="100"/>
          <w:sz w:val="10"/>
          <w:szCs w:val="10"/>
        </w:rPr>
        <w:t>r</w:t>
      </w:r>
      <w:r>
        <w:rPr>
          <w:rFonts w:cs="Arial" w:hAnsi="Arial" w:eastAsia="Arial" w:ascii="Arial"/>
          <w:color w:val="666666"/>
          <w:spacing w:val="1"/>
          <w:w w:val="100"/>
          <w:sz w:val="10"/>
          <w:szCs w:val="10"/>
        </w:rPr>
        <w:t>i</w:t>
      </w:r>
      <w:r>
        <w:rPr>
          <w:rFonts w:cs="Arial" w:hAnsi="Arial" w:eastAsia="Arial" w:ascii="Arial"/>
          <w:color w:val="666666"/>
          <w:spacing w:val="1"/>
          <w:w w:val="100"/>
          <w:sz w:val="10"/>
          <w:szCs w:val="10"/>
        </w:rPr>
        <w:t>z</w:t>
      </w:r>
      <w:r>
        <w:rPr>
          <w:rFonts w:cs="Arial" w:hAnsi="Arial" w:eastAsia="Arial" w:ascii="Arial"/>
          <w:color w:val="666666"/>
          <w:spacing w:val="1"/>
          <w:w w:val="100"/>
          <w:sz w:val="10"/>
          <w:szCs w:val="10"/>
        </w:rPr>
        <w:t>o</w:t>
      </w:r>
      <w:r>
        <w:rPr>
          <w:rFonts w:cs="Arial" w:hAnsi="Arial" w:eastAsia="Arial" w:ascii="Arial"/>
          <w:color w:val="666666"/>
          <w:spacing w:val="1"/>
          <w:w w:val="100"/>
          <w:sz w:val="10"/>
          <w:szCs w:val="10"/>
        </w:rPr>
        <w:t>n</w:t>
      </w:r>
      <w:r>
        <w:rPr>
          <w:rFonts w:cs="Arial" w:hAnsi="Arial" w:eastAsia="Arial" w:ascii="Arial"/>
          <w:color w:val="666666"/>
          <w:spacing w:val="0"/>
          <w:w w:val="100"/>
          <w:sz w:val="10"/>
          <w:szCs w:val="10"/>
        </w:rPr>
        <w:t>a</w:t>
      </w:r>
      <w:r>
        <w:rPr>
          <w:rFonts w:cs="Arial" w:hAnsi="Arial" w:eastAsia="Arial" w:ascii="Arial"/>
          <w:color w:val="666666"/>
          <w:spacing w:val="0"/>
          <w:w w:val="100"/>
          <w:sz w:val="10"/>
          <w:szCs w:val="10"/>
        </w:rPr>
        <w:t> </w:t>
      </w:r>
      <w:r>
        <w:rPr>
          <w:rFonts w:cs="Arial" w:hAnsi="Arial" w:eastAsia="Arial" w:ascii="Arial"/>
          <w:color w:val="666666"/>
          <w:spacing w:val="4"/>
          <w:w w:val="100"/>
          <w:sz w:val="10"/>
          <w:szCs w:val="10"/>
        </w:rPr>
        <w:t> </w:t>
      </w:r>
      <w:r>
        <w:rPr>
          <w:rFonts w:cs="Arial" w:hAnsi="Arial" w:eastAsia="Arial" w:ascii="Arial"/>
          <w:color w:val="666666"/>
          <w:spacing w:val="1"/>
          <w:w w:val="100"/>
          <w:sz w:val="10"/>
          <w:szCs w:val="10"/>
        </w:rPr>
        <w:t>S</w:t>
      </w:r>
      <w:r>
        <w:rPr>
          <w:rFonts w:cs="Arial" w:hAnsi="Arial" w:eastAsia="Arial" w:ascii="Arial"/>
          <w:color w:val="666666"/>
          <w:spacing w:val="1"/>
          <w:w w:val="100"/>
          <w:sz w:val="10"/>
          <w:szCs w:val="10"/>
        </w:rPr>
        <w:t>t</w:t>
      </w:r>
      <w:r>
        <w:rPr>
          <w:rFonts w:cs="Arial" w:hAnsi="Arial" w:eastAsia="Arial" w:ascii="Arial"/>
          <w:color w:val="666666"/>
          <w:spacing w:val="1"/>
          <w:w w:val="100"/>
          <w:sz w:val="10"/>
          <w:szCs w:val="10"/>
        </w:rPr>
        <w:t>a</w:t>
      </w:r>
      <w:r>
        <w:rPr>
          <w:rFonts w:cs="Arial" w:hAnsi="Arial" w:eastAsia="Arial" w:ascii="Arial"/>
          <w:color w:val="666666"/>
          <w:spacing w:val="1"/>
          <w:w w:val="100"/>
          <w:sz w:val="10"/>
          <w:szCs w:val="10"/>
        </w:rPr>
        <w:t>t</w:t>
      </w:r>
      <w:r>
        <w:rPr>
          <w:rFonts w:cs="Arial" w:hAnsi="Arial" w:eastAsia="Arial" w:ascii="Arial"/>
          <w:color w:val="666666"/>
          <w:spacing w:val="0"/>
          <w:w w:val="100"/>
          <w:sz w:val="10"/>
          <w:szCs w:val="10"/>
        </w:rPr>
        <w:t>e</w:t>
      </w:r>
      <w:r>
        <w:rPr>
          <w:rFonts w:cs="Arial" w:hAnsi="Arial" w:eastAsia="Arial" w:ascii="Arial"/>
          <w:color w:val="666666"/>
          <w:spacing w:val="24"/>
          <w:w w:val="100"/>
          <w:sz w:val="10"/>
          <w:szCs w:val="10"/>
        </w:rPr>
        <w:t> </w:t>
      </w:r>
      <w:r>
        <w:rPr>
          <w:rFonts w:cs="Arial" w:hAnsi="Arial" w:eastAsia="Arial" w:ascii="Arial"/>
          <w:color w:val="666666"/>
          <w:spacing w:val="1"/>
          <w:w w:val="108"/>
          <w:sz w:val="10"/>
          <w:szCs w:val="10"/>
        </w:rPr>
        <w:t>U</w:t>
      </w:r>
      <w:r>
        <w:rPr>
          <w:rFonts w:cs="Arial" w:hAnsi="Arial" w:eastAsia="Arial" w:ascii="Arial"/>
          <w:color w:val="666666"/>
          <w:spacing w:val="1"/>
          <w:w w:val="108"/>
          <w:sz w:val="10"/>
          <w:szCs w:val="10"/>
        </w:rPr>
        <w:t>n</w:t>
      </w:r>
      <w:r>
        <w:rPr>
          <w:rFonts w:cs="Arial" w:hAnsi="Arial" w:eastAsia="Arial" w:ascii="Arial"/>
          <w:color w:val="666666"/>
          <w:spacing w:val="1"/>
          <w:w w:val="108"/>
          <w:sz w:val="10"/>
          <w:szCs w:val="10"/>
        </w:rPr>
        <w:t>i</w:t>
      </w:r>
      <w:r>
        <w:rPr>
          <w:rFonts w:cs="Arial" w:hAnsi="Arial" w:eastAsia="Arial" w:ascii="Arial"/>
          <w:color w:val="666666"/>
          <w:spacing w:val="1"/>
          <w:w w:val="107"/>
          <w:sz w:val="10"/>
          <w:szCs w:val="10"/>
        </w:rPr>
        <w:t>v</w:t>
      </w:r>
      <w:r>
        <w:rPr>
          <w:rFonts w:cs="Arial" w:hAnsi="Arial" w:eastAsia="Arial" w:ascii="Arial"/>
          <w:color w:val="666666"/>
          <w:spacing w:val="1"/>
          <w:w w:val="108"/>
          <w:sz w:val="10"/>
          <w:szCs w:val="10"/>
        </w:rPr>
        <w:t>e</w:t>
      </w:r>
      <w:r>
        <w:rPr>
          <w:rFonts w:cs="Arial" w:hAnsi="Arial" w:eastAsia="Arial" w:ascii="Arial"/>
          <w:color w:val="666666"/>
          <w:spacing w:val="1"/>
          <w:w w:val="107"/>
          <w:sz w:val="10"/>
          <w:szCs w:val="10"/>
        </w:rPr>
        <w:t>r</w:t>
      </w:r>
      <w:r>
        <w:rPr>
          <w:rFonts w:cs="Arial" w:hAnsi="Arial" w:eastAsia="Arial" w:ascii="Arial"/>
          <w:color w:val="666666"/>
          <w:spacing w:val="1"/>
          <w:w w:val="107"/>
          <w:sz w:val="10"/>
          <w:szCs w:val="10"/>
        </w:rPr>
        <w:t>s</w:t>
      </w:r>
      <w:r>
        <w:rPr>
          <w:rFonts w:cs="Arial" w:hAnsi="Arial" w:eastAsia="Arial" w:ascii="Arial"/>
          <w:color w:val="666666"/>
          <w:spacing w:val="1"/>
          <w:w w:val="108"/>
          <w:sz w:val="10"/>
          <w:szCs w:val="10"/>
        </w:rPr>
        <w:t>i</w:t>
      </w:r>
      <w:r>
        <w:rPr>
          <w:rFonts w:cs="Arial" w:hAnsi="Arial" w:eastAsia="Arial" w:ascii="Arial"/>
          <w:color w:val="666666"/>
          <w:spacing w:val="1"/>
          <w:w w:val="108"/>
          <w:sz w:val="10"/>
          <w:szCs w:val="10"/>
        </w:rPr>
        <w:t>t</w:t>
      </w:r>
      <w:r>
        <w:rPr>
          <w:rFonts w:cs="Arial" w:hAnsi="Arial" w:eastAsia="Arial" w:ascii="Arial"/>
          <w:color w:val="666666"/>
          <w:spacing w:val="0"/>
          <w:w w:val="107"/>
          <w:sz w:val="10"/>
          <w:szCs w:val="10"/>
        </w:rPr>
        <w:t>y</w:t>
      </w:r>
      <w:r>
        <w:rPr>
          <w:rFonts w:cs="Arial" w:hAnsi="Arial" w:eastAsia="Arial" w:ascii="Arial"/>
          <w:color w:val="000000"/>
          <w:spacing w:val="0"/>
          <w:w w:val="100"/>
          <w:sz w:val="10"/>
          <w:szCs w:val="10"/>
        </w:rPr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center"/>
        <w:spacing w:before="24"/>
        <w:ind w:left="2449" w:right="2414"/>
      </w:pP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UNIVERSIDAD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INTERNACIONAL</w:t>
      </w:r>
      <w:r>
        <w:rPr>
          <w:rFonts w:cs="Times New Roman" w:hAnsi="Times New Roman" w:eastAsia="Times New Roman" w:ascii="Times New Roman"/>
          <w:b/>
          <w:spacing w:val="-15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DEL</w:t>
      </w:r>
      <w:r>
        <w:rPr>
          <w:rFonts w:cs="Times New Roman" w:hAnsi="Times New Roman" w:eastAsia="Times New Roman" w:ascii="Times New Roman"/>
          <w:b/>
          <w:spacing w:val="-15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ECUADOR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</w:r>
    </w:p>
    <w:p>
      <w:pPr>
        <w:rPr>
          <w:sz w:val="19"/>
          <w:szCs w:val="19"/>
        </w:rPr>
        <w:jc w:val="left"/>
        <w:spacing w:before="5" w:lineRule="exact" w:line="180"/>
      </w:pPr>
      <w:r>
        <w:rPr>
          <w:sz w:val="19"/>
          <w:szCs w:val="19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center"/>
        <w:ind w:left="2707" w:right="2688"/>
      </w:pPr>
      <w:r>
        <w:rPr>
          <w:rFonts w:cs="Times New Roman" w:hAnsi="Times New Roman" w:eastAsia="Times New Roman" w:ascii="Times New Roman"/>
          <w:b/>
          <w:spacing w:val="15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5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5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5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5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3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5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5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5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15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5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1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3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3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5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5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5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b/>
          <w:spacing w:val="1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5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5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1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5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5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5"/>
          <w:w w:val="100"/>
          <w:sz w:val="24"/>
          <w:szCs w:val="24"/>
        </w:rPr>
        <w:t>Ó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13"/>
          <w:szCs w:val="13"/>
        </w:rPr>
        <w:jc w:val="left"/>
        <w:spacing w:before="8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center"/>
        <w:ind w:left="1465" w:right="1431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PROGRAMACION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MIDDLE</w:t>
      </w:r>
      <w:r>
        <w:rPr>
          <w:rFonts w:cs="Times New Roman" w:hAnsi="Times New Roman" w:eastAsia="Times New Roman" w:ascii="Times New Roman"/>
          <w:spacing w:val="-24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ARE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SEGURIDAD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LA</w:t>
      </w:r>
      <w:r>
        <w:rPr>
          <w:rFonts w:cs="Times New Roman" w:hAnsi="Times New Roman" w:eastAsia="Times New Roman" w:ascii="Times New Roman"/>
          <w:spacing w:val="-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BASE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24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2-SIN-5A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4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32"/>
          <w:szCs w:val="32"/>
        </w:rPr>
        <w:jc w:val="center"/>
        <w:spacing w:lineRule="auto" w:line="270"/>
        <w:ind w:left="1384" w:right="1350"/>
      </w:pP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</w:rPr>
        <w:t>DISEÑO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</w:rPr>
        <w:t>IMPLEMEN</w:t>
      </w:r>
      <w:r>
        <w:rPr>
          <w:rFonts w:cs="Times New Roman" w:hAnsi="Times New Roman" w:eastAsia="Times New Roman" w:ascii="Times New Roman"/>
          <w:b/>
          <w:spacing w:val="-24"/>
          <w:w w:val="100"/>
          <w:sz w:val="32"/>
          <w:szCs w:val="3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</w:rPr>
        <w:t>ACIÓN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</w:rPr>
        <w:t>PO</w:t>
      </w:r>
      <w:r>
        <w:rPr>
          <w:rFonts w:cs="Times New Roman" w:hAnsi="Times New Roman" w:eastAsia="Times New Roman" w:ascii="Times New Roman"/>
          <w:b/>
          <w:spacing w:val="-11"/>
          <w:w w:val="100"/>
          <w:sz w:val="32"/>
          <w:szCs w:val="32"/>
        </w:rPr>
        <w:t>R</w:t>
      </w:r>
      <w:r>
        <w:rPr>
          <w:rFonts w:cs="Times New Roman" w:hAnsi="Times New Roman" w:eastAsia="Times New Roman" w:ascii="Times New Roman"/>
          <w:b/>
          <w:spacing w:val="-24"/>
          <w:w w:val="100"/>
          <w:sz w:val="32"/>
          <w:szCs w:val="3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</w:rPr>
        <w:t>AL</w:t>
      </w:r>
      <w:r>
        <w:rPr>
          <w:rFonts w:cs="Times New Roman" w:hAnsi="Times New Roman" w:eastAsia="Times New Roman" w:ascii="Times New Roman"/>
          <w:b/>
          <w:spacing w:val="-23"/>
          <w:w w:val="100"/>
          <w:sz w:val="32"/>
          <w:szCs w:val="3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</w:rPr>
        <w:t>WEB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</w:rPr>
        <w:t>DINÁMICO</w:t>
      </w:r>
      <w:r>
        <w:rPr>
          <w:rFonts w:cs="Times New Roman" w:hAnsi="Times New Roman" w:eastAsia="Times New Roman" w:ascii="Times New Roman"/>
          <w:b/>
          <w:spacing w:val="-12"/>
          <w:w w:val="100"/>
          <w:sz w:val="32"/>
          <w:szCs w:val="3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</w:rPr>
        <w:t>Y</w:t>
      </w:r>
      <w:r>
        <w:rPr>
          <w:rFonts w:cs="Times New Roman" w:hAnsi="Times New Roman" w:eastAsia="Times New Roman" w:ascii="Times New Roman"/>
          <w:b/>
          <w:spacing w:val="-12"/>
          <w:w w:val="100"/>
          <w:sz w:val="32"/>
          <w:szCs w:val="3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</w:rPr>
        <w:t>MODELADO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</w:rPr>
        <w:t>D</w:t>
      </w:r>
      <w:r>
        <w:rPr>
          <w:rFonts w:cs="Times New Roman" w:hAnsi="Times New Roman" w:eastAsia="Times New Roman" w:ascii="Times New Roman"/>
          <w:b/>
          <w:spacing w:val="-24"/>
          <w:w w:val="100"/>
          <w:sz w:val="32"/>
          <w:szCs w:val="32"/>
        </w:rPr>
        <w:t>A</w:t>
      </w:r>
      <w:r>
        <w:rPr>
          <w:rFonts w:cs="Times New Roman" w:hAnsi="Times New Roman" w:eastAsia="Times New Roman" w:ascii="Times New Roman"/>
          <w:b/>
          <w:spacing w:val="-6"/>
          <w:w w:val="100"/>
          <w:sz w:val="32"/>
          <w:szCs w:val="3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</w:rPr>
        <w:t>OS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</w:rPr>
        <w:t>RELACIONAL</w:t>
      </w:r>
      <w:r>
        <w:rPr>
          <w:rFonts w:cs="Times New Roman" w:hAnsi="Times New Roman" w:eastAsia="Times New Roman" w:ascii="Times New Roman"/>
          <w:b/>
          <w:spacing w:val="-18"/>
          <w:w w:val="100"/>
          <w:sz w:val="32"/>
          <w:szCs w:val="3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</w:rPr>
        <w:t>CON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</w:rPr>
        <w:t>SCRIPT</w:t>
      </w:r>
      <w:r>
        <w:rPr>
          <w:rFonts w:cs="Times New Roman" w:hAnsi="Times New Roman" w:eastAsia="Times New Roman" w:ascii="Times New Roman"/>
          <w:b/>
          <w:spacing w:val="-6"/>
          <w:w w:val="100"/>
          <w:sz w:val="32"/>
          <w:szCs w:val="3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</w:rPr>
        <w:t>CRUD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</w:rPr>
        <w:t>EN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</w:rPr>
        <w:t>MARIADB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</w:rPr>
        <w:t> </w:t>
      </w:r>
      <w:r>
        <w:rPr>
          <w:rFonts w:cs="Times New Roman" w:hAnsi="Times New Roman" w:eastAsia="Times New Roman" w:ascii="Times New Roman"/>
          <w:b/>
          <w:spacing w:val="-24"/>
          <w:w w:val="100"/>
          <w:sz w:val="32"/>
          <w:szCs w:val="32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</w:rPr>
        <w:t>ARA</w:t>
      </w:r>
      <w:r>
        <w:rPr>
          <w:rFonts w:cs="Times New Roman" w:hAnsi="Times New Roman" w:eastAsia="Times New Roman" w:ascii="Times New Roman"/>
          <w:b/>
          <w:spacing w:val="-18"/>
          <w:w w:val="100"/>
          <w:sz w:val="32"/>
          <w:szCs w:val="3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</w:rPr>
        <w:t>EMPRENDIMIEN</w:t>
      </w:r>
      <w:r>
        <w:rPr>
          <w:rFonts w:cs="Times New Roman" w:hAnsi="Times New Roman" w:eastAsia="Times New Roman" w:ascii="Times New Roman"/>
          <w:b/>
          <w:spacing w:val="-6"/>
          <w:w w:val="100"/>
          <w:sz w:val="32"/>
          <w:szCs w:val="3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</w:rPr>
        <w:t>DIGI</w:t>
      </w:r>
      <w:r>
        <w:rPr>
          <w:rFonts w:cs="Times New Roman" w:hAnsi="Times New Roman" w:eastAsia="Times New Roman" w:ascii="Times New Roman"/>
          <w:b/>
          <w:spacing w:val="-24"/>
          <w:w w:val="100"/>
          <w:sz w:val="32"/>
          <w:szCs w:val="3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</w:rPr>
        <w:t>AL</w:t>
      </w:r>
      <w:r>
        <w:rPr>
          <w:rFonts w:cs="Times New Roman" w:hAnsi="Times New Roman" w:eastAsia="Times New Roman" w:ascii="Times New Roman"/>
          <w:spacing w:val="0"/>
          <w:w w:val="100"/>
          <w:sz w:val="32"/>
          <w:szCs w:val="3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6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center"/>
        <w:ind w:left="4445" w:right="4410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Ap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endizaje</w:t>
      </w:r>
      <w:r>
        <w:rPr>
          <w:rFonts w:cs="Times New Roman" w:hAnsi="Times New Roman" w:eastAsia="Times New Roman" w:ascii="Times New Roman"/>
          <w:b/>
          <w:spacing w:val="-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Autónomo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12"/>
          <w:szCs w:val="12"/>
        </w:rPr>
        <w:jc w:val="left"/>
        <w:spacing w:before="9"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center"/>
        <w:ind w:left="3567" w:right="353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Estudiante: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Zhofri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Joel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Guamán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Quichimbo</w:t>
      </w:r>
    </w:p>
    <w:p>
      <w:pPr>
        <w:rPr>
          <w:sz w:val="15"/>
          <w:szCs w:val="15"/>
        </w:rPr>
        <w:jc w:val="left"/>
        <w:spacing w:before="9" w:lineRule="exact" w:line="140"/>
      </w:pPr>
      <w:r>
        <w:rPr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center"/>
        <w:ind w:left="3196" w:right="3161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Docente: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HEC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GUILLERMO</w:t>
      </w:r>
      <w:r>
        <w:rPr>
          <w:rFonts w:cs="Times New Roman" w:hAnsi="Times New Roman" w:eastAsia="Times New Roman" w:ascii="Times New Roman"/>
          <w:spacing w:val="-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1"/>
          <w:w w:val="100"/>
          <w:sz w:val="24"/>
          <w:szCs w:val="24"/>
        </w:rPr>
        <w:t>AV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</w:t>
      </w:r>
      <w:r>
        <w:rPr>
          <w:rFonts w:cs="Times New Roman" w:hAnsi="Times New Roman" w:eastAsia="Times New Roman" w:ascii="Times New Roman"/>
          <w:spacing w:val="-2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31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</w:p>
    <w:p>
      <w:pPr>
        <w:rPr>
          <w:sz w:val="19"/>
          <w:szCs w:val="19"/>
        </w:rPr>
        <w:jc w:val="left"/>
        <w:spacing w:before="9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center"/>
        <w:ind w:left="4990" w:right="4955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Loja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–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Ecuador</w:t>
      </w:r>
    </w:p>
    <w:p>
      <w:pPr>
        <w:rPr>
          <w:sz w:val="11"/>
          <w:szCs w:val="11"/>
        </w:rPr>
        <w:jc w:val="left"/>
        <w:spacing w:before="4" w:lineRule="exact" w:line="100"/>
      </w:pPr>
      <w:r>
        <w:rPr>
          <w:sz w:val="11"/>
          <w:szCs w:val="11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center"/>
        <w:ind w:left="5489" w:right="5455"/>
        <w:sectPr>
          <w:pgNumType w:start="1"/>
          <w:pgMar w:header="280" w:footer="638" w:top="480" w:bottom="280" w:left="360" w:right="380"/>
          <w:headerReference w:type="default" r:id="rId4"/>
          <w:footerReference w:type="default" r:id="rId5"/>
          <w:pgSz w:w="12240" w:h="15840"/>
        </w:sectPr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2026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9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center"/>
        <w:spacing w:before="24"/>
        <w:ind w:left="3917" w:right="3883"/>
      </w:pP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1.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Int</w:t>
      </w:r>
      <w:r>
        <w:rPr>
          <w:rFonts w:cs="Times New Roman" w:hAnsi="Times New Roman" w:eastAsia="Times New Roman" w:ascii="Times New Roman"/>
          <w:b/>
          <w:spacing w:val="-5"/>
          <w:w w:val="100"/>
          <w:sz w:val="28"/>
          <w:szCs w:val="28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oducción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Justificación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</w:r>
    </w:p>
    <w:p>
      <w:pPr>
        <w:rPr>
          <w:sz w:val="16"/>
          <w:szCs w:val="16"/>
        </w:rPr>
        <w:jc w:val="left"/>
        <w:spacing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333"/>
        <w:ind w:left="1080" w:right="1004" w:firstLine="72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Hoy</w:t>
      </w:r>
      <w:r>
        <w:rPr>
          <w:rFonts w:cs="Times New Roman" w:hAnsi="Times New Roman" w:eastAsia="Times New Roman" w:ascii="Times New Roman"/>
          <w:spacing w:val="3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spacing w:val="3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día</w:t>
      </w:r>
      <w:r>
        <w:rPr>
          <w:rFonts w:cs="Times New Roman" w:hAnsi="Times New Roman" w:eastAsia="Times New Roman" w:ascii="Times New Roman"/>
          <w:spacing w:val="3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3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empresas,</w:t>
      </w:r>
      <w:r>
        <w:rPr>
          <w:rFonts w:cs="Times New Roman" w:hAnsi="Times New Roman" w:eastAsia="Times New Roman" w:ascii="Times New Roman"/>
          <w:spacing w:val="3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sin</w:t>
      </w:r>
      <w:r>
        <w:rPr>
          <w:rFonts w:cs="Times New Roman" w:hAnsi="Times New Roman" w:eastAsia="Times New Roman" w:ascii="Times New Roman"/>
          <w:spacing w:val="3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importar</w:t>
      </w:r>
      <w:r>
        <w:rPr>
          <w:rFonts w:cs="Times New Roman" w:hAnsi="Times New Roman" w:eastAsia="Times New Roman" w:ascii="Times New Roman"/>
          <w:spacing w:val="3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</w:t>
      </w:r>
      <w:r>
        <w:rPr>
          <w:rFonts w:cs="Times New Roman" w:hAnsi="Times New Roman" w:eastAsia="Times New Roman" w:ascii="Times New Roman"/>
          <w:spacing w:val="3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tamaño,</w:t>
      </w:r>
      <w:r>
        <w:rPr>
          <w:rFonts w:cs="Times New Roman" w:hAnsi="Times New Roman" w:eastAsia="Times New Roman" w:ascii="Times New Roman"/>
          <w:spacing w:val="3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necesitan</w:t>
      </w:r>
      <w:r>
        <w:rPr>
          <w:rFonts w:cs="Times New Roman" w:hAnsi="Times New Roman" w:eastAsia="Times New Roman" w:ascii="Times New Roman"/>
          <w:spacing w:val="3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tener</w:t>
      </w:r>
      <w:r>
        <w:rPr>
          <w:rFonts w:cs="Times New Roman" w:hAnsi="Times New Roman" w:eastAsia="Times New Roman" w:ascii="Times New Roman"/>
          <w:spacing w:val="3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presencia</w:t>
      </w:r>
      <w:r>
        <w:rPr>
          <w:rFonts w:cs="Times New Roman" w:hAnsi="Times New Roman" w:eastAsia="Times New Roman" w:ascii="Times New Roman"/>
          <w:spacing w:val="3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spacing w:val="3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internet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para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poder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vender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productos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llegar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más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clientes.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Como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mencionan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Pressman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Maxim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(2020),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tecnologías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web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cliente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como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HTML5,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CSS3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JavaScript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permiten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crear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páginas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interactivas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adaptables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distintos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dispositivos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necesidad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usar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frameworks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muy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complejos.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especialmente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útil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para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emprendimientos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están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comenzando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cuentan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presupuestos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elevados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para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desarrollo.</w:t>
      </w:r>
    </w:p>
    <w:p>
      <w:pPr>
        <w:rPr>
          <w:sz w:val="22"/>
          <w:szCs w:val="22"/>
        </w:rPr>
        <w:jc w:val="left"/>
        <w:spacing w:before="15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333"/>
        <w:ind w:left="1080" w:right="1004" w:firstLine="72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presente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informe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tiene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como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objetivo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documentar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desarrollo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completo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"Materials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Fadrell",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emprendimiento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digital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dedicado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venta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materiales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construcción.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basta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tener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página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bonita;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también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necesita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datos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productos,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clientes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pedidos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estén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bien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ganizados.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Según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Silberschatz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al.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(2020),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modelo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relacional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correctamente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diseñado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normalizado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evita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problemas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como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duplicación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información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errores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momento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modificar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eliminar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registros.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334"/>
        <w:ind w:left="1080" w:right="1004" w:firstLine="720"/>
        <w:sectPr>
          <w:pgNumType w:start="2"/>
          <w:pgMar w:footer="638" w:header="280" w:top="480" w:bottom="280" w:left="360" w:right="380"/>
          <w:footerReference w:type="default" r:id="rId6"/>
          <w:pgSz w:w="12240" w:h="15840"/>
        </w:sectPr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Entonces,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trabajo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busca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integrar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partes: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lado,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interfaz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visual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portal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web</w:t>
      </w:r>
      <w:r>
        <w:rPr>
          <w:rFonts w:cs="Times New Roman" w:hAnsi="Times New Roman" w:eastAsia="Times New Roman" w:ascii="Times New Roman"/>
          <w:spacing w:val="5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donde</w:t>
      </w:r>
      <w:r>
        <w:rPr>
          <w:rFonts w:cs="Times New Roman" w:hAnsi="Times New Roman" w:eastAsia="Times New Roman" w:ascii="Times New Roman"/>
          <w:spacing w:val="5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5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usa</w:t>
      </w:r>
      <w:r>
        <w:rPr>
          <w:rFonts w:cs="Times New Roman" w:hAnsi="Times New Roman" w:eastAsia="Times New Roman" w:ascii="Times New Roman"/>
          <w:spacing w:val="5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jQuery</w:t>
      </w:r>
      <w:r>
        <w:rPr>
          <w:rFonts w:cs="Times New Roman" w:hAnsi="Times New Roman" w:eastAsia="Times New Roman" w:ascii="Times New Roman"/>
          <w:spacing w:val="5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5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JavaScript</w:t>
      </w:r>
      <w:r>
        <w:rPr>
          <w:rFonts w:cs="Times New Roman" w:hAnsi="Times New Roman" w:eastAsia="Times New Roman" w:ascii="Times New Roman"/>
          <w:spacing w:val="5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para</w:t>
      </w:r>
      <w:r>
        <w:rPr>
          <w:rFonts w:cs="Times New Roman" w:hAnsi="Times New Roman" w:eastAsia="Times New Roman" w:ascii="Times New Roman"/>
          <w:spacing w:val="5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manipular</w:t>
      </w:r>
      <w:r>
        <w:rPr>
          <w:rFonts w:cs="Times New Roman" w:hAnsi="Times New Roman" w:eastAsia="Times New Roman" w:ascii="Times New Roman"/>
          <w:spacing w:val="5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5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DOM</w:t>
      </w:r>
      <w:r>
        <w:rPr>
          <w:rFonts w:cs="Times New Roman" w:hAnsi="Times New Roman" w:eastAsia="Times New Roman" w:ascii="Times New Roman"/>
          <w:spacing w:val="5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5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hacer</w:t>
      </w:r>
      <w:r>
        <w:rPr>
          <w:rFonts w:cs="Times New Roman" w:hAnsi="Times New Roman" w:eastAsia="Times New Roman" w:ascii="Times New Roman"/>
          <w:spacing w:val="5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5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5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página</w:t>
      </w:r>
      <w:r>
        <w:rPr>
          <w:rFonts w:cs="Times New Roman" w:hAnsi="Times New Roman" w:eastAsia="Times New Roman" w:ascii="Times New Roman"/>
          <w:spacing w:val="5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dinámica;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otro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lado,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base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datos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MariaDB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donde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almacenan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todos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datos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negocio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forma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estructurada.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go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del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documento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explica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proceso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modelado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base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datos,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cómo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aplicaron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formas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normales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(1FN,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2FN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3FN)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para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limpiar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estructura,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finalmente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presenta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script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SQL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con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operaciones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CRUD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necesita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sistema.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9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left"/>
        <w:spacing w:before="24"/>
        <w:ind w:left="2647"/>
      </w:pP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2.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Desar</w:t>
      </w:r>
      <w:r>
        <w:rPr>
          <w:rFonts w:cs="Times New Roman" w:hAnsi="Times New Roman" w:eastAsia="Times New Roman" w:ascii="Times New Roman"/>
          <w:b/>
          <w:spacing w:val="-5"/>
          <w:w w:val="100"/>
          <w:sz w:val="28"/>
          <w:szCs w:val="28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ollo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del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Portal</w:t>
      </w:r>
      <w:r>
        <w:rPr>
          <w:rFonts w:cs="Times New Roman" w:hAnsi="Times New Roman" w:eastAsia="Times New Roman" w:ascii="Times New Roman"/>
          <w:b/>
          <w:spacing w:val="-5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-15"/>
          <w:w w:val="100"/>
          <w:sz w:val="28"/>
          <w:szCs w:val="28"/>
        </w:rPr>
        <w:t>W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eb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Dinámico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Responsivo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</w:r>
    </w:p>
    <w:p>
      <w:pPr>
        <w:rPr>
          <w:sz w:val="16"/>
          <w:szCs w:val="16"/>
        </w:rPr>
        <w:jc w:val="left"/>
        <w:spacing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334"/>
        <w:ind w:left="1080" w:right="1004" w:firstLine="72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sitio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web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"Materials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Fadrell"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construyó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siguiendo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wireframe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dieron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clase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como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guía.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utilizó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HTML5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etiquetas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semánticas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para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código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bien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ganizado,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CSS3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Flexbox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Grid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para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responsivo,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jQuery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para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toda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parte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interactiva.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idea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principal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fue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página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vea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bien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computadora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como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celula</w:t>
      </w:r>
      <w:r>
        <w:rPr>
          <w:rFonts w:cs="Times New Roman" w:hAnsi="Times New Roman" w:eastAsia="Times New Roman" w:ascii="Times New Roman"/>
          <w:spacing w:val="-13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15"/>
          <w:szCs w:val="15"/>
        </w:rPr>
        <w:jc w:val="left"/>
        <w:spacing w:before="4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80"/>
      </w:pPr>
      <w:r>
        <w:pict>
          <v:group style="position:absolute;margin-left:72pt;margin-top:19.8277pt;width:468.727pt;height:0pt;mso-position-horizontal-relative:page;mso-position-vertical-relative:paragraph;z-index:-2872" coordorigin="1440,397" coordsize="9375,0">
            <v:shape style="position:absolute;left:1440;top:397;width:9375;height:0" coordorigin="1440,397" coordsize="9375,0" path="m10800,397l1440,397e" filled="f" stroked="t" strokeweight="0.849962pt" strokecolor="#DDDDDD">
              <v:path arrowok="t"/>
            </v:shape>
            <v:shape style="position:absolute;left:1440;top:397;width:9375;height:0" coordorigin="1440,397" coordsize="9375,0" path="m1440,397l10800,397e" filled="f" stroked="t" strokeweight="0.849962pt" strokecolor="#DDDDDD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2.1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Estructura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Portal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3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4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8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página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está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dividida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cuatro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partes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principales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dentro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archivo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index.html:</w:t>
      </w:r>
    </w:p>
    <w:p>
      <w:pPr>
        <w:rPr>
          <w:sz w:val="13"/>
          <w:szCs w:val="13"/>
        </w:rPr>
        <w:jc w:val="left"/>
        <w:spacing w:before="9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339"/>
        <w:ind w:left="1680" w:right="1004"/>
      </w:pPr>
      <w:r>
        <w:pict>
          <v:group style="position:absolute;margin-left:89.9991pt;margin-top:5.95339pt;width:3.74981pt;height:3.74974pt;mso-position-horizontal-relative:page;mso-position-vertical-relative:paragraph;z-index:-2870" coordorigin="1800,119" coordsize="75,75">
            <v:shape style="position:absolute;left:1800;top:119;width:75;height:75" coordorigin="1800,119" coordsize="75,75" path="m1875,157l1875,162,1874,166,1872,171,1870,176,1868,180,1864,183,1860,187,1856,189,1852,191,1847,193,1842,194,1833,194,1828,193,1823,191,1819,189,1814,187,1811,183,1807,180,1805,176,1803,171,1801,166,1800,162,1800,152,1801,147,1803,142,1805,138,1807,134,1811,130,1814,127,1819,124,1823,122,1828,120,1833,119,1842,119,1847,120,1852,122,1856,124,1860,127,1864,130,1868,134,1870,138,1872,142,1874,147,1875,152,1875,157xe" filled="t" fillcolor="#000000" stroked="f">
              <v:path arrowok="t"/>
              <v:fill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Cabecera</w:t>
      </w:r>
      <w:r>
        <w:rPr>
          <w:rFonts w:cs="Times New Roman" w:hAnsi="Times New Roman" w:eastAsia="Times New Roman" w:ascii="Times New Roman"/>
          <w:b/>
          <w:spacing w:val="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(Header):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Aquí</w:t>
      </w:r>
      <w:r>
        <w:rPr>
          <w:rFonts w:cs="Times New Roman" w:hAnsi="Times New Roman" w:eastAsia="Times New Roman" w:ascii="Times New Roman"/>
          <w:spacing w:val="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va</w:t>
      </w:r>
      <w:r>
        <w:rPr>
          <w:rFonts w:cs="Times New Roman" w:hAnsi="Times New Roman" w:eastAsia="Times New Roman" w:ascii="Times New Roman"/>
          <w:spacing w:val="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nombre</w:t>
      </w:r>
      <w:r>
        <w:rPr>
          <w:rFonts w:cs="Times New Roman" w:hAnsi="Times New Roman" w:eastAsia="Times New Roman" w:ascii="Times New Roman"/>
          <w:spacing w:val="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empresa</w:t>
      </w:r>
      <w:r>
        <w:rPr>
          <w:rFonts w:cs="Times New Roman" w:hAnsi="Times New Roman" w:eastAsia="Times New Roman" w:ascii="Times New Roman"/>
          <w:spacing w:val="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"Materials</w:t>
      </w:r>
      <w:r>
        <w:rPr>
          <w:rFonts w:cs="Times New Roman" w:hAnsi="Times New Roman" w:eastAsia="Times New Roman" w:ascii="Times New Roman"/>
          <w:spacing w:val="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Fadrell"</w:t>
      </w:r>
      <w:r>
        <w:rPr>
          <w:rFonts w:cs="Times New Roman" w:hAnsi="Times New Roman" w:eastAsia="Times New Roman" w:ascii="Times New Roman"/>
          <w:spacing w:val="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junto</w:t>
      </w:r>
      <w:r>
        <w:rPr>
          <w:rFonts w:cs="Times New Roman" w:hAnsi="Times New Roman" w:eastAsia="Times New Roman" w:ascii="Times New Roman"/>
          <w:spacing w:val="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con</w:t>
      </w:r>
      <w:r>
        <w:rPr>
          <w:rFonts w:cs="Times New Roman" w:hAnsi="Times New Roman" w:eastAsia="Times New Roman" w:ascii="Times New Roman"/>
          <w:spacing w:val="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logo.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usó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Flexbox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para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alinear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estos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elementos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forma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horizontal.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before="4" w:lineRule="auto" w:line="327"/>
        <w:ind w:left="1680" w:right="1003"/>
      </w:pPr>
      <w:r>
        <w:pict>
          <v:group style="position:absolute;margin-left:89.9991pt;margin-top:6.15339pt;width:3.74981pt;height:3.74966pt;mso-position-horizontal-relative:page;mso-position-vertical-relative:paragraph;z-index:-2869" coordorigin="1800,123" coordsize="75,75">
            <v:shape style="position:absolute;left:1800;top:123;width:75;height:75" coordorigin="1800,123" coordsize="75,75" path="m1875,161l1875,166,1874,170,1872,175,1870,180,1868,184,1864,187,1860,191,1856,193,1852,195,1847,197,1842,198,1833,198,1828,197,1823,195,1819,193,1814,191,1811,187,1807,184,1805,180,1803,175,1801,170,1800,166,1800,156,1801,151,1803,146,1805,142,1807,138,1811,134,1814,131,1819,128,1823,126,1828,124,1833,123,1842,123,1847,124,1852,126,1856,128,1860,131,1864,134,1868,138,1870,142,1872,146,1874,151,1875,156,1875,161xe" filled="t" fillcolor="#000000" stroked="f">
              <v:path arrowok="t"/>
              <v:fill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Barra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Navegación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(Nav):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menú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botones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para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cada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sección: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HOME,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EMPRESA,</w:t>
      </w:r>
      <w:r>
        <w:rPr>
          <w:rFonts w:cs="Times New Roman" w:hAnsi="Times New Roman" w:eastAsia="Times New Roman" w:ascii="Times New Roman"/>
          <w:spacing w:val="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PRODUC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OS,</w:t>
      </w:r>
      <w:r>
        <w:rPr>
          <w:rFonts w:cs="Times New Roman" w:hAnsi="Times New Roman" w:eastAsia="Times New Roman" w:ascii="Times New Roman"/>
          <w:spacing w:val="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OFE</w:t>
      </w:r>
      <w:r>
        <w:rPr>
          <w:rFonts w:cs="Times New Roman" w:hAnsi="Times New Roman" w:eastAsia="Times New Roman" w:ascii="Times New Roman"/>
          <w:spacing w:val="-1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9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MES,</w:t>
      </w:r>
      <w:r>
        <w:rPr>
          <w:rFonts w:cs="Times New Roman" w:hAnsi="Times New Roman" w:eastAsia="Times New Roman" w:ascii="Times New Roman"/>
          <w:spacing w:val="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LOCALIZACIÓN,</w:t>
      </w:r>
      <w:r>
        <w:rPr>
          <w:rFonts w:cs="Times New Roman" w:hAnsi="Times New Roman" w:eastAsia="Times New Roman" w:ascii="Times New Roman"/>
          <w:spacing w:val="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CON</w:t>
      </w:r>
      <w:r>
        <w:rPr>
          <w:rFonts w:cs="Times New Roman" w:hAnsi="Times New Roman" w:eastAsia="Times New Roman" w:ascii="Times New Roman"/>
          <w:spacing w:val="-19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AC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NOTICIAS.</w:t>
      </w:r>
      <w:r>
        <w:rPr>
          <w:rFonts w:cs="Times New Roman" w:hAnsi="Times New Roman" w:eastAsia="Times New Roman" w:ascii="Times New Roman"/>
          <w:spacing w:val="2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iene</w:t>
      </w:r>
      <w:r>
        <w:rPr>
          <w:rFonts w:cs="Times New Roman" w:hAnsi="Times New Roman" w:eastAsia="Times New Roman" w:ascii="Times New Roman"/>
          <w:spacing w:val="2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2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propiedad</w:t>
      </w:r>
      <w:r>
        <w:rPr>
          <w:rFonts w:cs="Times New Roman" w:hAnsi="Times New Roman" w:eastAsia="Times New Roman" w:ascii="Times New Roman"/>
          <w:spacing w:val="29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position:</w:t>
      </w:r>
      <w:r>
        <w:rPr>
          <w:rFonts w:cs="Consolas" w:hAnsi="Consolas" w:eastAsia="Consolas" w:ascii="Consolas"/>
          <w:spacing w:val="29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sticky</w:t>
      </w:r>
      <w:r>
        <w:rPr>
          <w:rFonts w:cs="Consolas" w:hAnsi="Consolas" w:eastAsia="Consolas" w:ascii="Consolas"/>
          <w:spacing w:val="-4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para</w:t>
      </w:r>
      <w:r>
        <w:rPr>
          <w:rFonts w:cs="Times New Roman" w:hAnsi="Times New Roman" w:eastAsia="Times New Roman" w:ascii="Times New Roman"/>
          <w:spacing w:val="2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2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siempre</w:t>
      </w:r>
      <w:r>
        <w:rPr>
          <w:rFonts w:cs="Times New Roman" w:hAnsi="Times New Roman" w:eastAsia="Times New Roman" w:ascii="Times New Roman"/>
          <w:spacing w:val="2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quede</w:t>
      </w:r>
      <w:r>
        <w:rPr>
          <w:rFonts w:cs="Times New Roman" w:hAnsi="Times New Roman" w:eastAsia="Times New Roman" w:ascii="Times New Roman"/>
          <w:spacing w:val="2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visible</w:t>
      </w:r>
      <w:r>
        <w:rPr>
          <w:rFonts w:cs="Times New Roman" w:hAnsi="Times New Roman" w:eastAsia="Times New Roman" w:ascii="Times New Roman"/>
          <w:spacing w:val="2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hacer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scroll.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before="17" w:lineRule="auto" w:line="332"/>
        <w:ind w:left="1680" w:right="1004"/>
      </w:pPr>
      <w:r>
        <w:pict>
          <v:group style="position:absolute;margin-left:89.9991pt;margin-top:6.80339pt;width:3.74981pt;height:3.74981pt;mso-position-horizontal-relative:page;mso-position-vertical-relative:paragraph;z-index:-2868" coordorigin="1800,136" coordsize="75,75">
            <v:shape style="position:absolute;left:1800;top:136;width:75;height:75" coordorigin="1800,136" coordsize="75,75" path="m1875,174l1875,179,1874,183,1872,188,1870,193,1868,197,1864,200,1860,204,1856,206,1852,208,1847,210,1842,211,1833,211,1828,210,1823,208,1819,206,1814,204,1811,200,1807,197,1805,193,1803,188,1801,183,1800,179,1800,169,1801,164,1803,159,1805,155,1807,151,1811,147,1814,144,1819,141,1823,139,1828,137,1833,136,1842,136,1847,137,1852,139,1856,141,1860,144,1864,147,1868,151,1870,155,1872,159,1874,164,1875,169,1875,174xe" filled="t" fillcolor="#000000" stroked="f">
              <v:path arrowok="t"/>
              <v:fill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Cuerpo</w:t>
      </w:r>
      <w:r>
        <w:rPr>
          <w:rFonts w:cs="Times New Roman" w:hAnsi="Times New Roman" w:eastAsia="Times New Roman" w:ascii="Times New Roman"/>
          <w:b/>
          <w:spacing w:val="4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Dinámico</w:t>
      </w:r>
      <w:r>
        <w:rPr>
          <w:rFonts w:cs="Times New Roman" w:hAnsi="Times New Roman" w:eastAsia="Times New Roman" w:ascii="Times New Roman"/>
          <w:b/>
          <w:spacing w:val="4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(Main):</w:t>
      </w:r>
      <w:r>
        <w:rPr>
          <w:rFonts w:cs="Times New Roman" w:hAnsi="Times New Roman" w:eastAsia="Times New Roman" w:ascii="Times New Roman"/>
          <w:b/>
          <w:spacing w:val="4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Esta</w:t>
      </w:r>
      <w:r>
        <w:rPr>
          <w:rFonts w:cs="Times New Roman" w:hAnsi="Times New Roman" w:eastAsia="Times New Roman" w:ascii="Times New Roman"/>
          <w:spacing w:val="4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</w:t>
      </w:r>
      <w:r>
        <w:rPr>
          <w:rFonts w:cs="Times New Roman" w:hAnsi="Times New Roman" w:eastAsia="Times New Roman" w:ascii="Times New Roman"/>
          <w:spacing w:val="4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4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parte</w:t>
      </w:r>
      <w:r>
        <w:rPr>
          <w:rFonts w:cs="Times New Roman" w:hAnsi="Times New Roman" w:eastAsia="Times New Roman" w:ascii="Times New Roman"/>
          <w:spacing w:val="4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central</w:t>
      </w:r>
      <w:r>
        <w:rPr>
          <w:rFonts w:cs="Times New Roman" w:hAnsi="Times New Roman" w:eastAsia="Times New Roman" w:ascii="Times New Roman"/>
          <w:spacing w:val="4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4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4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página.</w:t>
      </w:r>
      <w:r>
        <w:rPr>
          <w:rFonts w:cs="Times New Roman" w:hAnsi="Times New Roman" w:eastAsia="Times New Roman" w:ascii="Times New Roman"/>
          <w:spacing w:val="3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iene</w:t>
      </w:r>
      <w:r>
        <w:rPr>
          <w:rFonts w:cs="Times New Roman" w:hAnsi="Times New Roman" w:eastAsia="Times New Roman" w:ascii="Times New Roman"/>
          <w:spacing w:val="4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una</w:t>
      </w:r>
      <w:r>
        <w:rPr>
          <w:rFonts w:cs="Times New Roman" w:hAnsi="Times New Roman" w:eastAsia="Times New Roman" w:ascii="Times New Roman"/>
          <w:spacing w:val="4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imagen</w:t>
      </w:r>
      <w:r>
        <w:rPr>
          <w:rFonts w:cs="Times New Roman" w:hAnsi="Times New Roman" w:eastAsia="Times New Roman" w:ascii="Times New Roman"/>
          <w:spacing w:val="4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fondo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almacén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materiales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encima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recuadro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blanco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donde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aparece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contenido.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interesante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contenido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cambia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reca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gar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página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gracias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jQuer</w:t>
      </w:r>
      <w:r>
        <w:rPr>
          <w:rFonts w:cs="Times New Roman" w:hAnsi="Times New Roman" w:eastAsia="Times New Roman" w:ascii="Times New Roman"/>
          <w:spacing w:val="-16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before="11" w:lineRule="auto" w:line="326"/>
        <w:ind w:left="1680" w:right="1004"/>
      </w:pPr>
      <w:r>
        <w:pict>
          <v:group style="position:absolute;margin-left:89.9991pt;margin-top:6.50339pt;width:3.74981pt;height:3.74966pt;mso-position-horizontal-relative:page;mso-position-vertical-relative:paragraph;z-index:-2867" coordorigin="1800,130" coordsize="75,75">
            <v:shape style="position:absolute;left:1800;top:130;width:75;height:75" coordorigin="1800,130" coordsize="75,75" path="m1875,168l1875,173,1874,177,1872,182,1870,187,1868,191,1864,194,1860,198,1856,200,1852,202,1847,204,1842,205,1833,205,1828,204,1823,202,1819,200,1814,198,1811,194,1807,191,1805,187,1803,182,1801,177,1800,173,1800,163,1801,158,1803,153,1805,149,1807,145,1811,141,1814,138,1819,135,1823,133,1828,131,1833,130,1842,130,1847,131,1852,133,1856,135,1860,138,1864,141,1868,145,1870,149,1872,153,1874,158,1875,163,1875,168xe" filled="t" fillcolor="#000000" stroked="f">
              <v:path arrowok="t"/>
              <v:fill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Pie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Página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(Footer):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Contiene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datos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empresa,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derechos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reservados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información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asignatura.</w:t>
      </w:r>
    </w:p>
    <w:p>
      <w:pPr>
        <w:rPr>
          <w:sz w:val="17"/>
          <w:szCs w:val="17"/>
        </w:rPr>
        <w:jc w:val="left"/>
        <w:spacing w:before="9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80"/>
      </w:pPr>
      <w:r>
        <w:pict>
          <v:group style="position:absolute;margin-left:72pt;margin-top:19.8277pt;width:468.727pt;height:0pt;mso-position-horizontal-relative:page;mso-position-vertical-relative:paragraph;z-index:-2871" coordorigin="1440,397" coordsize="9375,0">
            <v:shape style="position:absolute;left:1440;top:397;width:9375;height:0" coordorigin="1440,397" coordsize="9375,0" path="m10800,397l1440,397e" filled="f" stroked="t" strokeweight="0.849962pt" strokecolor="#DDDDDD">
              <v:path arrowok="t"/>
            </v:shape>
            <v:shape style="position:absolute;left:1440;top:397;width:9375;height:0" coordorigin="1440,397" coordsize="9375,0" path="m1440,397l10800,397e" filled="f" stroked="t" strokeweight="0.849962pt" strokecolor="#DDDDDD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2.2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Dinamismo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mediante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JavaScript,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DOM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jQuery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4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328"/>
        <w:ind w:left="1080" w:right="1003" w:firstLine="72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Para</w:t>
      </w:r>
      <w:r>
        <w:rPr>
          <w:rFonts w:cs="Times New Roman" w:hAnsi="Times New Roman" w:eastAsia="Times New Roman" w:ascii="Times New Roman"/>
          <w:spacing w:val="4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hacer</w:t>
      </w:r>
      <w:r>
        <w:rPr>
          <w:rFonts w:cs="Times New Roman" w:hAnsi="Times New Roman" w:eastAsia="Times New Roman" w:ascii="Times New Roman"/>
          <w:spacing w:val="4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4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página</w:t>
      </w:r>
      <w:r>
        <w:rPr>
          <w:rFonts w:cs="Times New Roman" w:hAnsi="Times New Roman" w:eastAsia="Times New Roman" w:ascii="Times New Roman"/>
          <w:spacing w:val="4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dinámica</w:t>
      </w:r>
      <w:r>
        <w:rPr>
          <w:rFonts w:cs="Times New Roman" w:hAnsi="Times New Roman" w:eastAsia="Times New Roman" w:ascii="Times New Roman"/>
          <w:spacing w:val="4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4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utilizó</w:t>
      </w:r>
      <w:r>
        <w:rPr>
          <w:rFonts w:cs="Times New Roman" w:hAnsi="Times New Roman" w:eastAsia="Times New Roman" w:ascii="Times New Roman"/>
          <w:spacing w:val="4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4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librería</w:t>
      </w:r>
      <w:r>
        <w:rPr>
          <w:rFonts w:cs="Times New Roman" w:hAnsi="Times New Roman" w:eastAsia="Times New Roman" w:ascii="Times New Roman"/>
          <w:spacing w:val="4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jQuery</w:t>
      </w:r>
      <w:r>
        <w:rPr>
          <w:rFonts w:cs="Times New Roman" w:hAnsi="Times New Roman" w:eastAsia="Times New Roman" w:ascii="Times New Roman"/>
          <w:spacing w:val="4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(jQuery</w:t>
      </w:r>
      <w:r>
        <w:rPr>
          <w:rFonts w:cs="Times New Roman" w:hAnsi="Times New Roman" w:eastAsia="Times New Roman" w:ascii="Times New Roman"/>
          <w:spacing w:val="4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Foundation,</w:t>
      </w:r>
      <w:r>
        <w:rPr>
          <w:rFonts w:cs="Times New Roman" w:hAnsi="Times New Roman" w:eastAsia="Times New Roman" w:ascii="Times New Roman"/>
          <w:spacing w:val="4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2024)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junto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JavaScript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puro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para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manipular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DOM.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Básicamente,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cuando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usuario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hace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clic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algún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botón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menú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navegación,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script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captura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evento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método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.on('click')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jQuer</w:t>
      </w:r>
      <w:r>
        <w:rPr>
          <w:rFonts w:cs="Times New Roman" w:hAnsi="Times New Roman" w:eastAsia="Times New Roman" w:ascii="Times New Roman"/>
          <w:spacing w:val="-16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Primero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hace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efecto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desvanecimiento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fadeOut()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después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cambia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HTML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interno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del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contenedor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principal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usando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método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.html()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finalmente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vuelve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mostrar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fadeIn()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7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necesidad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reca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gar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página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completa.</w:t>
      </w:r>
    </w:p>
    <w:p>
      <w:pPr>
        <w:rPr>
          <w:sz w:val="22"/>
          <w:szCs w:val="22"/>
        </w:rPr>
        <w:jc w:val="left"/>
        <w:spacing w:before="8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339"/>
        <w:ind w:left="1080" w:right="1004" w:firstLine="720"/>
        <w:sectPr>
          <w:pgNumType w:start="3"/>
          <w:pgMar w:footer="638" w:header="280" w:top="480" w:bottom="280" w:left="360" w:right="380"/>
          <w:footerReference w:type="default" r:id="rId7"/>
          <w:pgSz w:w="12240" w:h="15840"/>
        </w:sectPr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Además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navegación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pestañas,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implementaron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funcionalidades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extra.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primera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sistema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filtros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sección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oductos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permite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mostrar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solo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</w:p>
    <w:p>
      <w:pPr>
        <w:rPr>
          <w:sz w:val="17"/>
          <w:szCs w:val="17"/>
        </w:rPr>
        <w:jc w:val="left"/>
        <w:spacing w:before="7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before="29" w:lineRule="auto" w:line="332"/>
        <w:ind w:left="1080" w:right="1003"/>
      </w:pPr>
      <w:r>
        <w:pict>
          <v:group style="position:absolute;margin-left:86.28pt;margin-top:90.7138pt;width:440.16pt;height:282pt;mso-position-horizontal-relative:page;mso-position-vertical-relative:paragraph;z-index:-2866" coordorigin="1726,1814" coordsize="8803,5640">
            <v:shape style="position:absolute;left:1728;top:1817;width:8798;height:5635" coordorigin="1728,1817" coordsize="8798,5635" path="m1728,1817l1728,1918,10526,1918,10526,1817,1728,1817xe" filled="t" fillcolor="#000000" stroked="f">
              <v:path arrowok="t"/>
              <v:fill/>
            </v:shape>
            <v:shape style="position:absolute;left:1728;top:1817;width:8798;height:5635" coordorigin="1728,1817" coordsize="8798,5635" path="m1728,1918l1728,7228,1890,7228,1890,1918e" filled="t" fillcolor="#000000" stroked="f">
              <v:path arrowok="t"/>
              <v:fill/>
            </v:shape>
            <v:shape style="position:absolute;left:1728;top:1817;width:8798;height:5635" coordorigin="1728,1817" coordsize="8798,5635" path="m10365,1918l10365,7228,10526,7228,10526,1918e" filled="t" fillcolor="#000000" stroked="f">
              <v:path arrowok="t"/>
              <v:fill/>
            </v:shape>
            <v:shape style="position:absolute;left:1728;top:1817;width:8798;height:5635" coordorigin="1728,1817" coordsize="8798,5635" path="m1728,7228l1728,7452,10526,7452,10526,7228e" filled="t" fillcolor="#000000" stroked="f">
              <v:path arrowok="t"/>
              <v:fill/>
            </v:shape>
            <v:shape style="position:absolute;left:1897;top:1925;width:8460;height:5295" coordorigin="1897,1925" coordsize="8460,5295" path="m1897,1925l10357,1925,10357,7220,1897,7220,1897,1925xe" filled="f" stroked="t" strokeweight="0.749962pt" strokecolor="#CCCCCC">
              <v:path arrowok="t"/>
            </v:shape>
            <v:shape type="#_x0000_t75" style="position:absolute;left:1905;top:1933;width:8445;height:5280">
              <v:imagedata o:title="" r:id="rId9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materiales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categoría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específica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(por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ejemplo,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solo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Cementos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solo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Herramientas).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segunda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validación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formulario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Contacto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verifica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campos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obligatorios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estén</w:t>
      </w:r>
      <w:r>
        <w:rPr>
          <w:rFonts w:cs="Times New Roman" w:hAnsi="Times New Roman" w:eastAsia="Times New Roman" w:ascii="Times New Roman"/>
          <w:spacing w:val="2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llenos</w:t>
      </w:r>
      <w:r>
        <w:rPr>
          <w:rFonts w:cs="Times New Roman" w:hAnsi="Times New Roman" w:eastAsia="Times New Roman" w:ascii="Times New Roman"/>
          <w:spacing w:val="2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antes</w:t>
      </w:r>
      <w:r>
        <w:rPr>
          <w:rFonts w:cs="Times New Roman" w:hAnsi="Times New Roman" w:eastAsia="Times New Roman" w:ascii="Times New Roman"/>
          <w:spacing w:val="2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2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dejar</w:t>
      </w:r>
      <w:r>
        <w:rPr>
          <w:rFonts w:cs="Times New Roman" w:hAnsi="Times New Roman" w:eastAsia="Times New Roman" w:ascii="Times New Roman"/>
          <w:spacing w:val="2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enviar</w:t>
      </w:r>
      <w:r>
        <w:rPr>
          <w:rFonts w:cs="Times New Roman" w:hAnsi="Times New Roman" w:eastAsia="Times New Roman" w:ascii="Times New Roman"/>
          <w:spacing w:val="2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2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mensaje,</w:t>
      </w:r>
      <w:r>
        <w:rPr>
          <w:rFonts w:cs="Times New Roman" w:hAnsi="Times New Roman" w:eastAsia="Times New Roman" w:ascii="Times New Roman"/>
          <w:spacing w:val="2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usando</w:t>
      </w:r>
      <w:r>
        <w:rPr>
          <w:rFonts w:cs="Times New Roman" w:hAnsi="Times New Roman" w:eastAsia="Times New Roman" w:ascii="Times New Roman"/>
          <w:spacing w:val="2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2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método</w:t>
      </w:r>
      <w:r>
        <w:rPr>
          <w:rFonts w:cs="Times New Roman" w:hAnsi="Times New Roman" w:eastAsia="Times New Roman" w:ascii="Times New Roman"/>
          <w:spacing w:val="2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nativo</w:t>
      </w:r>
      <w:r>
        <w:rPr>
          <w:rFonts w:cs="Times New Roman" w:hAnsi="Times New Roman" w:eastAsia="Times New Roman" w:ascii="Times New Roman"/>
          <w:spacing w:val="20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checkValidity()</w:t>
      </w:r>
      <w:r>
        <w:rPr>
          <w:rFonts w:cs="Consolas" w:hAnsi="Consolas" w:eastAsia="Consolas" w:ascii="Consolas"/>
          <w:spacing w:val="-5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del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exact" w:line="260"/>
        <w:ind w:left="1080" w:right="5692"/>
      </w:pP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DOM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junto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con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jQuery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para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efectos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visuales.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4"/>
          <w:szCs w:val="2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2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34"/>
        <w:ind w:left="1711"/>
        <w:sectPr>
          <w:pgNumType w:start="4"/>
          <w:pgMar w:footer="638" w:header="280" w:top="480" w:bottom="280" w:left="360" w:right="380"/>
          <w:footerReference w:type="default" r:id="rId8"/>
          <w:pgSz w:w="12240" w:h="15840"/>
        </w:sectPr>
      </w:pP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Figura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1.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333333"/>
          <w:spacing w:val="-15"/>
          <w:w w:val="100"/>
          <w:sz w:val="20"/>
          <w:szCs w:val="20"/>
        </w:rPr>
        <w:t>V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ista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de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la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sección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principal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(Home)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del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portal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Materials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Fad</w:t>
      </w:r>
      <w:r>
        <w:rPr>
          <w:rFonts w:cs="Times New Roman" w:hAnsi="Times New Roman" w:eastAsia="Times New Roman" w:ascii="Times New Roman"/>
          <w:i/>
          <w:color w:val="333333"/>
          <w:spacing w:val="-7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ell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en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pantalla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de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escritorio.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18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34"/>
        <w:ind w:left="1252"/>
        <w:sectPr>
          <w:pgNumType w:start="5"/>
          <w:pgMar w:footer="638" w:header="280" w:top="480" w:bottom="280" w:left="360" w:right="380"/>
          <w:footerReference w:type="default" r:id="rId10"/>
          <w:pgSz w:w="12240" w:h="15840"/>
        </w:sectPr>
      </w:pPr>
      <w:r>
        <w:pict>
          <v:group style="position:absolute;margin-left:86.28pt;margin-top:-277.07pt;width:440.16pt;height:276.96pt;mso-position-horizontal-relative:page;mso-position-vertical-relative:paragraph;z-index:-2865" coordorigin="1726,-5541" coordsize="8803,5539">
            <v:shape style="position:absolute;left:1728;top:-5640;width:8798;height:5635" coordorigin="1728,-5640" coordsize="8798,5635" path="m1728,-5539l10526,-5539,1728,-5539xe" filled="t" fillcolor="#000000" stroked="f">
              <v:path arrowok="t"/>
              <v:fill/>
            </v:shape>
            <v:shape style="position:absolute;left:1728;top:-5640;width:8798;height:5635" coordorigin="1728,-5640" coordsize="8798,5635" path="m1728,-5539l1728,-229,1890,-229,1890,-5539e" filled="t" fillcolor="#000000" stroked="f">
              <v:path arrowok="t"/>
              <v:fill/>
            </v:shape>
            <v:shape style="position:absolute;left:1728;top:-5640;width:8798;height:5635" coordorigin="1728,-5640" coordsize="8798,5635" path="m10365,-5539l10365,-229,10526,-229,10526,-5539e" filled="t" fillcolor="#000000" stroked="f">
              <v:path arrowok="t"/>
              <v:fill/>
            </v:shape>
            <v:shape style="position:absolute;left:1728;top:-5640;width:8798;height:5635" coordorigin="1728,-5640" coordsize="8798,5635" path="m1728,-229l1728,-5,10526,-5,10526,-229e" filled="t" fillcolor="#000000" stroked="f">
              <v:path arrowok="t"/>
              <v:fill/>
            </v:shape>
            <v:shape style="position:absolute;left:1897;top:-5531;width:8460;height:5295" coordorigin="1897,-5531" coordsize="8460,5295" path="m1897,-5531l10357,-5531,10357,-237,1897,-237,1897,-5531xe" filled="f" stroked="t" strokeweight="0.749962pt" strokecolor="#CCCCCC">
              <v:path arrowok="t"/>
            </v:shape>
            <v:shape type="#_x0000_t75" style="position:absolute;left:1905;top:-5524;width:8445;height:5280">
              <v:imagedata o:title="" r:id="rId11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Figura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2.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Interfaz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interactiva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de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la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sección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333333"/>
          <w:spacing w:val="-7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oductos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con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filt</w:t>
      </w:r>
      <w:r>
        <w:rPr>
          <w:rFonts w:cs="Times New Roman" w:hAnsi="Times New Roman" w:eastAsia="Times New Roman" w:ascii="Times New Roman"/>
          <w:i/>
          <w:color w:val="333333"/>
          <w:spacing w:val="-7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os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dinámicos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por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categorías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operados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con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jQuer</w:t>
      </w:r>
      <w:r>
        <w:rPr>
          <w:rFonts w:cs="Times New Roman" w:hAnsi="Times New Roman" w:eastAsia="Times New Roman" w:ascii="Times New Roman"/>
          <w:i/>
          <w:color w:val="333333"/>
          <w:spacing w:val="-11"/>
          <w:w w:val="100"/>
          <w:sz w:val="20"/>
          <w:szCs w:val="20"/>
        </w:rPr>
        <w:t>y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9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left"/>
        <w:spacing w:before="24"/>
        <w:ind w:left="2965"/>
      </w:pP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3.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Modelado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Datos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Relacional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(Modelo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E/R)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</w:r>
    </w:p>
    <w:p>
      <w:pPr>
        <w:rPr>
          <w:sz w:val="16"/>
          <w:szCs w:val="16"/>
        </w:rPr>
        <w:jc w:val="left"/>
        <w:spacing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333"/>
        <w:ind w:left="1080" w:right="1004" w:firstLine="72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Para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emprendimiento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pueda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funcionar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correctamente,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necesita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base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datos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donde</w:t>
      </w:r>
      <w:r>
        <w:rPr>
          <w:rFonts w:cs="Times New Roman" w:hAnsi="Times New Roman" w:eastAsia="Times New Roman" w:ascii="Times New Roman"/>
          <w:spacing w:val="4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4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guarden</w:t>
      </w:r>
      <w:r>
        <w:rPr>
          <w:rFonts w:cs="Times New Roman" w:hAnsi="Times New Roman" w:eastAsia="Times New Roman" w:ascii="Times New Roman"/>
          <w:spacing w:val="4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4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productos,</w:t>
      </w:r>
      <w:r>
        <w:rPr>
          <w:rFonts w:cs="Times New Roman" w:hAnsi="Times New Roman" w:eastAsia="Times New Roman" w:ascii="Times New Roman"/>
          <w:spacing w:val="4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4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clientes,</w:t>
      </w:r>
      <w:r>
        <w:rPr>
          <w:rFonts w:cs="Times New Roman" w:hAnsi="Times New Roman" w:eastAsia="Times New Roman" w:ascii="Times New Roman"/>
          <w:spacing w:val="4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4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ventas</w:t>
      </w:r>
      <w:r>
        <w:rPr>
          <w:rFonts w:cs="Times New Roman" w:hAnsi="Times New Roman" w:eastAsia="Times New Roman" w:ascii="Times New Roman"/>
          <w:spacing w:val="4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4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ofertas</w:t>
      </w:r>
      <w:r>
        <w:rPr>
          <w:rFonts w:cs="Times New Roman" w:hAnsi="Times New Roman" w:eastAsia="Times New Roman" w:ascii="Times New Roman"/>
          <w:spacing w:val="4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del</w:t>
      </w:r>
      <w:r>
        <w:rPr>
          <w:rFonts w:cs="Times New Roman" w:hAnsi="Times New Roman" w:eastAsia="Times New Roman" w:ascii="Times New Roman"/>
          <w:spacing w:val="4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mes.</w:t>
      </w:r>
      <w:r>
        <w:rPr>
          <w:rFonts w:cs="Times New Roman" w:hAnsi="Times New Roman" w:eastAsia="Times New Roman" w:ascii="Times New Roman"/>
          <w:spacing w:val="4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4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diseñó</w:t>
      </w:r>
      <w:r>
        <w:rPr>
          <w:rFonts w:cs="Times New Roman" w:hAnsi="Times New Roman" w:eastAsia="Times New Roman" w:ascii="Times New Roman"/>
          <w:spacing w:val="4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modelo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relacional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pensando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qué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información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necesita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manejar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empresa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materiales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construcción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día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día.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Como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explican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Elmasri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Navathe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(2016),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primer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paso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identificar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entidades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problema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atributos,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para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luego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establecer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relaciones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entre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ellas.</w:t>
      </w:r>
    </w:p>
    <w:p>
      <w:pPr>
        <w:rPr>
          <w:sz w:val="15"/>
          <w:szCs w:val="15"/>
        </w:rPr>
        <w:jc w:val="left"/>
        <w:spacing w:before="5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80"/>
      </w:pPr>
      <w:r>
        <w:pict>
          <v:group style="position:absolute;margin-left:72pt;margin-top:19.8277pt;width:468.727pt;height:0pt;mso-position-horizontal-relative:page;mso-position-vertical-relative:paragraph;z-index:-2864" coordorigin="1440,397" coordsize="9375,0">
            <v:shape style="position:absolute;left:1440;top:397;width:9375;height:0" coordorigin="1440,397" coordsize="9375,0" path="m10800,397l1440,397e" filled="f" stroked="t" strokeweight="0.849962pt" strokecolor="#DDDDDD">
              <v:path arrowok="t"/>
            </v:shape>
            <v:shape style="position:absolute;left:1440;top:397;width:9375;height:0" coordorigin="1440,397" coordsize="9375,0" path="m1440,397l10800,397e" filled="f" stroked="t" strokeweight="0.849962pt" strokecolor="#DDDDDD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3.1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Identificación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Entidades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-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Atributos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4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260"/>
        <w:ind w:left="1080"/>
      </w:pPr>
      <w:r>
        <w:pict>
          <v:group style="position:absolute;margin-left:71.2pt;margin-top:32.1521pt;width:469.6pt;height:1.59992pt;mso-position-horizontal-relative:page;mso-position-vertical-relative:paragraph;z-index:-2863" coordorigin="1424,643" coordsize="9392,32">
            <v:shape style="position:absolute;left:1440;top:659;width:1650;height:0" coordorigin="1440,659" coordsize="1650,0" path="m1440,659l3090,659e" filled="f" stroked="t" strokeweight="1.59992pt" strokecolor="#000000">
              <v:path arrowok="t"/>
            </v:shape>
            <v:shape style="position:absolute;left:3090;top:659;width:3825;height:0" coordorigin="3090,659" coordsize="3825,0" path="m3090,659l6915,659e" filled="f" stroked="t" strokeweight="1.59992pt" strokecolor="#000000">
              <v:path arrowok="t"/>
            </v:shape>
            <v:shape style="position:absolute;left:6915;top:659;width:1605;height:0" coordorigin="6915,659" coordsize="1605,0" path="m6915,659l8520,659e" filled="f" stroked="t" strokeweight="1.59992pt" strokecolor="#000000">
              <v:path arrowok="t"/>
            </v:shape>
            <v:shape style="position:absolute;left:8520;top:659;width:2295;height:0" coordorigin="8520,659" coordsize="2295,0" path="m10800,659l8520,659e" filled="f" stroked="t" strokeweight="1.59992pt" strokecolor="#000000">
              <v:path arrowok="t"/>
            </v:shape>
            <v:shape style="position:absolute;left:8520;top:659;width:2295;height:0" coordorigin="8520,659" coordsize="2295,0" path="m8520,659l10800,659e" filled="f" stroked="t" strokeweight="1.59992pt" strokecolor="#000000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definieron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6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entidades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principales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con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sus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respectivos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atributos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siguiente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manera: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4"/>
          <w:szCs w:val="24"/>
        </w:rPr>
      </w:r>
    </w:p>
    <w:p>
      <w:pPr>
        <w:rPr>
          <w:sz w:val="12"/>
          <w:szCs w:val="12"/>
        </w:rPr>
        <w:jc w:val="left"/>
        <w:spacing w:before="6"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  <w:sectPr>
          <w:pgNumType w:start="6"/>
          <w:pgMar w:footer="638" w:header="280" w:top="480" w:bottom="280" w:left="360" w:right="380"/>
          <w:footerReference w:type="default" r:id="rId12"/>
          <w:pgSz w:w="12240" w:h="15840"/>
        </w:sectPr>
      </w:pPr>
      <w:r>
        <w:rPr>
          <w:sz w:val="20"/>
          <w:szCs w:val="20"/>
        </w:rPr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ind w:left="1200" w:right="-53"/>
      </w:pPr>
      <w:r>
        <w:pict>
          <v:group style="position:absolute;margin-left:71.575pt;margin-top:31.2185pt;width:468.85pt;height:0.849962pt;mso-position-horizontal-relative:page;mso-position-vertical-relative:paragraph;z-index:-2862" coordorigin="1432,624" coordsize="9377,17">
            <v:shape style="position:absolute;left:1440;top:633;width:1650;height:0" coordorigin="1440,633" coordsize="1650,0" path="m1440,633l3090,633e" filled="f" stroked="t" strokeweight="0.849962pt" strokecolor="#000000">
              <v:path arrowok="t"/>
            </v:shape>
            <v:shape style="position:absolute;left:3090;top:633;width:3825;height:0" coordorigin="3090,633" coordsize="3825,0" path="m3090,633l6915,633e" filled="f" stroked="t" strokeweight="0.849962pt" strokecolor="#000000">
              <v:path arrowok="t"/>
            </v:shape>
            <v:shape style="position:absolute;left:6915;top:633;width:1605;height:0" coordorigin="6915,633" coordsize="1605,0" path="m6915,633l8520,633e" filled="f" stroked="t" strokeweight="0.849962pt" strokecolor="#000000">
              <v:path arrowok="t"/>
            </v:shape>
            <v:shape style="position:absolute;left:8520;top:633;width:2295;height:0" coordorigin="8520,633" coordsize="2295,0" path="m10800,633l8520,633e" filled="f" stroked="t" strokeweight="0.849962pt" strokecolor="#000000">
              <v:path arrowok="t"/>
            </v:shape>
            <v:shape style="position:absolute;left:8520;top:633;width:2295;height:0" coordorigin="8520,633" coordsize="2295,0" path="m8520,633l10800,633e" filled="f" stroked="t" strokeweight="0.849962pt" strokecolor="#000000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Entidad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              </w:t>
      </w:r>
      <w:r>
        <w:rPr>
          <w:rFonts w:cs="Times New Roman" w:hAnsi="Times New Roman" w:eastAsia="Times New Roman" w:ascii="Times New Roman"/>
          <w:b/>
          <w:spacing w:val="1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Atributos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31"/>
        <w:ind w:right="-53"/>
      </w:pPr>
      <w:r>
        <w:br w:type="column"/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Claves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(PK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92" w:lineRule="exact" w:line="240"/>
      </w:pP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2"/>
          <w:szCs w:val="22"/>
        </w:rPr>
        <w:t>FK)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</w:r>
    </w:p>
    <w:p>
      <w:pPr>
        <w:rPr>
          <w:sz w:val="19"/>
          <w:szCs w:val="19"/>
        </w:rPr>
        <w:jc w:val="left"/>
        <w:spacing w:before="7" w:lineRule="exact" w:line="180"/>
      </w:pPr>
      <w:r>
        <w:br w:type="column"/>
      </w:r>
      <w:r>
        <w:rPr>
          <w:sz w:val="19"/>
          <w:szCs w:val="19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ectPr>
          <w:type w:val="continuous"/>
          <w:pgSz w:w="12240" w:h="15840"/>
          <w:pgMar w:top="480" w:bottom="280" w:left="360" w:right="380"/>
          <w:cols w:num="3" w:equalWidth="off">
            <w:col w:w="3761" w:space="2916"/>
            <w:col w:w="1173" w:space="426"/>
            <w:col w:w="3224"/>
          </w:cols>
        </w:sectPr>
      </w:pP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Descripción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13"/>
          <w:szCs w:val="13"/>
        </w:rPr>
        <w:jc w:val="left"/>
        <w:spacing w:before="5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  <w:sectPr>
          <w:type w:val="continuous"/>
          <w:pgSz w:w="12240" w:h="15840"/>
          <w:pgMar w:top="480" w:bottom="280" w:left="360" w:right="380"/>
        </w:sectPr>
      </w:pPr>
      <w:r>
        <w:rPr>
          <w:sz w:val="20"/>
          <w:szCs w:val="20"/>
        </w:rPr>
      </w:r>
    </w:p>
    <w:p>
      <w:pPr>
        <w:rPr>
          <w:sz w:val="17"/>
          <w:szCs w:val="17"/>
        </w:rPr>
        <w:jc w:val="left"/>
        <w:spacing w:before="7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ind w:left="1200" w:right="-53"/>
      </w:pPr>
      <w:r>
        <w:pict>
          <v:group style="position:absolute;margin-left:71.575pt;margin-top:39.4681pt;width:468.85pt;height:0.849962pt;mso-position-horizontal-relative:page;mso-position-vertical-relative:paragraph;z-index:-2861" coordorigin="1432,789" coordsize="9377,17">
            <v:shape style="position:absolute;left:1440;top:798;width:1650;height:0" coordorigin="1440,798" coordsize="1650,0" path="m1440,798l3090,798e" filled="f" stroked="t" strokeweight="0.849962pt" strokecolor="#DDDDDD">
              <v:path arrowok="t"/>
            </v:shape>
            <v:shape style="position:absolute;left:3090;top:798;width:3825;height:0" coordorigin="3090,798" coordsize="3825,0" path="m3090,798l6915,798e" filled="f" stroked="t" strokeweight="0.849962pt" strokecolor="#DDDDDD">
              <v:path arrowok="t"/>
            </v:shape>
            <v:shape style="position:absolute;left:6915;top:798;width:1605;height:0" coordorigin="6915,798" coordsize="1605,0" path="m6915,798l8520,798e" filled="f" stroked="t" strokeweight="0.849962pt" strokecolor="#DDDDDD">
              <v:path arrowok="t"/>
            </v:shape>
            <v:shape style="position:absolute;left:8520;top:798;width:2295;height:0" coordorigin="8520,798" coordsize="2295,0" path="m10800,798l8520,798e" filled="f" stroked="t" strokeweight="0.849962pt" strokecolor="#DDDDDD">
              <v:path arrowok="t"/>
            </v:shape>
            <v:shape style="position:absolute;left:8520;top:798;width:2295;height:0" coordorigin="8520,798" coordsize="2295,0" path="m8520,798l10800,798e" filled="f" stroked="t" strokeweight="0.849962pt" strokecolor="#DDDDDD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Categorias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19"/>
          <w:szCs w:val="19"/>
        </w:rPr>
        <w:jc w:val="left"/>
        <w:spacing w:before="7" w:lineRule="exact" w:line="180"/>
      </w:pPr>
      <w:r>
        <w:br w:type="column"/>
      </w:r>
      <w:r>
        <w:rPr>
          <w:sz w:val="19"/>
          <w:szCs w:val="19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ind w:right="-58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id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(Int),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nombre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(</w:t>
      </w:r>
      <w:r>
        <w:rPr>
          <w:rFonts w:cs="Times New Roman" w:hAnsi="Times New Roman" w:eastAsia="Times New Roman" w:ascii="Times New Roman"/>
          <w:spacing w:val="-24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archar),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descripcion</w:t>
      </w:r>
    </w:p>
    <w:p>
      <w:pPr>
        <w:rPr>
          <w:sz w:val="10"/>
          <w:szCs w:val="10"/>
        </w:rPr>
        <w:jc w:val="left"/>
        <w:spacing w:before="7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(</w:t>
      </w:r>
      <w:r>
        <w:rPr>
          <w:rFonts w:cs="Times New Roman" w:hAnsi="Times New Roman" w:eastAsia="Times New Roman" w:ascii="Times New Roman"/>
          <w:spacing w:val="-1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ext)</w:t>
      </w:r>
    </w:p>
    <w:p>
      <w:pPr>
        <w:rPr>
          <w:sz w:val="17"/>
          <w:szCs w:val="17"/>
        </w:rPr>
        <w:jc w:val="left"/>
        <w:spacing w:before="7" w:lineRule="exact" w:line="160"/>
      </w:pPr>
      <w:r>
        <w:br w:type="column"/>
      </w: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ind w:right="-53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PK: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id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31" w:lineRule="auto" w:line="327"/>
        <w:ind w:right="1170"/>
      </w:pPr>
      <w:r>
        <w:br w:type="column"/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Clasifica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productos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para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facilitar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su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18" w:lineRule="exact" w:line="240"/>
        <w:sectPr>
          <w:type w:val="continuous"/>
          <w:pgSz w:w="12240" w:h="15840"/>
          <w:pgMar w:top="480" w:bottom="280" w:left="360" w:right="380"/>
          <w:cols w:num="4" w:equalWidth="off">
            <w:col w:w="2214" w:space="643"/>
            <w:col w:w="3407" w:space="413"/>
            <w:col w:w="569" w:space="1031"/>
            <w:col w:w="3223"/>
          </w:cols>
        </w:sectPr>
      </w:pP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búsqueda.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  <w:sectPr>
          <w:type w:val="continuous"/>
          <w:pgSz w:w="12240" w:h="15840"/>
          <w:pgMar w:top="480" w:bottom="280" w:left="360" w:right="380"/>
        </w:sectPr>
      </w:pPr>
      <w:r>
        <w:rPr>
          <w:sz w:val="20"/>
          <w:szCs w:val="20"/>
        </w:rPr>
      </w:r>
    </w:p>
    <w:p>
      <w:pPr>
        <w:rPr>
          <w:sz w:val="17"/>
          <w:szCs w:val="17"/>
        </w:rPr>
        <w:jc w:val="left"/>
        <w:spacing w:before="7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ind w:left="1200" w:right="-53"/>
      </w:pPr>
      <w:r>
        <w:pict>
          <v:group style="position:absolute;margin-left:71.575pt;margin-top:39.4681pt;width:468.85pt;height:0.849962pt;mso-position-horizontal-relative:page;mso-position-vertical-relative:paragraph;z-index:-2860" coordorigin="1432,789" coordsize="9377,17">
            <v:shape style="position:absolute;left:1440;top:798;width:1650;height:0" coordorigin="1440,798" coordsize="1650,0" path="m1440,798l3090,798e" filled="f" stroked="t" strokeweight="0.849962pt" strokecolor="#DDDDDD">
              <v:path arrowok="t"/>
            </v:shape>
            <v:shape style="position:absolute;left:3090;top:798;width:3825;height:0" coordorigin="3090,798" coordsize="3825,0" path="m3090,798l6915,798e" filled="f" stroked="t" strokeweight="0.849962pt" strokecolor="#DDDDDD">
              <v:path arrowok="t"/>
            </v:shape>
            <v:shape style="position:absolute;left:6915;top:798;width:1605;height:0" coordorigin="6915,798" coordsize="1605,0" path="m6915,798l8520,798e" filled="f" stroked="t" strokeweight="0.849962pt" strokecolor="#DDDDDD">
              <v:path arrowok="t"/>
            </v:shape>
            <v:shape style="position:absolute;left:8520;top:798;width:2295;height:0" coordorigin="8520,798" coordsize="2295,0" path="m10800,798l8520,798e" filled="f" stroked="t" strokeweight="0.849962pt" strokecolor="#DDDDDD">
              <v:path arrowok="t"/>
            </v:shape>
            <v:shape style="position:absolute;left:8520;top:798;width:2295;height:0" coordorigin="8520,798" coordsize="2295,0" path="m8520,798l10800,798e" filled="f" stroked="t" strokeweight="0.849962pt" strokecolor="#DDDDDD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spacing w:val="-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oductos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31"/>
        <w:ind w:right="-58"/>
      </w:pPr>
      <w:r>
        <w:br w:type="column"/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id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(Int),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nombre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(</w:t>
      </w:r>
      <w:r>
        <w:rPr>
          <w:rFonts w:cs="Times New Roman" w:hAnsi="Times New Roman" w:eastAsia="Times New Roman" w:ascii="Times New Roman"/>
          <w:spacing w:val="-24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archar),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descripcion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9" w:lineRule="exact" w:line="360"/>
        <w:ind w:right="155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(</w:t>
      </w:r>
      <w:r>
        <w:rPr>
          <w:rFonts w:cs="Times New Roman" w:hAnsi="Times New Roman" w:eastAsia="Times New Roman" w:ascii="Times New Roman"/>
          <w:spacing w:val="-1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ext),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precio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(Decimal),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stock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(Int),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categoria_id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(Int)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31"/>
      </w:pPr>
      <w:r>
        <w:br w:type="column"/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PK: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id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92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FK:</w:t>
      </w:r>
    </w:p>
    <w:p>
      <w:pPr>
        <w:rPr>
          <w:sz w:val="10"/>
          <w:szCs w:val="10"/>
        </w:rPr>
        <w:jc w:val="left"/>
        <w:spacing w:before="7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exact" w:line="240"/>
        <w:ind w:right="-53"/>
      </w:pP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categoria_id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31" w:lineRule="auto" w:line="327"/>
        <w:ind w:right="1281"/>
      </w:pPr>
      <w:r>
        <w:br w:type="column"/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Almacena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catálogo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materiales,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su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18" w:lineRule="exact" w:line="240"/>
        <w:sectPr>
          <w:type w:val="continuous"/>
          <w:pgSz w:w="12240" w:h="15840"/>
          <w:pgMar w:top="480" w:bottom="280" w:left="360" w:right="380"/>
          <w:cols w:num="4" w:equalWidth="off">
            <w:col w:w="2149" w:space="708"/>
            <w:col w:w="3407" w:space="413"/>
            <w:col w:w="1087" w:space="512"/>
            <w:col w:w="3224"/>
          </w:cols>
        </w:sectPr>
      </w:pP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precio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stock.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</w:r>
    </w:p>
    <w:p>
      <w:pPr>
        <w:rPr>
          <w:sz w:val="28"/>
          <w:szCs w:val="28"/>
        </w:rPr>
        <w:jc w:val="left"/>
        <w:spacing w:before="11" w:lineRule="exact" w:line="280"/>
        <w:sectPr>
          <w:type w:val="continuous"/>
          <w:pgSz w:w="12240" w:h="15840"/>
          <w:pgMar w:top="480" w:bottom="280" w:left="360" w:right="380"/>
        </w:sectPr>
      </w:pPr>
      <w:r>
        <w:rPr>
          <w:sz w:val="28"/>
          <w:szCs w:val="28"/>
        </w:rPr>
      </w:r>
    </w:p>
    <w:p>
      <w:pPr>
        <w:rPr>
          <w:sz w:val="17"/>
          <w:szCs w:val="17"/>
        </w:rPr>
        <w:jc w:val="left"/>
        <w:spacing w:before="2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ind w:left="1200" w:right="-53"/>
      </w:pPr>
      <w:r>
        <w:pict>
          <v:group style="position:absolute;margin-left:71.575pt;margin-top:47.7177pt;width:468.85pt;height:0.849962pt;mso-position-horizontal-relative:page;mso-position-vertical-relative:paragraph;z-index:-2859" coordorigin="1432,954" coordsize="9377,17">
            <v:shape style="position:absolute;left:1440;top:963;width:1650;height:0" coordorigin="1440,963" coordsize="1650,0" path="m1440,963l3090,963e" filled="f" stroked="t" strokeweight="0.849962pt" strokecolor="#DDDDDD">
              <v:path arrowok="t"/>
            </v:shape>
            <v:shape style="position:absolute;left:3090;top:963;width:3825;height:0" coordorigin="3090,963" coordsize="3825,0" path="m3090,963l6915,963e" filled="f" stroked="t" strokeweight="0.849962pt" strokecolor="#DDDDDD">
              <v:path arrowok="t"/>
            </v:shape>
            <v:shape style="position:absolute;left:6915;top:963;width:1605;height:0" coordorigin="6915,963" coordsize="1605,0" path="m6915,963l8520,963e" filled="f" stroked="t" strokeweight="0.849962pt" strokecolor="#DDDDDD">
              <v:path arrowok="t"/>
            </v:shape>
            <v:shape style="position:absolute;left:8520;top:963;width:2295;height:0" coordorigin="8520,963" coordsize="2295,0" path="m10800,963l8520,963e" filled="f" stroked="t" strokeweight="0.849962pt" strokecolor="#DDDDDD">
              <v:path arrowok="t"/>
            </v:shape>
            <v:shape style="position:absolute;left:8520;top:963;width:2295;height:0" coordorigin="8520,963" coordsize="2295,0" path="m8520,963l10800,963e" filled="f" stroked="t" strokeweight="0.849962pt" strokecolor="#DDDDDD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Clientes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20"/>
          <w:szCs w:val="20"/>
        </w:rPr>
        <w:jc w:val="left"/>
        <w:spacing w:before="12" w:lineRule="exact" w:line="200"/>
      </w:pPr>
      <w:r>
        <w:br w:type="column"/>
      </w: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auto" w:line="334"/>
        <w:ind w:right="-38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id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(Int),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cedula_ruc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(</w:t>
      </w:r>
      <w:r>
        <w:rPr>
          <w:rFonts w:cs="Times New Roman" w:hAnsi="Times New Roman" w:eastAsia="Times New Roman" w:ascii="Times New Roman"/>
          <w:spacing w:val="-24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archar),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nombre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(</w:t>
      </w:r>
      <w:r>
        <w:rPr>
          <w:rFonts w:cs="Times New Roman" w:hAnsi="Times New Roman" w:eastAsia="Times New Roman" w:ascii="Times New Roman"/>
          <w:spacing w:val="-24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archar),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telefono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(</w:t>
      </w:r>
      <w:r>
        <w:rPr>
          <w:rFonts w:cs="Times New Roman" w:hAnsi="Times New Roman" w:eastAsia="Times New Roman" w:ascii="Times New Roman"/>
          <w:spacing w:val="-24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archar),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email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(</w:t>
      </w:r>
      <w:r>
        <w:rPr>
          <w:rFonts w:cs="Times New Roman" w:hAnsi="Times New Roman" w:eastAsia="Times New Roman" w:ascii="Times New Roman"/>
          <w:spacing w:val="-24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archar),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direccion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(</w:t>
      </w:r>
      <w:r>
        <w:rPr>
          <w:rFonts w:cs="Times New Roman" w:hAnsi="Times New Roman" w:eastAsia="Times New Roman" w:ascii="Times New Roman"/>
          <w:spacing w:val="-1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ext)</w:t>
      </w:r>
    </w:p>
    <w:p>
      <w:pPr>
        <w:rPr>
          <w:sz w:val="20"/>
          <w:szCs w:val="20"/>
        </w:rPr>
        <w:jc w:val="left"/>
        <w:spacing w:before="12" w:lineRule="exact" w:line="200"/>
      </w:pPr>
      <w:r>
        <w:br w:type="column"/>
      </w: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auto" w:line="334"/>
        <w:ind w:right="-38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PK: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id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UQ: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cedula_ruc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31" w:lineRule="auto" w:line="334"/>
        <w:ind w:right="1622"/>
      </w:pPr>
      <w:r>
        <w:br w:type="column"/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Registra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datos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personales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facturación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11" w:lineRule="exact" w:line="240"/>
        <w:sectPr>
          <w:type w:val="continuous"/>
          <w:pgSz w:w="12240" w:h="15840"/>
          <w:pgMar w:top="480" w:bottom="280" w:left="360" w:right="380"/>
          <w:cols w:num="4" w:equalWidth="off">
            <w:col w:w="1958" w:space="899"/>
            <w:col w:w="3358" w:space="462"/>
            <w:col w:w="965" w:space="634"/>
            <w:col w:w="3224"/>
          </w:cols>
        </w:sectPr>
      </w:pP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compradores.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  <w:sectPr>
          <w:type w:val="continuous"/>
          <w:pgSz w:w="12240" w:h="15840"/>
          <w:pgMar w:top="480" w:bottom="280" w:left="360" w:right="380"/>
        </w:sectPr>
      </w:pPr>
      <w:r>
        <w:rPr>
          <w:sz w:val="20"/>
          <w:szCs w:val="20"/>
        </w:rPr>
      </w:r>
    </w:p>
    <w:p>
      <w:pPr>
        <w:rPr>
          <w:sz w:val="19"/>
          <w:szCs w:val="19"/>
        </w:rPr>
        <w:jc w:val="left"/>
        <w:spacing w:before="2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ind w:left="1200" w:right="-53"/>
      </w:pPr>
      <w:r>
        <w:pict>
          <v:group style="position:absolute;margin-left:71.575pt;margin-top:39.4681pt;width:468.85pt;height:0.849962pt;mso-position-horizontal-relative:page;mso-position-vertical-relative:paragraph;z-index:-2858" coordorigin="1432,789" coordsize="9377,17">
            <v:shape style="position:absolute;left:1440;top:798;width:1650;height:0" coordorigin="1440,798" coordsize="1650,0" path="m1440,798l3090,798e" filled="f" stroked="t" strokeweight="0.849962pt" strokecolor="#DDDDDD">
              <v:path arrowok="t"/>
            </v:shape>
            <v:shape style="position:absolute;left:3090;top:798;width:3825;height:0" coordorigin="3090,798" coordsize="3825,0" path="m3090,798l6915,798e" filled="f" stroked="t" strokeweight="0.849962pt" strokecolor="#DDDDDD">
              <v:path arrowok="t"/>
            </v:shape>
            <v:shape style="position:absolute;left:6915;top:798;width:1605;height:0" coordorigin="6915,798" coordsize="1605,0" path="m6915,798l8520,798e" filled="f" stroked="t" strokeweight="0.849962pt" strokecolor="#DDDDDD">
              <v:path arrowok="t"/>
            </v:shape>
            <v:shape style="position:absolute;left:8520;top:798;width:2295;height:0" coordorigin="8520,798" coordsize="2295,0" path="m10800,798l8520,798e" filled="f" stroked="t" strokeweight="0.849962pt" strokecolor="#DDDDDD">
              <v:path arrowok="t"/>
            </v:shape>
            <v:shape style="position:absolute;left:8520;top:798;width:2295;height:0" coordorigin="8520,798" coordsize="2295,0" path="m8520,798l10800,798e" filled="f" stroked="t" strokeweight="0.849962pt" strokecolor="#DDDDDD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Pedidos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31" w:lineRule="auto" w:line="334"/>
        <w:ind w:right="-38"/>
      </w:pPr>
      <w:r>
        <w:br w:type="column"/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id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(Int),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cliente_id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(Int),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fecha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(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imestamp),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total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(Decimal),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estado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(</w:t>
      </w:r>
      <w:r>
        <w:rPr>
          <w:rFonts w:cs="Times New Roman" w:hAnsi="Times New Roman" w:eastAsia="Times New Roman" w:ascii="Times New Roman"/>
          <w:spacing w:val="-24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archar)</w:t>
      </w:r>
    </w:p>
    <w:p>
      <w:pPr>
        <w:rPr>
          <w:sz w:val="20"/>
          <w:szCs w:val="20"/>
        </w:rPr>
        <w:jc w:val="left"/>
        <w:spacing w:before="12" w:lineRule="exact" w:line="200"/>
      </w:pPr>
      <w:r>
        <w:br w:type="column"/>
      </w: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PK: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id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92"/>
        <w:ind w:right="-53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FK: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cliente_id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31" w:lineRule="auto" w:line="334"/>
        <w:ind w:right="1239"/>
        <w:sectPr>
          <w:type w:val="continuous"/>
          <w:pgSz w:w="12240" w:h="15840"/>
          <w:pgMar w:top="480" w:bottom="280" w:left="360" w:right="380"/>
          <w:cols w:num="4" w:equalWidth="off">
            <w:col w:w="1934" w:space="923"/>
            <w:col w:w="3247" w:space="573"/>
            <w:col w:w="1265" w:space="335"/>
            <w:col w:w="3223"/>
          </w:cols>
        </w:sectPr>
      </w:pPr>
      <w:r>
        <w:br w:type="column"/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Cabecera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pedido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que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almacena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fecha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monto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global.</w:t>
      </w:r>
    </w:p>
    <w:p>
      <w:pPr>
        <w:rPr>
          <w:sz w:val="11"/>
          <w:szCs w:val="11"/>
        </w:rPr>
        <w:jc w:val="left"/>
        <w:spacing w:before="3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  <w:sectPr>
          <w:pgNumType w:start="7"/>
          <w:pgMar w:footer="638" w:header="280" w:top="480" w:bottom="280" w:left="360" w:right="380"/>
          <w:footerReference w:type="default" r:id="rId13"/>
          <w:pgSz w:w="12240" w:h="15840"/>
        </w:sectPr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2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ind w:left="1200" w:right="-53"/>
      </w:pPr>
      <w:r>
        <w:pict>
          <v:group style="position:absolute;margin-left:71.2pt;margin-top:-18.279pt;width:469.6pt;height:1.59992pt;mso-position-horizontal-relative:page;mso-position-vertical-relative:paragraph;z-index:-2857" coordorigin="1424,-366" coordsize="9392,32">
            <v:shape style="position:absolute;left:1440;top:-350;width:1650;height:0" coordorigin="1440,-350" coordsize="1650,0" path="m1440,-350l3090,-350e" filled="f" stroked="t" strokeweight="1.59992pt" strokecolor="#000000">
              <v:path arrowok="t"/>
            </v:shape>
            <v:shape style="position:absolute;left:3090;top:-350;width:3825;height:0" coordorigin="3090,-350" coordsize="3825,0" path="m3090,-350l6915,-350e" filled="f" stroked="t" strokeweight="1.59992pt" strokecolor="#000000">
              <v:path arrowok="t"/>
            </v:shape>
            <v:shape style="position:absolute;left:6915;top:-350;width:1605;height:0" coordorigin="6915,-350" coordsize="1605,0" path="m6915,-350l8520,-350e" filled="f" stroked="t" strokeweight="1.59992pt" strokecolor="#000000">
              <v:path arrowok="t"/>
            </v:shape>
            <v:shape style="position:absolute;left:8520;top:-350;width:2295;height:0" coordorigin="8520,-350" coordsize="2295,0" path="m10800,-350l8520,-350e" filled="f" stroked="t" strokeweight="1.59992pt" strokecolor="#000000">
              <v:path arrowok="t"/>
            </v:shape>
            <v:shape style="position:absolute;left:8520;top:-350;width:2295;height:0" coordorigin="8520,-350" coordsize="2295,0" path="m8520,-350l10800,-350e" filled="f" stroked="t" strokeweight="1.59992pt" strokecolor="#000000">
              <v:path arrowok="t"/>
            </v:shape>
            <w10:wrap type="none"/>
          </v:group>
        </w:pict>
      </w:r>
      <w:r>
        <w:pict>
          <v:group style="position:absolute;margin-left:71.575pt;margin-top:30.4685pt;width:468.85pt;height:0.849962pt;mso-position-horizontal-relative:page;mso-position-vertical-relative:paragraph;z-index:-2856" coordorigin="1432,609" coordsize="9377,17">
            <v:shape style="position:absolute;left:1440;top:618;width:1650;height:0" coordorigin="1440,618" coordsize="1650,0" path="m1440,618l3090,618e" filled="f" stroked="t" strokeweight="0.849962pt" strokecolor="#000000">
              <v:path arrowok="t"/>
            </v:shape>
            <v:shape style="position:absolute;left:3090;top:618;width:3825;height:0" coordorigin="3090,618" coordsize="3825,0" path="m3090,618l6915,618e" filled="f" stroked="t" strokeweight="0.849962pt" strokecolor="#000000">
              <v:path arrowok="t"/>
            </v:shape>
            <v:shape style="position:absolute;left:6915;top:618;width:1605;height:0" coordorigin="6915,618" coordsize="1605,0" path="m6915,618l8520,618e" filled="f" stroked="t" strokeweight="0.849962pt" strokecolor="#000000">
              <v:path arrowok="t"/>
            </v:shape>
            <v:shape style="position:absolute;left:8520;top:618;width:2295;height:0" coordorigin="8520,618" coordsize="2295,0" path="m10800,618l8520,618e" filled="f" stroked="t" strokeweight="0.849962pt" strokecolor="#000000">
              <v:path arrowok="t"/>
            </v:shape>
            <v:shape style="position:absolute;left:8520;top:618;width:2295;height:0" coordorigin="8520,618" coordsize="2295,0" path="m8520,618l10800,618e" filled="f" stroked="t" strokeweight="0.849962pt" strokecolor="#000000">
              <v:path arrowok="t"/>
            </v:shape>
            <v:shape style="position:absolute;left:1440;top:618;width:1650;height:0" coordorigin="1440,618" coordsize="1650,0" path="m1440,618l3090,618e" filled="f" stroked="t" strokeweight="0.849962pt" strokecolor="#DDDDDD">
              <v:path arrowok="t"/>
            </v:shape>
            <v:shape style="position:absolute;left:3090;top:618;width:3825;height:0" coordorigin="3090,618" coordsize="3825,0" path="m3090,618l6915,618e" filled="f" stroked="t" strokeweight="0.849962pt" strokecolor="#DDDDDD">
              <v:path arrowok="t"/>
            </v:shape>
            <v:shape style="position:absolute;left:6915;top:618;width:1605;height:0" coordorigin="6915,618" coordsize="1605,0" path="m6915,618l8520,618e" filled="f" stroked="t" strokeweight="0.849962pt" strokecolor="#DDDDDD">
              <v:path arrowok="t"/>
            </v:shape>
            <v:shape style="position:absolute;left:8520;top:618;width:2295;height:0" coordorigin="8520,618" coordsize="2295,0" path="m10800,618l8520,618e" filled="f" stroked="t" strokeweight="0.849962pt" strokecolor="#DDDDDD">
              <v:path arrowok="t"/>
            </v:shape>
            <v:shape style="position:absolute;left:8520;top:618;width:2295;height:0" coordorigin="8520,618" coordsize="2295,0" path="m8520,618l10800,618e" filled="f" stroked="t" strokeweight="0.849962pt" strokecolor="#DDDDDD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Entidad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              </w:t>
      </w:r>
      <w:r>
        <w:rPr>
          <w:rFonts w:cs="Times New Roman" w:hAnsi="Times New Roman" w:eastAsia="Times New Roman" w:ascii="Times New Roman"/>
          <w:b/>
          <w:spacing w:val="1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Atributos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31"/>
        <w:ind w:right="-53"/>
      </w:pPr>
      <w:r>
        <w:br w:type="column"/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Claves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(PK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92" w:lineRule="exact" w:line="240"/>
      </w:pP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2"/>
          <w:szCs w:val="22"/>
        </w:rPr>
        <w:t>FK)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</w:r>
    </w:p>
    <w:p>
      <w:pPr>
        <w:rPr>
          <w:sz w:val="20"/>
          <w:szCs w:val="20"/>
        </w:rPr>
        <w:jc w:val="left"/>
        <w:spacing w:before="12" w:lineRule="exact" w:line="200"/>
      </w:pPr>
      <w:r>
        <w:br w:type="column"/>
      </w: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ectPr>
          <w:type w:val="continuous"/>
          <w:pgSz w:w="12240" w:h="15840"/>
          <w:pgMar w:top="480" w:bottom="280" w:left="360" w:right="380"/>
          <w:cols w:num="3" w:equalWidth="off">
            <w:col w:w="3761" w:space="2916"/>
            <w:col w:w="1173" w:space="426"/>
            <w:col w:w="3224"/>
          </w:cols>
        </w:sectPr>
      </w:pP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Descripción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13"/>
          <w:szCs w:val="13"/>
        </w:rPr>
        <w:jc w:val="left"/>
        <w:spacing w:before="5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  <w:sectPr>
          <w:type w:val="continuous"/>
          <w:pgSz w:w="12240" w:h="15840"/>
          <w:pgMar w:top="480" w:bottom="280" w:left="360" w:right="380"/>
        </w:sectPr>
      </w:pPr>
      <w:r>
        <w:rPr>
          <w:sz w:val="20"/>
          <w:szCs w:val="20"/>
        </w:rPr>
      </w:r>
    </w:p>
    <w:p>
      <w:pPr>
        <w:rPr>
          <w:sz w:val="17"/>
          <w:szCs w:val="17"/>
        </w:rPr>
        <w:jc w:val="left"/>
        <w:spacing w:before="7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ind w:left="1200" w:right="-53"/>
      </w:pP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Detalle_Pedido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31"/>
        <w:ind w:right="-58"/>
      </w:pPr>
      <w:r>
        <w:br w:type="column"/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id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(Int),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pedido_id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(Int),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producto_id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92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(Int),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cantidad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(Int),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precio_unitario</w:t>
      </w:r>
    </w:p>
    <w:p>
      <w:pPr>
        <w:rPr>
          <w:sz w:val="10"/>
          <w:szCs w:val="10"/>
        </w:rPr>
        <w:jc w:val="left"/>
        <w:spacing w:before="7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exact" w:line="240"/>
      </w:pP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(Decimal)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31"/>
      </w:pPr>
      <w:r>
        <w:br w:type="column"/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PK: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id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9" w:lineRule="exact" w:line="360"/>
        <w:ind w:right="-38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FK: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pedido_id,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producto_id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31" w:lineRule="auto" w:line="327"/>
        <w:ind w:right="1269"/>
      </w:pPr>
      <w:r>
        <w:br w:type="column"/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Detalle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cada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material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comprado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18" w:lineRule="exact" w:line="240"/>
        <w:sectPr>
          <w:type w:val="continuous"/>
          <w:pgSz w:w="12240" w:h="15840"/>
          <w:pgMar w:top="480" w:bottom="280" w:left="360" w:right="380"/>
          <w:cols w:num="4" w:equalWidth="off">
            <w:col w:w="2617" w:space="240"/>
            <w:col w:w="3225" w:space="595"/>
            <w:col w:w="1332" w:space="267"/>
            <w:col w:w="3224"/>
          </w:cols>
        </w:sectPr>
      </w:pPr>
      <w:r>
        <w:pict>
          <v:group style="position:absolute;margin-left:71.575pt;margin-top:22.369pt;width:468.85pt;height:0.849962pt;mso-position-horizontal-relative:page;mso-position-vertical-relative:paragraph;z-index:-2855" coordorigin="1432,447" coordsize="9377,17">
            <v:shape style="position:absolute;left:1440;top:456;width:1650;height:0" coordorigin="1440,456" coordsize="1650,0" path="m1440,456l3090,456e" filled="f" stroked="t" strokeweight="0.849962pt" strokecolor="#DDDDDD">
              <v:path arrowok="t"/>
            </v:shape>
            <v:shape style="position:absolute;left:3090;top:456;width:3825;height:0" coordorigin="3090,456" coordsize="3825,0" path="m3090,456l6915,456e" filled="f" stroked="t" strokeweight="0.849962pt" strokecolor="#DDDDDD">
              <v:path arrowok="t"/>
            </v:shape>
            <v:shape style="position:absolute;left:6915;top:456;width:1605;height:0" coordorigin="6915,456" coordsize="1605,0" path="m6915,456l8520,456e" filled="f" stroked="t" strokeweight="0.849962pt" strokecolor="#DDDDDD">
              <v:path arrowok="t"/>
            </v:shape>
            <v:shape style="position:absolute;left:8520;top:456;width:2295;height:0" coordorigin="8520,456" coordsize="2295,0" path="m10800,456l8520,456e" filled="f" stroked="t" strokeweight="0.849962pt" strokecolor="#DDDDDD">
              <v:path arrowok="t"/>
            </v:shape>
            <v:shape style="position:absolute;left:8520;top:456;width:2295;height:0" coordorigin="8520,456" coordsize="2295,0" path="m8520,456l10800,456e" filled="f" stroked="t" strokeweight="0.849962pt" strokecolor="#DDDDDD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un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pedido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específico.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</w:r>
    </w:p>
    <w:p>
      <w:pPr>
        <w:rPr>
          <w:sz w:val="28"/>
          <w:szCs w:val="28"/>
        </w:rPr>
        <w:jc w:val="left"/>
        <w:spacing w:before="11" w:lineRule="exact" w:line="280"/>
        <w:sectPr>
          <w:type w:val="continuous"/>
          <w:pgSz w:w="12240" w:h="15840"/>
          <w:pgMar w:top="480" w:bottom="280" w:left="360" w:right="380"/>
        </w:sectPr>
      </w:pPr>
      <w:r>
        <w:rPr>
          <w:sz w:val="28"/>
          <w:szCs w:val="28"/>
        </w:rPr>
      </w:r>
    </w:p>
    <w:p>
      <w:pPr>
        <w:rPr>
          <w:sz w:val="17"/>
          <w:szCs w:val="17"/>
        </w:rPr>
        <w:jc w:val="left"/>
        <w:spacing w:before="2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ind w:left="1200" w:right="-53"/>
      </w:pP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Ofertas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31" w:lineRule="auto" w:line="334"/>
        <w:ind w:right="-38"/>
      </w:pPr>
      <w:r>
        <w:br w:type="column"/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id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(Int),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producto_id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(Int),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descuento_porcentaje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(Decimal),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fecha_inicio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(Date),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fecha_fin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(Date),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11" w:lineRule="exact" w:line="240"/>
      </w:pP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descripcion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(</w:t>
      </w:r>
      <w:r>
        <w:rPr>
          <w:rFonts w:cs="Times New Roman" w:hAnsi="Times New Roman" w:eastAsia="Times New Roman" w:ascii="Times New Roman"/>
          <w:spacing w:val="-15"/>
          <w:w w:val="100"/>
          <w:position w:val="-1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ext)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</w:r>
    </w:p>
    <w:p>
      <w:pPr>
        <w:rPr>
          <w:sz w:val="20"/>
          <w:szCs w:val="20"/>
        </w:rPr>
        <w:jc w:val="left"/>
        <w:spacing w:before="12" w:lineRule="exact" w:line="200"/>
      </w:pPr>
      <w:r>
        <w:br w:type="column"/>
      </w: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auto" w:line="334"/>
        <w:ind w:right="-38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PK: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id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FK: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producto_id</w:t>
      </w:r>
    </w:p>
    <w:p>
      <w:pPr>
        <w:rPr>
          <w:sz w:val="20"/>
          <w:szCs w:val="20"/>
        </w:rPr>
        <w:jc w:val="left"/>
        <w:spacing w:before="12" w:lineRule="exact" w:line="200"/>
      </w:pPr>
      <w:r>
        <w:br w:type="column"/>
      </w: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auto" w:line="334"/>
        <w:ind w:right="1226"/>
        <w:sectPr>
          <w:type w:val="continuous"/>
          <w:pgSz w:w="12240" w:h="15840"/>
          <w:pgMar w:top="480" w:bottom="280" w:left="360" w:right="380"/>
          <w:cols w:num="4" w:equalWidth="off">
            <w:col w:w="1909" w:space="948"/>
            <w:col w:w="3315" w:space="505"/>
            <w:col w:w="1063" w:space="536"/>
            <w:col w:w="3224"/>
          </w:cols>
        </w:sectPr>
      </w:pPr>
      <w:r>
        <w:pict>
          <v:group style="position:absolute;margin-left:71.2pt;margin-top:65.7168pt;width:469.6pt;height:1.59992pt;mso-position-horizontal-relative:page;mso-position-vertical-relative:paragraph;z-index:-2854" coordorigin="1424,1314" coordsize="9392,32">
            <v:shape style="position:absolute;left:1440;top:1330;width:1650;height:0" coordorigin="1440,1330" coordsize="1650,0" path="m1440,1330l3090,1330e" filled="f" stroked="t" strokeweight="1.59992pt" strokecolor="#000000">
              <v:path arrowok="t"/>
            </v:shape>
            <v:shape style="position:absolute;left:3090;top:1330;width:3825;height:0" coordorigin="3090,1330" coordsize="3825,0" path="m3090,1330l6915,1330e" filled="f" stroked="t" strokeweight="1.59992pt" strokecolor="#000000">
              <v:path arrowok="t"/>
            </v:shape>
            <v:shape style="position:absolute;left:6915;top:1330;width:1605;height:0" coordorigin="6915,1330" coordsize="1605,0" path="m6915,1330l8520,1330e" filled="f" stroked="t" strokeweight="1.59992pt" strokecolor="#000000">
              <v:path arrowok="t"/>
            </v:shape>
            <v:shape style="position:absolute;left:8520;top:1330;width:2295;height:0" coordorigin="8520,1330" coordsize="2295,0" path="m10800,1330l8520,1330e" filled="f" stroked="t" strokeweight="1.59992pt" strokecolor="#000000">
              <v:path arrowok="t"/>
            </v:shape>
            <v:shape style="position:absolute;left:8520;top:1330;width:2295;height:0" coordorigin="8520,1330" coordsize="2295,0" path="m8520,1330l10800,1330e" filled="f" stroked="t" strokeweight="1.59992pt" strokecolor="#000000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Gestiona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descuentos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mes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aplicados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productos.</w:t>
      </w:r>
    </w:p>
    <w:p>
      <w:pPr>
        <w:rPr>
          <w:sz w:val="11"/>
          <w:szCs w:val="11"/>
        </w:rPr>
        <w:jc w:val="left"/>
        <w:spacing w:before="4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19"/>
          <w:szCs w:val="19"/>
        </w:rPr>
        <w:jc w:val="left"/>
        <w:spacing w:before="35" w:lineRule="auto" w:line="329"/>
        <w:ind w:left="1080" w:right="1208"/>
      </w:pPr>
      <w:r>
        <w:rPr>
          <w:rFonts w:cs="Times New Roman" w:hAnsi="Times New Roman" w:eastAsia="Times New Roman" w:ascii="Times New Roman"/>
          <w:i/>
          <w:spacing w:val="0"/>
          <w:w w:val="100"/>
          <w:sz w:val="19"/>
          <w:szCs w:val="19"/>
        </w:rPr>
        <w:t>Nota.</w:t>
      </w:r>
      <w:r>
        <w:rPr>
          <w:rFonts w:cs="Times New Roman" w:hAnsi="Times New Roman" w:eastAsia="Times New Roman" w:ascii="Times New Roman"/>
          <w:i/>
          <w:spacing w:val="0"/>
          <w:w w:val="100"/>
          <w:sz w:val="19"/>
          <w:szCs w:val="19"/>
        </w:rPr>
        <w:t> </w:t>
      </w:r>
      <w:r>
        <w:rPr>
          <w:rFonts w:cs="Times New Roman" w:hAnsi="Times New Roman" w:eastAsia="Times New Roman" w:ascii="Times New Roman"/>
          <w:i/>
          <w:spacing w:val="-17"/>
          <w:w w:val="100"/>
          <w:sz w:val="19"/>
          <w:szCs w:val="19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19"/>
          <w:szCs w:val="19"/>
        </w:rPr>
        <w:t>abla</w:t>
      </w:r>
      <w:r>
        <w:rPr>
          <w:rFonts w:cs="Times New Roman" w:hAnsi="Times New Roman" w:eastAsia="Times New Roman" w:ascii="Times New Roman"/>
          <w:i/>
          <w:spacing w:val="0"/>
          <w:w w:val="100"/>
          <w:sz w:val="19"/>
          <w:szCs w:val="19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9"/>
          <w:szCs w:val="19"/>
        </w:rPr>
        <w:t>detallada</w:t>
      </w:r>
      <w:r>
        <w:rPr>
          <w:rFonts w:cs="Times New Roman" w:hAnsi="Times New Roman" w:eastAsia="Times New Roman" w:ascii="Times New Roman"/>
          <w:i/>
          <w:spacing w:val="0"/>
          <w:w w:val="100"/>
          <w:sz w:val="19"/>
          <w:szCs w:val="19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9"/>
          <w:szCs w:val="19"/>
        </w:rPr>
        <w:t>de</w:t>
      </w:r>
      <w:r>
        <w:rPr>
          <w:rFonts w:cs="Times New Roman" w:hAnsi="Times New Roman" w:eastAsia="Times New Roman" w:ascii="Times New Roman"/>
          <w:i/>
          <w:spacing w:val="0"/>
          <w:w w:val="100"/>
          <w:sz w:val="19"/>
          <w:szCs w:val="19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9"/>
          <w:szCs w:val="19"/>
        </w:rPr>
        <w:t>entidades,</w:t>
      </w:r>
      <w:r>
        <w:rPr>
          <w:rFonts w:cs="Times New Roman" w:hAnsi="Times New Roman" w:eastAsia="Times New Roman" w:ascii="Times New Roman"/>
          <w:i/>
          <w:spacing w:val="0"/>
          <w:w w:val="100"/>
          <w:sz w:val="19"/>
          <w:szCs w:val="19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9"/>
          <w:szCs w:val="19"/>
        </w:rPr>
        <w:t>tipos</w:t>
      </w:r>
      <w:r>
        <w:rPr>
          <w:rFonts w:cs="Times New Roman" w:hAnsi="Times New Roman" w:eastAsia="Times New Roman" w:ascii="Times New Roman"/>
          <w:i/>
          <w:spacing w:val="0"/>
          <w:w w:val="100"/>
          <w:sz w:val="19"/>
          <w:szCs w:val="19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9"/>
          <w:szCs w:val="19"/>
        </w:rPr>
        <w:t>de</w:t>
      </w:r>
      <w:r>
        <w:rPr>
          <w:rFonts w:cs="Times New Roman" w:hAnsi="Times New Roman" w:eastAsia="Times New Roman" w:ascii="Times New Roman"/>
          <w:i/>
          <w:spacing w:val="0"/>
          <w:w w:val="100"/>
          <w:sz w:val="19"/>
          <w:szCs w:val="19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9"/>
          <w:szCs w:val="19"/>
        </w:rPr>
        <w:t>datos</w:t>
      </w:r>
      <w:r>
        <w:rPr>
          <w:rFonts w:cs="Times New Roman" w:hAnsi="Times New Roman" w:eastAsia="Times New Roman" w:ascii="Times New Roman"/>
          <w:i/>
          <w:spacing w:val="0"/>
          <w:w w:val="100"/>
          <w:sz w:val="19"/>
          <w:szCs w:val="19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9"/>
          <w:szCs w:val="19"/>
        </w:rPr>
        <w:t>y</w:t>
      </w:r>
      <w:r>
        <w:rPr>
          <w:rFonts w:cs="Times New Roman" w:hAnsi="Times New Roman" w:eastAsia="Times New Roman" w:ascii="Times New Roman"/>
          <w:i/>
          <w:spacing w:val="0"/>
          <w:w w:val="100"/>
          <w:sz w:val="19"/>
          <w:szCs w:val="19"/>
        </w:rPr>
        <w:t> </w:t>
      </w:r>
      <w:r>
        <w:rPr>
          <w:rFonts w:cs="Times New Roman" w:hAnsi="Times New Roman" w:eastAsia="Times New Roman" w:ascii="Times New Roman"/>
          <w:i/>
          <w:spacing w:val="-7"/>
          <w:w w:val="100"/>
          <w:sz w:val="19"/>
          <w:szCs w:val="19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19"/>
          <w:szCs w:val="19"/>
        </w:rPr>
        <w:t>estricciones</w:t>
      </w:r>
      <w:r>
        <w:rPr>
          <w:rFonts w:cs="Times New Roman" w:hAnsi="Times New Roman" w:eastAsia="Times New Roman" w:ascii="Times New Roman"/>
          <w:i/>
          <w:spacing w:val="0"/>
          <w:w w:val="100"/>
          <w:sz w:val="19"/>
          <w:szCs w:val="19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9"/>
          <w:szCs w:val="19"/>
        </w:rPr>
        <w:t>de</w:t>
      </w:r>
      <w:r>
        <w:rPr>
          <w:rFonts w:cs="Times New Roman" w:hAnsi="Times New Roman" w:eastAsia="Times New Roman" w:ascii="Times New Roman"/>
          <w:i/>
          <w:spacing w:val="0"/>
          <w:w w:val="100"/>
          <w:sz w:val="19"/>
          <w:szCs w:val="19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9"/>
          <w:szCs w:val="19"/>
        </w:rPr>
        <w:t>llaves</w:t>
      </w:r>
      <w:r>
        <w:rPr>
          <w:rFonts w:cs="Times New Roman" w:hAnsi="Times New Roman" w:eastAsia="Times New Roman" w:ascii="Times New Roman"/>
          <w:i/>
          <w:spacing w:val="0"/>
          <w:w w:val="100"/>
          <w:sz w:val="19"/>
          <w:szCs w:val="19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9"/>
          <w:szCs w:val="19"/>
        </w:rPr>
        <w:t>primarias</w:t>
      </w:r>
      <w:r>
        <w:rPr>
          <w:rFonts w:cs="Times New Roman" w:hAnsi="Times New Roman" w:eastAsia="Times New Roman" w:ascii="Times New Roman"/>
          <w:i/>
          <w:spacing w:val="0"/>
          <w:w w:val="100"/>
          <w:sz w:val="19"/>
          <w:szCs w:val="19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9"/>
          <w:szCs w:val="19"/>
        </w:rPr>
        <w:t>(PK)</w:t>
      </w:r>
      <w:r>
        <w:rPr>
          <w:rFonts w:cs="Times New Roman" w:hAnsi="Times New Roman" w:eastAsia="Times New Roman" w:ascii="Times New Roman"/>
          <w:i/>
          <w:spacing w:val="0"/>
          <w:w w:val="100"/>
          <w:sz w:val="19"/>
          <w:szCs w:val="19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9"/>
          <w:szCs w:val="19"/>
        </w:rPr>
        <w:t>y</w:t>
      </w:r>
      <w:r>
        <w:rPr>
          <w:rFonts w:cs="Times New Roman" w:hAnsi="Times New Roman" w:eastAsia="Times New Roman" w:ascii="Times New Roman"/>
          <w:i/>
          <w:spacing w:val="0"/>
          <w:w w:val="100"/>
          <w:sz w:val="19"/>
          <w:szCs w:val="19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9"/>
          <w:szCs w:val="19"/>
        </w:rPr>
        <w:t>foráneas</w:t>
      </w:r>
      <w:r>
        <w:rPr>
          <w:rFonts w:cs="Times New Roman" w:hAnsi="Times New Roman" w:eastAsia="Times New Roman" w:ascii="Times New Roman"/>
          <w:i/>
          <w:spacing w:val="0"/>
          <w:w w:val="100"/>
          <w:sz w:val="19"/>
          <w:szCs w:val="19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9"/>
          <w:szCs w:val="19"/>
        </w:rPr>
        <w:t>(FK)</w:t>
      </w:r>
      <w:r>
        <w:rPr>
          <w:rFonts w:cs="Times New Roman" w:hAnsi="Times New Roman" w:eastAsia="Times New Roman" w:ascii="Times New Roman"/>
          <w:i/>
          <w:spacing w:val="0"/>
          <w:w w:val="100"/>
          <w:sz w:val="19"/>
          <w:szCs w:val="19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9"/>
          <w:szCs w:val="19"/>
        </w:rPr>
        <w:t>identificadas</w:t>
      </w:r>
      <w:r>
        <w:rPr>
          <w:rFonts w:cs="Times New Roman" w:hAnsi="Times New Roman" w:eastAsia="Times New Roman" w:ascii="Times New Roman"/>
          <w:i/>
          <w:spacing w:val="0"/>
          <w:w w:val="100"/>
          <w:sz w:val="19"/>
          <w:szCs w:val="19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9"/>
          <w:szCs w:val="19"/>
        </w:rPr>
        <w:t>para</w:t>
      </w:r>
      <w:r>
        <w:rPr>
          <w:rFonts w:cs="Times New Roman" w:hAnsi="Times New Roman" w:eastAsia="Times New Roman" w:ascii="Times New Roman"/>
          <w:i/>
          <w:spacing w:val="0"/>
          <w:w w:val="100"/>
          <w:sz w:val="19"/>
          <w:szCs w:val="19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9"/>
          <w:szCs w:val="19"/>
        </w:rPr>
        <w:t>el</w:t>
      </w:r>
      <w:r>
        <w:rPr>
          <w:rFonts w:cs="Times New Roman" w:hAnsi="Times New Roman" w:eastAsia="Times New Roman" w:ascii="Times New Roman"/>
          <w:i/>
          <w:spacing w:val="0"/>
          <w:w w:val="100"/>
          <w:sz w:val="19"/>
          <w:szCs w:val="19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9"/>
          <w:szCs w:val="19"/>
        </w:rPr>
        <w:t>modelo.</w:t>
      </w:r>
      <w:r>
        <w:rPr>
          <w:rFonts w:cs="Times New Roman" w:hAnsi="Times New Roman" w:eastAsia="Times New Roman" w:ascii="Times New Roman"/>
          <w:spacing w:val="0"/>
          <w:w w:val="100"/>
          <w:sz w:val="19"/>
          <w:szCs w:val="19"/>
        </w:rPr>
      </w:r>
    </w:p>
    <w:p>
      <w:pPr>
        <w:rPr>
          <w:sz w:val="17"/>
          <w:szCs w:val="17"/>
        </w:rPr>
        <w:jc w:val="left"/>
        <w:spacing w:before="6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80"/>
      </w:pPr>
      <w:r>
        <w:pict>
          <v:group style="position:absolute;margin-left:72pt;margin-top:19.8277pt;width:468.727pt;height:0pt;mso-position-horizontal-relative:page;mso-position-vertical-relative:paragraph;z-index:-2853" coordorigin="1440,397" coordsize="9375,0">
            <v:shape style="position:absolute;left:1440;top:397;width:9375;height:0" coordorigin="1440,397" coordsize="9375,0" path="m10800,397l1440,397e" filled="f" stroked="t" strokeweight="0.849962pt" strokecolor="#DDDDDD">
              <v:path arrowok="t"/>
            </v:shape>
            <v:shape style="position:absolute;left:1440;top:397;width:9375;height:0" coordorigin="1440,397" coordsize="9375,0" path="m1440,397l10800,397e" filled="f" stroked="t" strokeweight="0.849962pt" strokecolor="#DDDDDD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3.2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Relaciones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Cardinalidades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4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8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relaciones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lógicas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establecidas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modelo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relacional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son:</w:t>
      </w:r>
    </w:p>
    <w:p>
      <w:pPr>
        <w:rPr>
          <w:sz w:val="15"/>
          <w:szCs w:val="15"/>
        </w:rPr>
        <w:jc w:val="left"/>
        <w:spacing w:before="4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327"/>
        <w:ind w:left="1680" w:right="1003"/>
      </w:pPr>
      <w:r>
        <w:pict>
          <v:group style="position:absolute;margin-left:89.9991pt;margin-top:5.95339pt;width:3.74981pt;height:3.74944pt;mso-position-horizontal-relative:page;mso-position-vertical-relative:paragraph;z-index:-2852" coordorigin="1800,119" coordsize="75,75">
            <v:shape style="position:absolute;left:1800;top:119;width:75;height:75" coordorigin="1800,119" coordsize="75,75" path="m1875,157l1875,162,1874,166,1872,171,1870,175,1868,180,1864,183,1860,187,1856,189,1852,191,1847,193,1842,194,1833,194,1828,193,1823,191,1819,189,1814,187,1811,183,1807,180,1805,175,1803,171,1801,166,1800,162,1800,152,1801,147,1803,142,1805,138,1807,134,1811,130,1814,127,1819,124,1823,122,1828,120,1833,119,1842,119,1847,120,1852,122,1856,124,1860,127,1864,130,1868,134,1870,138,1872,142,1874,147,1875,152,1875,157xe" filled="t" fillcolor="#000000" stroked="f">
              <v:path arrowok="t"/>
              <v:fill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Categorias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oductos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(1:N):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categoría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puede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contener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muchos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productos,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pero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producto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pertenece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categoría.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Relación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opcional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caso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eliminación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(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ON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DELETE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SET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NULL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).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exact" w:line="260"/>
        <w:ind w:left="1680" w:right="1009"/>
      </w:pPr>
      <w:r>
        <w:pict>
          <v:group style="position:absolute;margin-left:89.9991pt;margin-top:5.35907pt;width:3.74981pt;height:3.74944pt;mso-position-horizontal-relative:page;mso-position-vertical-relative:paragraph;z-index:-2851" coordorigin="1800,107" coordsize="75,75">
            <v:shape style="position:absolute;left:1800;top:107;width:75;height:75" coordorigin="1800,107" coordsize="75,75" path="m1875,145l1875,150,1874,154,1872,159,1870,164,1868,168,1864,171,1860,175,1856,177,1852,179,1847,181,1842,182,1833,182,1828,181,1823,179,1819,177,1814,175,1811,171,1807,168,1805,164,1803,159,1801,154,1800,150,1800,140,1801,135,1803,130,1805,126,1807,122,1811,118,1814,115,1819,112,1823,110,1828,108,1833,107,1842,107,1847,108,1852,110,1856,112,1860,115,1864,118,1868,122,1870,126,1872,130,1874,135,1875,140,1875,145xe" filled="t" fillcolor="#000000" stroked="f">
              <v:path arrowok="t"/>
              <v:fill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oductos</w:t>
      </w:r>
      <w:r>
        <w:rPr>
          <w:rFonts w:cs="Times New Roman" w:hAnsi="Times New Roman" w:eastAsia="Times New Roman" w:ascii="Times New Roman"/>
          <w:b/>
          <w:spacing w:val="2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2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Ofertas</w:t>
      </w:r>
      <w:r>
        <w:rPr>
          <w:rFonts w:cs="Times New Roman" w:hAnsi="Times New Roman" w:eastAsia="Times New Roman" w:ascii="Times New Roman"/>
          <w:b/>
          <w:spacing w:val="2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(1:N):</w:t>
      </w:r>
      <w:r>
        <w:rPr>
          <w:rFonts w:cs="Times New Roman" w:hAnsi="Times New Roman" w:eastAsia="Times New Roman" w:ascii="Times New Roman"/>
          <w:b/>
          <w:spacing w:val="2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spacing w:val="2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producto</w:t>
      </w:r>
      <w:r>
        <w:rPr>
          <w:rFonts w:cs="Times New Roman" w:hAnsi="Times New Roman" w:eastAsia="Times New Roman" w:ascii="Times New Roman"/>
          <w:spacing w:val="2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puede</w:t>
      </w:r>
      <w:r>
        <w:rPr>
          <w:rFonts w:cs="Times New Roman" w:hAnsi="Times New Roman" w:eastAsia="Times New Roman" w:ascii="Times New Roman"/>
          <w:spacing w:val="2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tener</w:t>
      </w:r>
      <w:r>
        <w:rPr>
          <w:rFonts w:cs="Times New Roman" w:hAnsi="Times New Roman" w:eastAsia="Times New Roman" w:ascii="Times New Roman"/>
          <w:spacing w:val="2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asociadas</w:t>
      </w:r>
      <w:r>
        <w:rPr>
          <w:rFonts w:cs="Times New Roman" w:hAnsi="Times New Roman" w:eastAsia="Times New Roman" w:ascii="Times New Roman"/>
          <w:spacing w:val="2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varias</w:t>
      </w:r>
      <w:r>
        <w:rPr>
          <w:rFonts w:cs="Times New Roman" w:hAnsi="Times New Roman" w:eastAsia="Times New Roman" w:ascii="Times New Roman"/>
          <w:spacing w:val="2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ofertas</w:t>
      </w:r>
      <w:r>
        <w:rPr>
          <w:rFonts w:cs="Times New Roman" w:hAnsi="Times New Roman" w:eastAsia="Times New Roman" w:ascii="Times New Roman"/>
          <w:spacing w:val="2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</w:t>
      </w:r>
      <w:r>
        <w:rPr>
          <w:rFonts w:cs="Times New Roman" w:hAnsi="Times New Roman" w:eastAsia="Times New Roman" w:ascii="Times New Roman"/>
          <w:spacing w:val="2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go</w:t>
      </w:r>
    </w:p>
    <w:p>
      <w:pPr>
        <w:rPr>
          <w:sz w:val="11"/>
          <w:szCs w:val="11"/>
        </w:rPr>
        <w:jc w:val="left"/>
        <w:spacing w:before="4" w:lineRule="exact" w:line="100"/>
      </w:pPr>
      <w:r>
        <w:rPr>
          <w:sz w:val="11"/>
          <w:szCs w:val="11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ind w:left="1680" w:right="4526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tiempo,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pero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oferta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aplica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único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producto.</w:t>
      </w:r>
    </w:p>
    <w:p>
      <w:pPr>
        <w:rPr>
          <w:sz w:val="11"/>
          <w:szCs w:val="11"/>
        </w:rPr>
        <w:jc w:val="left"/>
        <w:spacing w:before="4" w:lineRule="exact" w:line="100"/>
      </w:pPr>
      <w:r>
        <w:rPr>
          <w:sz w:val="11"/>
          <w:szCs w:val="11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326"/>
        <w:ind w:left="1680" w:right="1004"/>
      </w:pPr>
      <w:r>
        <w:pict>
          <v:group style="position:absolute;margin-left:89.9991pt;margin-top:5.95339pt;width:3.74981pt;height:3.74944pt;mso-position-horizontal-relative:page;mso-position-vertical-relative:paragraph;z-index:-2850" coordorigin="1800,119" coordsize="75,75">
            <v:shape style="position:absolute;left:1800;top:119;width:75;height:75" coordorigin="1800,119" coordsize="75,75" path="m1875,157l1875,162,1874,166,1872,171,1870,175,1868,180,1864,183,1860,187,1856,189,1852,191,1847,193,1842,194,1833,194,1828,193,1823,191,1819,189,1814,187,1811,183,1807,180,1805,175,1803,171,1801,166,1800,162,1800,152,1801,147,1803,142,1805,138,1807,134,1811,130,1814,127,1819,124,1823,122,1828,120,1833,119,1842,119,1847,120,1852,122,1856,124,1860,127,1864,130,1868,134,1870,138,1872,142,1874,147,1875,152,1875,157xe" filled="t" fillcolor="#000000" stroked="f">
              <v:path arrowok="t"/>
              <v:fill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Clientes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Pedidos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(1:N):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cliente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puede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realizar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múltiples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pedidos,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pero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cada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pedido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pertenece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forma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obligatoria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único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cliente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registrado.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before="18" w:lineRule="auto" w:line="332"/>
        <w:ind w:left="1680" w:right="1003"/>
      </w:pPr>
      <w:r>
        <w:pict>
          <v:group style="position:absolute;margin-left:89.9991pt;margin-top:6.85339pt;width:3.74981pt;height:3.74944pt;mso-position-horizontal-relative:page;mso-position-vertical-relative:paragraph;z-index:-2849" coordorigin="1800,137" coordsize="75,75">
            <v:shape style="position:absolute;left:1800;top:137;width:75;height:75" coordorigin="1800,137" coordsize="75,75" path="m1875,175l1875,180,1874,184,1872,189,1870,193,1868,198,1864,201,1860,205,1856,207,1852,209,1847,211,1842,212,1833,212,1828,211,1823,209,1819,207,1814,205,1811,201,1807,198,1805,193,1803,189,1801,184,1800,180,1800,170,1801,165,1803,160,1805,156,1807,152,1811,148,1814,145,1819,142,1823,140,1828,138,1833,137,1842,137,1847,138,1852,140,1856,142,1860,145,1864,148,1868,152,1870,156,1872,160,1874,165,1875,170,1875,175xe" filled="t" fillcolor="#000000" stroked="f">
              <v:path arrowok="t"/>
              <v:fill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Pedidos</w:t>
      </w:r>
      <w:r>
        <w:rPr>
          <w:rFonts w:cs="Times New Roman" w:hAnsi="Times New Roman" w:eastAsia="Times New Roman" w:ascii="Times New Roman"/>
          <w:b/>
          <w:spacing w:val="4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4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Detalle_Pedido</w:t>
      </w:r>
      <w:r>
        <w:rPr>
          <w:rFonts w:cs="Times New Roman" w:hAnsi="Times New Roman" w:eastAsia="Times New Roman" w:ascii="Times New Roman"/>
          <w:b/>
          <w:spacing w:val="4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(1:N):</w:t>
      </w:r>
      <w:r>
        <w:rPr>
          <w:rFonts w:cs="Times New Roman" w:hAnsi="Times New Roman" w:eastAsia="Times New Roman" w:ascii="Times New Roman"/>
          <w:b/>
          <w:spacing w:val="4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spacing w:val="4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pedido</w:t>
      </w:r>
      <w:r>
        <w:rPr>
          <w:rFonts w:cs="Times New Roman" w:hAnsi="Times New Roman" w:eastAsia="Times New Roman" w:ascii="Times New Roman"/>
          <w:spacing w:val="4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contiene</w:t>
      </w:r>
      <w:r>
        <w:rPr>
          <w:rFonts w:cs="Times New Roman" w:hAnsi="Times New Roman" w:eastAsia="Times New Roman" w:ascii="Times New Roman"/>
          <w:spacing w:val="4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múltiples</w:t>
      </w:r>
      <w:r>
        <w:rPr>
          <w:rFonts w:cs="Times New Roman" w:hAnsi="Times New Roman" w:eastAsia="Times New Roman" w:ascii="Times New Roman"/>
          <w:spacing w:val="4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líneas</w:t>
      </w:r>
      <w:r>
        <w:rPr>
          <w:rFonts w:cs="Times New Roman" w:hAnsi="Times New Roman" w:eastAsia="Times New Roman" w:ascii="Times New Roman"/>
          <w:spacing w:val="4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4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detalle,</w:t>
      </w:r>
      <w:r>
        <w:rPr>
          <w:rFonts w:cs="Times New Roman" w:hAnsi="Times New Roman" w:eastAsia="Times New Roman" w:ascii="Times New Roman"/>
          <w:spacing w:val="4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pero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cada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línea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detalle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corresponde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único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pedido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maestro.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eliminación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pedido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propaga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cascada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detalle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(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ON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DELETE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CASCADE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).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exact" w:line="260"/>
        <w:ind w:left="1680" w:right="1009"/>
      </w:pPr>
      <w:r>
        <w:pict>
          <v:group style="position:absolute;margin-left:89.9991pt;margin-top:5.81397pt;width:3.74981pt;height:3.74944pt;mso-position-horizontal-relative:page;mso-position-vertical-relative:paragraph;z-index:-2848" coordorigin="1800,116" coordsize="75,75">
            <v:shape style="position:absolute;left:1800;top:116;width:75;height:75" coordorigin="1800,116" coordsize="75,75" path="m1875,154l1875,159,1874,164,1872,168,1870,173,1868,177,1864,180,1860,184,1856,186,1852,188,1847,190,1842,191,1833,191,1828,190,1823,188,1819,186,1814,184,1811,180,1807,177,1805,173,1803,168,1801,164,1800,159,1800,149,1801,144,1803,139,1805,135,1807,131,1811,127,1814,124,1819,121,1823,119,1828,117,1833,116,1842,116,1847,117,1852,119,1856,121,1860,124,1864,127,1868,131,1870,135,1872,139,1874,144,1875,149,1875,154xe" filled="t" fillcolor="#000000" stroked="f">
              <v:path arrowok="t"/>
              <v:fill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oductos</w:t>
      </w:r>
      <w:r>
        <w:rPr>
          <w:rFonts w:cs="Times New Roman" w:hAnsi="Times New Roman" w:eastAsia="Times New Roman" w:ascii="Times New Roman"/>
          <w:b/>
          <w:spacing w:val="3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3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Detalle_Pedido</w:t>
      </w:r>
      <w:r>
        <w:rPr>
          <w:rFonts w:cs="Times New Roman" w:hAnsi="Times New Roman" w:eastAsia="Times New Roman" w:ascii="Times New Roman"/>
          <w:b/>
          <w:spacing w:val="3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(1:N):</w:t>
      </w:r>
      <w:r>
        <w:rPr>
          <w:rFonts w:cs="Times New Roman" w:hAnsi="Times New Roman" w:eastAsia="Times New Roman" w:ascii="Times New Roman"/>
          <w:b/>
          <w:spacing w:val="3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spacing w:val="3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producto</w:t>
      </w:r>
      <w:r>
        <w:rPr>
          <w:rFonts w:cs="Times New Roman" w:hAnsi="Times New Roman" w:eastAsia="Times New Roman" w:ascii="Times New Roman"/>
          <w:spacing w:val="3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puede</w:t>
      </w:r>
      <w:r>
        <w:rPr>
          <w:rFonts w:cs="Times New Roman" w:hAnsi="Times New Roman" w:eastAsia="Times New Roman" w:ascii="Times New Roman"/>
          <w:spacing w:val="3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aparecer</w:t>
      </w:r>
      <w:r>
        <w:rPr>
          <w:rFonts w:cs="Times New Roman" w:hAnsi="Times New Roman" w:eastAsia="Times New Roman" w:ascii="Times New Roman"/>
          <w:spacing w:val="3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spacing w:val="3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múltiples</w:t>
      </w:r>
      <w:r>
        <w:rPr>
          <w:rFonts w:cs="Times New Roman" w:hAnsi="Times New Roman" w:eastAsia="Times New Roman" w:ascii="Times New Roman"/>
          <w:spacing w:val="3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líneas</w:t>
      </w:r>
      <w:r>
        <w:rPr>
          <w:rFonts w:cs="Times New Roman" w:hAnsi="Times New Roman" w:eastAsia="Times New Roman" w:ascii="Times New Roman"/>
          <w:spacing w:val="3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before="99"/>
        <w:ind w:left="1680" w:right="1003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detalle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diferentes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pedidos.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restringe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borrado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productos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con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historial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compra</w:t>
      </w:r>
    </w:p>
    <w:p>
      <w:pPr>
        <w:rPr>
          <w:sz w:val="11"/>
          <w:szCs w:val="11"/>
        </w:rPr>
        <w:jc w:val="left"/>
        <w:spacing w:before="4" w:lineRule="exact" w:line="100"/>
      </w:pPr>
      <w:r>
        <w:rPr>
          <w:sz w:val="11"/>
          <w:szCs w:val="11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ind w:left="1680" w:right="7187"/>
        <w:sectPr>
          <w:type w:val="continuous"/>
          <w:pgSz w:w="12240" w:h="15840"/>
          <w:pgMar w:top="480" w:bottom="280" w:left="360" w:right="380"/>
        </w:sectPr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(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ON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DELETE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RESTRICT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).</w:t>
      </w:r>
    </w:p>
    <w:p>
      <w:pPr>
        <w:rPr>
          <w:sz w:val="13"/>
          <w:szCs w:val="13"/>
        </w:rPr>
        <w:jc w:val="left"/>
        <w:spacing w:before="7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29"/>
        <w:ind w:left="1080"/>
      </w:pPr>
      <w:r>
        <w:pict>
          <v:group style="position:absolute;margin-left:72pt;margin-top:21.2777pt;width:468.727pt;height:0pt;mso-position-horizontal-relative:page;mso-position-vertical-relative:paragraph;z-index:-2847" coordorigin="1440,426" coordsize="9375,0">
            <v:shape style="position:absolute;left:1440;top:426;width:9375;height:0" coordorigin="1440,426" coordsize="9375,0" path="m10800,426l1440,426e" filled="f" stroked="t" strokeweight="0.849962pt" strokecolor="#DDDDDD">
              <v:path arrowok="t"/>
            </v:shape>
            <v:shape style="position:absolute;left:1440;top:426;width:9375;height:0" coordorigin="1440,426" coordsize="9375,0" path="m1440,426l10800,426e" filled="f" stroked="t" strokeweight="0.849962pt" strokecolor="#DDDDDD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3.3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Diagrama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Entidad-Relación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(E/R)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4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auto" w:line="326"/>
        <w:ind w:left="1080" w:right="1004" w:firstLine="72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continuación</w:t>
      </w:r>
      <w:r>
        <w:rPr>
          <w:rFonts w:cs="Times New Roman" w:hAnsi="Times New Roman" w:eastAsia="Times New Roman" w:ascii="Times New Roman"/>
          <w:spacing w:val="3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3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presenta</w:t>
      </w:r>
      <w:r>
        <w:rPr>
          <w:rFonts w:cs="Times New Roman" w:hAnsi="Times New Roman" w:eastAsia="Times New Roman" w:ascii="Times New Roman"/>
          <w:spacing w:val="3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3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diseño</w:t>
      </w:r>
      <w:r>
        <w:rPr>
          <w:rFonts w:cs="Times New Roman" w:hAnsi="Times New Roman" w:eastAsia="Times New Roman" w:ascii="Times New Roman"/>
          <w:spacing w:val="3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lógico</w:t>
      </w:r>
      <w:r>
        <w:rPr>
          <w:rFonts w:cs="Times New Roman" w:hAnsi="Times New Roman" w:eastAsia="Times New Roman" w:ascii="Times New Roman"/>
          <w:spacing w:val="3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3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físico</w:t>
      </w:r>
      <w:r>
        <w:rPr>
          <w:rFonts w:cs="Times New Roman" w:hAnsi="Times New Roman" w:eastAsia="Times New Roman" w:ascii="Times New Roman"/>
          <w:spacing w:val="3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3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3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base</w:t>
      </w:r>
      <w:r>
        <w:rPr>
          <w:rFonts w:cs="Times New Roman" w:hAnsi="Times New Roman" w:eastAsia="Times New Roman" w:ascii="Times New Roman"/>
          <w:spacing w:val="3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3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datos</w:t>
      </w:r>
      <w:r>
        <w:rPr>
          <w:rFonts w:cs="Times New Roman" w:hAnsi="Times New Roman" w:eastAsia="Times New Roman" w:ascii="Times New Roman"/>
          <w:spacing w:val="3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relacional.</w:t>
      </w:r>
      <w:r>
        <w:rPr>
          <w:rFonts w:cs="Times New Roman" w:hAnsi="Times New Roman" w:eastAsia="Times New Roman" w:ascii="Times New Roman"/>
          <w:spacing w:val="3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representa</w:t>
      </w:r>
      <w:r>
        <w:rPr>
          <w:rFonts w:cs="Times New Roman" w:hAnsi="Times New Roman" w:eastAsia="Times New Roman" w:ascii="Times New Roman"/>
          <w:spacing w:val="4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visualmente</w:t>
      </w:r>
      <w:r>
        <w:rPr>
          <w:rFonts w:cs="Times New Roman" w:hAnsi="Times New Roman" w:eastAsia="Times New Roman" w:ascii="Times New Roman"/>
          <w:spacing w:val="4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4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estructura</w:t>
      </w:r>
      <w:r>
        <w:rPr>
          <w:rFonts w:cs="Times New Roman" w:hAnsi="Times New Roman" w:eastAsia="Times New Roman" w:ascii="Times New Roman"/>
          <w:spacing w:val="4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4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4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tablas,</w:t>
      </w:r>
      <w:r>
        <w:rPr>
          <w:rFonts w:cs="Times New Roman" w:hAnsi="Times New Roman" w:eastAsia="Times New Roman" w:ascii="Times New Roman"/>
          <w:spacing w:val="4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sus</w:t>
      </w:r>
      <w:r>
        <w:rPr>
          <w:rFonts w:cs="Times New Roman" w:hAnsi="Times New Roman" w:eastAsia="Times New Roman" w:ascii="Times New Roman"/>
          <w:spacing w:val="4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tipos</w:t>
      </w:r>
      <w:r>
        <w:rPr>
          <w:rFonts w:cs="Times New Roman" w:hAnsi="Times New Roman" w:eastAsia="Times New Roman" w:ascii="Times New Roman"/>
          <w:spacing w:val="4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4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datos,</w:t>
      </w:r>
      <w:r>
        <w:rPr>
          <w:rFonts w:cs="Times New Roman" w:hAnsi="Times New Roman" w:eastAsia="Times New Roman" w:ascii="Times New Roman"/>
          <w:spacing w:val="4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llaves</w:t>
      </w:r>
      <w:r>
        <w:rPr>
          <w:rFonts w:cs="Times New Roman" w:hAnsi="Times New Roman" w:eastAsia="Times New Roman" w:ascii="Times New Roman"/>
          <w:spacing w:val="4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primarias,</w:t>
      </w:r>
      <w:r>
        <w:rPr>
          <w:rFonts w:cs="Times New Roman" w:hAnsi="Times New Roman" w:eastAsia="Times New Roman" w:ascii="Times New Roman"/>
          <w:spacing w:val="4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llaves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18" w:lineRule="exact" w:line="260"/>
        <w:ind w:left="1080"/>
      </w:pP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foráneas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relaciones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cardinalidad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bajo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estándar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relacional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pata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gallo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(Crow's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Foot):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4"/>
          <w:szCs w:val="2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1" w:lineRule="exact" w:line="240"/>
        <w:sectPr>
          <w:pgNumType w:start="8"/>
          <w:pgMar w:footer="638" w:header="280" w:top="480" w:bottom="280" w:left="360" w:right="380"/>
          <w:footerReference w:type="default" r:id="rId14"/>
          <w:pgSz w:w="12240" w:h="15840"/>
        </w:sectPr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before="31"/>
        <w:ind w:left="1245" w:right="-33"/>
      </w:pPr>
      <w:r>
        <w:rPr>
          <w:rFonts w:cs="Times New Roman" w:hAnsi="Times New Roman" w:eastAsia="Times New Roman" w:ascii="Times New Roman"/>
          <w:b/>
          <w:color w:val="FFFFFF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color w:val="FFFFFF"/>
          <w:spacing w:val="-16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color w:val="FFFFFF"/>
          <w:spacing w:val="0"/>
          <w:w w:val="100"/>
          <w:sz w:val="22"/>
          <w:szCs w:val="22"/>
        </w:rPr>
        <w:t>TEGORIAS</w:t>
      </w:r>
      <w:r>
        <w:rPr>
          <w:rFonts w:cs="Times New Roman" w:hAnsi="Times New Roman" w:eastAsia="Times New Roman" w:ascii="Times New Roman"/>
          <w:b/>
          <w:color w:val="FFFFFF"/>
          <w:spacing w:val="0"/>
          <w:w w:val="100"/>
          <w:sz w:val="22"/>
          <w:szCs w:val="22"/>
        </w:rPr>
        <w:t>                                    </w:t>
      </w:r>
      <w:r>
        <w:rPr>
          <w:rFonts w:cs="Times New Roman" w:hAnsi="Times New Roman" w:eastAsia="Times New Roman" w:ascii="Times New Roman"/>
          <w:b/>
          <w:color w:val="FFFFFF"/>
          <w:spacing w:val="4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color w:val="FFFFFF"/>
          <w:spacing w:val="0"/>
          <w:w w:val="100"/>
          <w:sz w:val="22"/>
          <w:szCs w:val="22"/>
        </w:rPr>
        <w:t>[</w:t>
      </w:r>
      <w:r>
        <w:rPr>
          <w:rFonts w:cs="Times New Roman" w:hAnsi="Times New Roman" w:eastAsia="Times New Roman" w:ascii="Times New Roman"/>
          <w:b/>
          <w:color w:val="FFFFFF"/>
          <w:spacing w:val="-2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color w:val="FFFFFF"/>
          <w:spacing w:val="0"/>
          <w:w w:val="100"/>
          <w:sz w:val="22"/>
          <w:szCs w:val="22"/>
        </w:rPr>
        <w:t>able]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</w:r>
    </w:p>
    <w:p>
      <w:pPr>
        <w:rPr>
          <w:sz w:val="17"/>
          <w:szCs w:val="17"/>
        </w:rPr>
        <w:jc w:val="left"/>
        <w:spacing w:before="9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ourier New" w:hAnsi="Courier New" w:eastAsia="Courier New" w:ascii="Courier New"/>
          <w:sz w:val="19"/>
          <w:szCs w:val="19"/>
        </w:rPr>
        <w:jc w:val="both"/>
        <w:spacing w:lineRule="auto" w:line="451"/>
        <w:ind w:left="1245" w:right="-32"/>
      </w:pPr>
      <w:r>
        <w:pict>
          <v:group style="position:absolute;margin-left:71.88pt;margin-top:-41.7325pt;width:234.24pt;height:174.96pt;mso-position-horizontal-relative:page;mso-position-vertical-relative:paragraph;z-index:-2846" coordorigin="1438,-835" coordsize="4685,3499">
            <v:shape style="position:absolute;left:1363;top:-832;width:4757;height:3494" coordorigin="1363,-832" coordsize="4757,3494" path="m1440,-832l1440,-742,6120,-742,6120,-832,1440,-832xe" filled="t" fillcolor="#000000" stroked="f">
              <v:path arrowok="t"/>
              <v:fill/>
            </v:shape>
            <v:shape style="position:absolute;left:1363;top:-832;width:4757;height:3494" coordorigin="1363,-832" coordsize="4757,3494" path="m1440,-742l1440,-742,1440,2513,1530,2513,1466,2477,1455,2438,1455,-667,1491,-731,1509,-739,1530,-742e" filled="t" fillcolor="#000000" stroked="f">
              <v:path arrowok="t"/>
              <v:fill/>
            </v:shape>
            <v:shape style="position:absolute;left:1363;top:-832;width:4757;height:3494" coordorigin="1363,-832" coordsize="4757,3494" path="m5895,-742l5959,-706,5970,-667,5970,2438,5934,2502,5895,2513,6120,2513,6120,-740,6120,-742e" filled="t" fillcolor="#000000" stroked="f">
              <v:path arrowok="t"/>
              <v:fill/>
            </v:shape>
            <v:shape style="position:absolute;left:1363;top:-832;width:4757;height:3494" coordorigin="1363,-832" coordsize="4757,3494" path="m1440,2513l1440,2662,6120,2662,6120,2513e" filled="t" fillcolor="#000000" stroked="f">
              <v:path arrowok="t"/>
              <v:fill/>
            </v:shape>
            <v:shape style="position:absolute;left:1447;top:-749;width:4530;height:3270" coordorigin="1447,-749" coordsize="4530,3270" path="m1447,2438l1447,-672,1454,-698,1456,-703,1458,-708,1461,-713,1464,-717,1468,-721,1472,-725,1475,-729,1525,-749,5900,-749,5941,-735,5945,-732,5949,-729,5953,-725,5957,-721,5960,-717,5963,-713,5966,-708,5977,-672,5977,2443,5963,2484,5960,2488,5957,2493,5953,2496,5949,2500,5945,2504,5941,2507,5936,2510,5931,2512,5926,2514,5921,2516,5916,2518,5911,2519,5906,2520,5900,2521,1525,2521,1519,2520,1514,2519,1509,2518,1503,2516,1498,2514,1493,2512,1489,2510,1484,2507,1480,2504,1475,2500,1472,2496,1468,2493,1464,2488,1461,2484,1458,2479,1456,2475,1454,2470,1452,2465,1450,2459,1449,2454,1448,2449,1447,2443,1447,2438xe" filled="t" fillcolor="#FDFDFD" stroked="f">
              <v:path arrowok="t"/>
              <v:fill/>
            </v:shape>
            <v:shape style="position:absolute;left:1447;top:-749;width:4530;height:3270" coordorigin="1447,-749" coordsize="4530,3270" path="m1447,2438l1447,-667,1447,-672,1448,-678,1449,-683,1450,-688,1452,-693,1454,-698,1456,-703,1458,-708,1461,-713,1464,-717,1468,-721,1472,-725,1475,-729,1480,-732,1484,-735,1489,-738,1493,-741,1498,-743,1503,-745,1509,-747,1514,-748,1519,-749,1525,-749,1530,-749,5895,-749,5900,-749,5906,-749,5911,-748,5916,-747,5921,-745,5926,-743,5931,-741,5936,-738,5941,-735,5945,-732,5949,-729,5953,-725,5957,-721,5960,-717,5963,-713,5966,-708,5977,-667,5977,2438,5963,2484,5960,2488,5957,2493,5953,2496,5949,2500,5945,2504,5941,2507,5936,2510,5931,2512,5926,2514,5921,2516,5916,2518,5911,2519,5906,2520,5900,2521,5895,2521,1530,2521,1525,2521,1519,2520,1514,2519,1509,2518,1503,2516,1498,2514,1493,2512,1489,2510,1484,2507,1480,2504,1475,2500,1472,2496,1468,2493,1464,2488,1461,2484,1458,2479,1456,2475,1454,2470,1452,2465,1450,2459,1449,2454,1448,2449,1447,2443,1447,2438xe" filled="f" stroked="t" strokeweight="0.749962pt" strokecolor="#333333">
              <v:path arrowok="t"/>
            </v:shape>
            <v:shape style="position:absolute;left:1455;top:-742;width:4515;height:510" coordorigin="1455,-742" coordsize="4515,510" path="m5970,-232l1455,-232,1455,-690,1457,-697,1460,-705,1463,-712,1467,-719,1473,-724,1478,-730,1485,-734,1492,-737,1499,-740,1507,-742,5918,-742,5952,-724,5958,-719,5962,-712,5965,-705,5968,-697,5970,-690,5970,-232xe" filled="t" fillcolor="#2E343C" stroked="f">
              <v:path arrowok="t"/>
              <v:fill/>
            </v:shape>
            <v:shape style="position:absolute;left:1605;top:316;width:45;height:0" coordorigin="1605,316" coordsize="45,0" path="m1605,316l1650,316e" filled="f" stroked="t" strokeweight="0.849962pt" strokecolor="#EDEDED">
              <v:path arrowok="t"/>
            </v:shape>
            <v:shape style="position:absolute;left:1679;top:316;width:45;height:0" coordorigin="1679,316" coordsize="45,0" path="m1679,316l1724,316e" filled="f" stroked="t" strokeweight="0.849962pt" strokecolor="#EDEDED">
              <v:path arrowok="t"/>
            </v:shape>
            <v:shape style="position:absolute;left:1754;top:316;width:45;height:0" coordorigin="1754,316" coordsize="45,0" path="m1754,316l1799,316e" filled="f" stroked="t" strokeweight="0.849962pt" strokecolor="#EDEDED">
              <v:path arrowok="t"/>
            </v:shape>
            <v:shape style="position:absolute;left:1828;top:316;width:45;height:0" coordorigin="1828,316" coordsize="45,0" path="m1828,316l1873,316e" filled="f" stroked="t" strokeweight="0.849962pt" strokecolor="#EDEDED">
              <v:path arrowok="t"/>
            </v:shape>
            <v:shape style="position:absolute;left:1903;top:316;width:45;height:0" coordorigin="1903,316" coordsize="45,0" path="m1903,316l1948,316e" filled="f" stroked="t" strokeweight="0.849962pt" strokecolor="#EDEDED">
              <v:path arrowok="t"/>
            </v:shape>
            <v:shape style="position:absolute;left:1977;top:316;width:45;height:0" coordorigin="1977,316" coordsize="45,0" path="m1977,316l2022,316e" filled="f" stroked="t" strokeweight="0.849962pt" strokecolor="#EDEDED">
              <v:path arrowok="t"/>
            </v:shape>
            <v:shape style="position:absolute;left:2052;top:316;width:45;height:0" coordorigin="2052,316" coordsize="45,0" path="m2052,316l2097,316e" filled="f" stroked="t" strokeweight="0.849962pt" strokecolor="#EDEDED">
              <v:path arrowok="t"/>
            </v:shape>
            <v:shape style="position:absolute;left:2126;top:316;width:45;height:0" coordorigin="2126,316" coordsize="45,0" path="m2126,316l2171,316e" filled="f" stroked="t" strokeweight="0.849962pt" strokecolor="#EDEDED">
              <v:path arrowok="t"/>
            </v:shape>
            <v:shape style="position:absolute;left:2201;top:316;width:45;height:0" coordorigin="2201,316" coordsize="45,0" path="m2201,316l2246,316e" filled="f" stroked="t" strokeweight="0.849962pt" strokecolor="#EDEDED">
              <v:path arrowok="t"/>
            </v:shape>
            <v:shape style="position:absolute;left:2275;top:316;width:45;height:0" coordorigin="2275,316" coordsize="45,0" path="m2275,316l2320,316e" filled="f" stroked="t" strokeweight="0.849962pt" strokecolor="#EDEDED">
              <v:path arrowok="t"/>
            </v:shape>
            <v:shape style="position:absolute;left:2350;top:316;width:45;height:0" coordorigin="2350,316" coordsize="45,0" path="m2350,316l2395,316e" filled="f" stroked="t" strokeweight="0.849962pt" strokecolor="#EDEDED">
              <v:path arrowok="t"/>
            </v:shape>
            <v:shape style="position:absolute;left:2424;top:316;width:45;height:0" coordorigin="2424,316" coordsize="45,0" path="m2424,316l2469,316e" filled="f" stroked="t" strokeweight="0.849962pt" strokecolor="#EDEDED">
              <v:path arrowok="t"/>
            </v:shape>
            <v:shape style="position:absolute;left:2499;top:316;width:45;height:0" coordorigin="2499,316" coordsize="45,0" path="m2499,316l2544,316e" filled="f" stroked="t" strokeweight="0.849962pt" strokecolor="#EDEDED">
              <v:path arrowok="t"/>
            </v:shape>
            <v:shape style="position:absolute;left:2573;top:316;width:45;height:0" coordorigin="2573,316" coordsize="45,0" path="m2573,316l2618,316e" filled="f" stroked="t" strokeweight="0.849962pt" strokecolor="#EDEDED">
              <v:path arrowok="t"/>
            </v:shape>
            <v:shape style="position:absolute;left:2647;top:316;width:45;height:0" coordorigin="2647,316" coordsize="45,0" path="m2647,316l2692,316e" filled="f" stroked="t" strokeweight="0.849962pt" strokecolor="#EDEDED">
              <v:path arrowok="t"/>
            </v:shape>
            <v:shape style="position:absolute;left:2722;top:316;width:45;height:0" coordorigin="2722,316" coordsize="45,0" path="m2722,316l2767,316e" filled="f" stroked="t" strokeweight="0.849962pt" strokecolor="#EDEDED">
              <v:path arrowok="t"/>
            </v:shape>
            <v:shape style="position:absolute;left:2796;top:316;width:45;height:0" coordorigin="2796,316" coordsize="45,0" path="m2796,316l2841,316e" filled="f" stroked="t" strokeweight="0.849962pt" strokecolor="#EDEDED">
              <v:path arrowok="t"/>
            </v:shape>
            <v:shape style="position:absolute;left:2871;top:316;width:45;height:0" coordorigin="2871,316" coordsize="45,0" path="m2871,316l2916,316e" filled="f" stroked="t" strokeweight="0.849962pt" strokecolor="#EDEDED">
              <v:path arrowok="t"/>
            </v:shape>
            <v:shape style="position:absolute;left:2945;top:316;width:45;height:0" coordorigin="2945,316" coordsize="45,0" path="m2945,316l2990,316e" filled="f" stroked="t" strokeweight="0.849962pt" strokecolor="#EDEDED">
              <v:path arrowok="t"/>
            </v:shape>
            <v:shape style="position:absolute;left:3020;top:316;width:45;height:0" coordorigin="3020,316" coordsize="45,0" path="m3020,316l3065,316e" filled="f" stroked="t" strokeweight="0.849962pt" strokecolor="#EDEDED">
              <v:path arrowok="t"/>
            </v:shape>
            <v:shape style="position:absolute;left:3094;top:316;width:45;height:0" coordorigin="3094,316" coordsize="45,0" path="m3094,316l3139,316e" filled="f" stroked="t" strokeweight="0.849962pt" strokecolor="#EDEDED">
              <v:path arrowok="t"/>
            </v:shape>
            <v:shape style="position:absolute;left:3169;top:316;width:45;height:0" coordorigin="3169,316" coordsize="45,0" path="m3169,316l3214,316e" filled="f" stroked="t" strokeweight="0.849962pt" strokecolor="#EDEDED">
              <v:path arrowok="t"/>
            </v:shape>
            <v:shape style="position:absolute;left:3243;top:316;width:45;height:0" coordorigin="3243,316" coordsize="45,0" path="m3243,316l3288,316e" filled="f" stroked="t" strokeweight="0.849962pt" strokecolor="#EDEDED">
              <v:path arrowok="t"/>
            </v:shape>
            <v:shape style="position:absolute;left:3318;top:316;width:45;height:0" coordorigin="3318,316" coordsize="45,0" path="m3318,316l3363,316e" filled="f" stroked="t" strokeweight="0.849962pt" strokecolor="#EDEDED">
              <v:path arrowok="t"/>
            </v:shape>
            <v:shape style="position:absolute;left:3392;top:316;width:45;height:0" coordorigin="3392,316" coordsize="45,0" path="m3392,316l3437,316e" filled="f" stroked="t" strokeweight="0.849962pt" strokecolor="#EDEDED">
              <v:path arrowok="t"/>
            </v:shape>
            <v:shape style="position:absolute;left:3467;top:316;width:45;height:0" coordorigin="3467,316" coordsize="45,0" path="m3467,316l3512,316e" filled="f" stroked="t" strokeweight="0.849962pt" strokecolor="#EDEDED">
              <v:path arrowok="t"/>
            </v:shape>
            <v:shape style="position:absolute;left:3541;top:316;width:45;height:0" coordorigin="3541,316" coordsize="45,0" path="m3541,316l3586,316e" filled="f" stroked="t" strokeweight="0.849962pt" strokecolor="#EDEDED">
              <v:path arrowok="t"/>
            </v:shape>
            <v:shape style="position:absolute;left:3615;top:316;width:45;height:0" coordorigin="3615,316" coordsize="45,0" path="m3615,316l3660,316e" filled="f" stroked="t" strokeweight="0.849962pt" strokecolor="#EDEDED">
              <v:path arrowok="t"/>
            </v:shape>
            <v:shape style="position:absolute;left:3690;top:316;width:45;height:0" coordorigin="3690,316" coordsize="45,0" path="m3690,316l3735,316e" filled="f" stroked="t" strokeweight="0.849962pt" strokecolor="#EDEDED">
              <v:path arrowok="t"/>
            </v:shape>
            <v:shape style="position:absolute;left:3764;top:316;width:45;height:0" coordorigin="3764,316" coordsize="45,0" path="m3764,316l3809,316e" filled="f" stroked="t" strokeweight="0.849962pt" strokecolor="#EDEDED">
              <v:path arrowok="t"/>
            </v:shape>
            <v:shape style="position:absolute;left:3839;top:316;width:45;height:0" coordorigin="3839,316" coordsize="45,0" path="m3839,316l3884,316e" filled="f" stroked="t" strokeweight="0.849962pt" strokecolor="#EDEDED">
              <v:path arrowok="t"/>
            </v:shape>
            <v:shape style="position:absolute;left:3913;top:316;width:45;height:0" coordorigin="3913,316" coordsize="45,0" path="m3913,316l3958,316e" filled="f" stroked="t" strokeweight="0.849962pt" strokecolor="#EDEDED">
              <v:path arrowok="t"/>
            </v:shape>
            <v:shape style="position:absolute;left:3988;top:316;width:45;height:0" coordorigin="3988,316" coordsize="45,0" path="m3988,316l4033,316e" filled="f" stroked="t" strokeweight="0.849962pt" strokecolor="#EDEDED">
              <v:path arrowok="t"/>
            </v:shape>
            <v:shape style="position:absolute;left:4062;top:316;width:45;height:0" coordorigin="4062,316" coordsize="45,0" path="m4062,316l4107,316e" filled="f" stroked="t" strokeweight="0.849962pt" strokecolor="#EDEDED">
              <v:path arrowok="t"/>
            </v:shape>
            <v:shape style="position:absolute;left:4137;top:316;width:45;height:0" coordorigin="4137,316" coordsize="45,0" path="m4137,316l4182,316e" filled="f" stroked="t" strokeweight="0.849962pt" strokecolor="#EDEDED">
              <v:path arrowok="t"/>
            </v:shape>
            <v:shape style="position:absolute;left:4211;top:316;width:45;height:0" coordorigin="4211,316" coordsize="45,0" path="m4211,316l4256,316e" filled="f" stroked="t" strokeweight="0.849962pt" strokecolor="#EDEDED">
              <v:path arrowok="t"/>
            </v:shape>
            <v:shape style="position:absolute;left:4286;top:316;width:45;height:0" coordorigin="4286,316" coordsize="45,0" path="m4286,316l4331,316e" filled="f" stroked="t" strokeweight="0.849962pt" strokecolor="#EDEDED">
              <v:path arrowok="t"/>
            </v:shape>
            <v:shape style="position:absolute;left:4360;top:316;width:45;height:0" coordorigin="4360,316" coordsize="45,0" path="m4360,316l4405,316e" filled="f" stroked="t" strokeweight="0.849962pt" strokecolor="#EDEDED">
              <v:path arrowok="t"/>
            </v:shape>
            <v:shape style="position:absolute;left:4434;top:316;width:45;height:0" coordorigin="4434,316" coordsize="45,0" path="m4434,316l4479,316e" filled="f" stroked="t" strokeweight="0.849962pt" strokecolor="#EDEDED">
              <v:path arrowok="t"/>
            </v:shape>
            <v:shape style="position:absolute;left:4509;top:316;width:45;height:0" coordorigin="4509,316" coordsize="45,0" path="m4509,316l4554,316e" filled="f" stroked="t" strokeweight="0.849962pt" strokecolor="#EDEDED">
              <v:path arrowok="t"/>
            </v:shape>
            <v:shape style="position:absolute;left:4583;top:316;width:45;height:0" coordorigin="4583,316" coordsize="45,0" path="m4583,316l4628,316e" filled="f" stroked="t" strokeweight="0.849962pt" strokecolor="#EDEDED">
              <v:path arrowok="t"/>
            </v:shape>
            <v:shape style="position:absolute;left:4658;top:316;width:45;height:0" coordorigin="4658,316" coordsize="45,0" path="m4658,316l4703,316e" filled="f" stroked="t" strokeweight="0.849962pt" strokecolor="#EDEDED">
              <v:path arrowok="t"/>
            </v:shape>
            <v:shape style="position:absolute;left:4732;top:316;width:45;height:0" coordorigin="4732,316" coordsize="45,0" path="m4732,316l4777,316e" filled="f" stroked="t" strokeweight="0.849962pt" strokecolor="#EDEDED">
              <v:path arrowok="t"/>
            </v:shape>
            <v:shape style="position:absolute;left:4807;top:316;width:45;height:0" coordorigin="4807,316" coordsize="45,0" path="m4807,316l4852,316e" filled="f" stroked="t" strokeweight="0.849962pt" strokecolor="#EDEDED">
              <v:path arrowok="t"/>
            </v:shape>
            <v:shape style="position:absolute;left:4881;top:316;width:45;height:0" coordorigin="4881,316" coordsize="45,0" path="m4881,316l4926,316e" filled="f" stroked="t" strokeweight="0.849962pt" strokecolor="#EDEDED">
              <v:path arrowok="t"/>
            </v:shape>
            <v:shape style="position:absolute;left:4956;top:316;width:45;height:0" coordorigin="4956,316" coordsize="45,0" path="m4956,316l5001,316e" filled="f" stroked="t" strokeweight="0.849962pt" strokecolor="#EDEDED">
              <v:path arrowok="t"/>
            </v:shape>
            <v:shape style="position:absolute;left:5030;top:316;width:45;height:0" coordorigin="5030,316" coordsize="45,0" path="m5030,316l5075,316e" filled="f" stroked="t" strokeweight="0.849962pt" strokecolor="#EDEDED">
              <v:path arrowok="t"/>
            </v:shape>
            <v:shape style="position:absolute;left:5105;top:316;width:45;height:0" coordorigin="5105,316" coordsize="45,0" path="m5105,316l5150,316e" filled="f" stroked="t" strokeweight="0.849962pt" strokecolor="#EDEDED">
              <v:path arrowok="t"/>
            </v:shape>
            <v:shape style="position:absolute;left:5179;top:316;width:45;height:0" coordorigin="5179,316" coordsize="45,0" path="m5179,316l5224,316e" filled="f" stroked="t" strokeweight="0.849962pt" strokecolor="#EDEDED">
              <v:path arrowok="t"/>
            </v:shape>
            <v:shape style="position:absolute;left:5254;top:316;width:45;height:0" coordorigin="5254,316" coordsize="45,0" path="m5254,316l5299,316e" filled="f" stroked="t" strokeweight="0.849962pt" strokecolor="#EDEDED">
              <v:path arrowok="t"/>
            </v:shape>
            <v:shape style="position:absolute;left:5328;top:316;width:45;height:0" coordorigin="5328,316" coordsize="45,0" path="m5328,316l5373,316e" filled="f" stroked="t" strokeweight="0.849962pt" strokecolor="#EDEDED">
              <v:path arrowok="t"/>
            </v:shape>
            <v:shape style="position:absolute;left:5402;top:316;width:45;height:0" coordorigin="5402,316" coordsize="45,0" path="m5402,316l5447,316e" filled="f" stroked="t" strokeweight="0.849962pt" strokecolor="#EDEDED">
              <v:path arrowok="t"/>
            </v:shape>
            <v:shape style="position:absolute;left:5477;top:316;width:45;height:0" coordorigin="5477,316" coordsize="45,0" path="m5477,316l5522,316e" filled="f" stroked="t" strokeweight="0.849962pt" strokecolor="#EDEDED">
              <v:path arrowok="t"/>
            </v:shape>
            <v:shape style="position:absolute;left:5551;top:316;width:45;height:0" coordorigin="5551,316" coordsize="45,0" path="m5551,316l5596,316e" filled="f" stroked="t" strokeweight="0.849962pt" strokecolor="#EDEDED">
              <v:path arrowok="t"/>
            </v:shape>
            <v:shape style="position:absolute;left:5626;top:316;width:45;height:0" coordorigin="5626,316" coordsize="45,0" path="m5626,316l5671,316e" filled="f" stroked="t" strokeweight="0.849962pt" strokecolor="#EDEDED">
              <v:path arrowok="t"/>
            </v:shape>
            <v:shape style="position:absolute;left:5700;top:316;width:45;height:0" coordorigin="5700,316" coordsize="45,0" path="m5700,316l5745,316e" filled="f" stroked="t" strokeweight="0.849962pt" strokecolor="#EDEDED">
              <v:path arrowok="t"/>
            </v:shape>
            <v:shape style="position:absolute;left:5775;top:316;width:45;height:0" coordorigin="5775,316" coordsize="45,0" path="m5775,316l5820,316e" filled="f" stroked="t" strokeweight="0.849962pt" strokecolor="#EDEDED">
              <v:path arrowok="t"/>
            </v:shape>
            <v:shape style="position:absolute;left:1605;top:721;width:45;height:0" coordorigin="1605,721" coordsize="45,0" path="m1605,721l1650,721e" filled="f" stroked="t" strokeweight="0.849962pt" strokecolor="#EDEDED">
              <v:path arrowok="t"/>
            </v:shape>
            <v:shape style="position:absolute;left:1679;top:721;width:45;height:0" coordorigin="1679,721" coordsize="45,0" path="m1679,721l1724,721e" filled="f" stroked="t" strokeweight="0.849962pt" strokecolor="#EDEDED">
              <v:path arrowok="t"/>
            </v:shape>
            <v:shape style="position:absolute;left:1754;top:721;width:45;height:0" coordorigin="1754,721" coordsize="45,0" path="m1754,721l1799,721e" filled="f" stroked="t" strokeweight="0.849962pt" strokecolor="#EDEDED">
              <v:path arrowok="t"/>
            </v:shape>
            <v:shape style="position:absolute;left:1828;top:721;width:45;height:0" coordorigin="1828,721" coordsize="45,0" path="m1828,721l1873,721e" filled="f" stroked="t" strokeweight="0.849962pt" strokecolor="#EDEDED">
              <v:path arrowok="t"/>
            </v:shape>
            <v:shape style="position:absolute;left:1903;top:721;width:45;height:0" coordorigin="1903,721" coordsize="45,0" path="m1903,721l1948,721e" filled="f" stroked="t" strokeweight="0.849962pt" strokecolor="#EDEDED">
              <v:path arrowok="t"/>
            </v:shape>
            <v:shape style="position:absolute;left:1977;top:721;width:45;height:0" coordorigin="1977,721" coordsize="45,0" path="m1977,721l2022,721e" filled="f" stroked="t" strokeweight="0.849962pt" strokecolor="#EDEDED">
              <v:path arrowok="t"/>
            </v:shape>
            <v:shape style="position:absolute;left:2052;top:721;width:45;height:0" coordorigin="2052,721" coordsize="45,0" path="m2052,721l2097,721e" filled="f" stroked="t" strokeweight="0.849962pt" strokecolor="#EDEDED">
              <v:path arrowok="t"/>
            </v:shape>
            <v:shape style="position:absolute;left:2126;top:721;width:45;height:0" coordorigin="2126,721" coordsize="45,0" path="m2126,721l2171,721e" filled="f" stroked="t" strokeweight="0.849962pt" strokecolor="#EDEDED">
              <v:path arrowok="t"/>
            </v:shape>
            <v:shape style="position:absolute;left:2201;top:721;width:45;height:0" coordorigin="2201,721" coordsize="45,0" path="m2201,721l2246,721e" filled="f" stroked="t" strokeweight="0.849962pt" strokecolor="#EDEDED">
              <v:path arrowok="t"/>
            </v:shape>
            <v:shape style="position:absolute;left:2275;top:721;width:45;height:0" coordorigin="2275,721" coordsize="45,0" path="m2275,721l2320,721e" filled="f" stroked="t" strokeweight="0.849962pt" strokecolor="#EDEDED">
              <v:path arrowok="t"/>
            </v:shape>
            <v:shape style="position:absolute;left:2350;top:721;width:45;height:0" coordorigin="2350,721" coordsize="45,0" path="m2350,721l2395,721e" filled="f" stroked="t" strokeweight="0.849962pt" strokecolor="#EDEDED">
              <v:path arrowok="t"/>
            </v:shape>
            <v:shape style="position:absolute;left:2424;top:721;width:45;height:0" coordorigin="2424,721" coordsize="45,0" path="m2424,721l2469,721e" filled="f" stroked="t" strokeweight="0.849962pt" strokecolor="#EDEDED">
              <v:path arrowok="t"/>
            </v:shape>
            <v:shape style="position:absolute;left:2499;top:721;width:45;height:0" coordorigin="2499,721" coordsize="45,0" path="m2499,721l2544,721e" filled="f" stroked="t" strokeweight="0.849962pt" strokecolor="#EDEDED">
              <v:path arrowok="t"/>
            </v:shape>
            <v:shape style="position:absolute;left:2573;top:721;width:45;height:0" coordorigin="2573,721" coordsize="45,0" path="m2573,721l2618,721e" filled="f" stroked="t" strokeweight="0.849962pt" strokecolor="#EDEDED">
              <v:path arrowok="t"/>
            </v:shape>
            <v:shape style="position:absolute;left:2647;top:721;width:45;height:0" coordorigin="2647,721" coordsize="45,0" path="m2647,721l2692,721e" filled="f" stroked="t" strokeweight="0.849962pt" strokecolor="#EDEDED">
              <v:path arrowok="t"/>
            </v:shape>
            <v:shape style="position:absolute;left:2722;top:721;width:45;height:0" coordorigin="2722,721" coordsize="45,0" path="m2722,721l2767,721e" filled="f" stroked="t" strokeweight="0.849962pt" strokecolor="#EDEDED">
              <v:path arrowok="t"/>
            </v:shape>
            <v:shape style="position:absolute;left:2796;top:721;width:45;height:0" coordorigin="2796,721" coordsize="45,0" path="m2796,721l2841,721e" filled="f" stroked="t" strokeweight="0.849962pt" strokecolor="#EDEDED">
              <v:path arrowok="t"/>
            </v:shape>
            <v:shape style="position:absolute;left:2871;top:721;width:45;height:0" coordorigin="2871,721" coordsize="45,0" path="m2871,721l2916,721e" filled="f" stroked="t" strokeweight="0.849962pt" strokecolor="#EDEDED">
              <v:path arrowok="t"/>
            </v:shape>
            <v:shape style="position:absolute;left:2945;top:721;width:45;height:0" coordorigin="2945,721" coordsize="45,0" path="m2945,721l2990,721e" filled="f" stroked="t" strokeweight="0.849962pt" strokecolor="#EDEDED">
              <v:path arrowok="t"/>
            </v:shape>
            <v:shape style="position:absolute;left:3020;top:721;width:45;height:0" coordorigin="3020,721" coordsize="45,0" path="m3020,721l3065,721e" filled="f" stroked="t" strokeweight="0.849962pt" strokecolor="#EDEDED">
              <v:path arrowok="t"/>
            </v:shape>
            <v:shape style="position:absolute;left:3094;top:721;width:45;height:0" coordorigin="3094,721" coordsize="45,0" path="m3094,721l3139,721e" filled="f" stroked="t" strokeweight="0.849962pt" strokecolor="#EDEDED">
              <v:path arrowok="t"/>
            </v:shape>
            <v:shape style="position:absolute;left:3169;top:721;width:45;height:0" coordorigin="3169,721" coordsize="45,0" path="m3169,721l3214,721e" filled="f" stroked="t" strokeweight="0.849962pt" strokecolor="#EDEDED">
              <v:path arrowok="t"/>
            </v:shape>
            <v:shape style="position:absolute;left:3243;top:721;width:45;height:0" coordorigin="3243,721" coordsize="45,0" path="m3243,721l3288,721e" filled="f" stroked="t" strokeweight="0.849962pt" strokecolor="#EDEDED">
              <v:path arrowok="t"/>
            </v:shape>
            <v:shape style="position:absolute;left:3318;top:721;width:45;height:0" coordorigin="3318,721" coordsize="45,0" path="m3318,721l3363,721e" filled="f" stroked="t" strokeweight="0.849962pt" strokecolor="#EDEDED">
              <v:path arrowok="t"/>
            </v:shape>
            <v:shape style="position:absolute;left:3392;top:721;width:45;height:0" coordorigin="3392,721" coordsize="45,0" path="m3392,721l3437,721e" filled="f" stroked="t" strokeweight="0.849962pt" strokecolor="#EDEDED">
              <v:path arrowok="t"/>
            </v:shape>
            <v:shape style="position:absolute;left:3467;top:721;width:45;height:0" coordorigin="3467,721" coordsize="45,0" path="m3467,721l3512,721e" filled="f" stroked="t" strokeweight="0.849962pt" strokecolor="#EDEDED">
              <v:path arrowok="t"/>
            </v:shape>
            <v:shape style="position:absolute;left:3541;top:721;width:45;height:0" coordorigin="3541,721" coordsize="45,0" path="m3541,721l3586,721e" filled="f" stroked="t" strokeweight="0.849962pt" strokecolor="#EDEDED">
              <v:path arrowok="t"/>
            </v:shape>
            <v:shape style="position:absolute;left:3615;top:721;width:45;height:0" coordorigin="3615,721" coordsize="45,0" path="m3615,721l3660,721e" filled="f" stroked="t" strokeweight="0.849962pt" strokecolor="#EDEDED">
              <v:path arrowok="t"/>
            </v:shape>
            <v:shape style="position:absolute;left:3690;top:721;width:45;height:0" coordorigin="3690,721" coordsize="45,0" path="m3690,721l3735,721e" filled="f" stroked="t" strokeweight="0.849962pt" strokecolor="#EDEDED">
              <v:path arrowok="t"/>
            </v:shape>
            <v:shape style="position:absolute;left:3764;top:721;width:45;height:0" coordorigin="3764,721" coordsize="45,0" path="m3764,721l3809,721e" filled="f" stroked="t" strokeweight="0.849962pt" strokecolor="#EDEDED">
              <v:path arrowok="t"/>
            </v:shape>
            <v:shape style="position:absolute;left:3839;top:721;width:45;height:0" coordorigin="3839,721" coordsize="45,0" path="m3839,721l3884,721e" filled="f" stroked="t" strokeweight="0.849962pt" strokecolor="#EDEDED">
              <v:path arrowok="t"/>
            </v:shape>
            <v:shape style="position:absolute;left:3913;top:721;width:45;height:0" coordorigin="3913,721" coordsize="45,0" path="m3913,721l3958,721e" filled="f" stroked="t" strokeweight="0.849962pt" strokecolor="#EDEDED">
              <v:path arrowok="t"/>
            </v:shape>
            <v:shape style="position:absolute;left:3988;top:721;width:45;height:0" coordorigin="3988,721" coordsize="45,0" path="m3988,721l4033,721e" filled="f" stroked="t" strokeweight="0.849962pt" strokecolor="#EDEDED">
              <v:path arrowok="t"/>
            </v:shape>
            <v:shape style="position:absolute;left:4062;top:721;width:45;height:0" coordorigin="4062,721" coordsize="45,0" path="m4062,721l4107,721e" filled="f" stroked="t" strokeweight="0.849962pt" strokecolor="#EDEDED">
              <v:path arrowok="t"/>
            </v:shape>
            <v:shape style="position:absolute;left:4137;top:721;width:45;height:0" coordorigin="4137,721" coordsize="45,0" path="m4137,721l4182,721e" filled="f" stroked="t" strokeweight="0.849962pt" strokecolor="#EDEDED">
              <v:path arrowok="t"/>
            </v:shape>
            <v:shape style="position:absolute;left:4211;top:721;width:45;height:0" coordorigin="4211,721" coordsize="45,0" path="m4211,721l4256,721e" filled="f" stroked="t" strokeweight="0.849962pt" strokecolor="#EDEDED">
              <v:path arrowok="t"/>
            </v:shape>
            <v:shape style="position:absolute;left:4286;top:721;width:45;height:0" coordorigin="4286,721" coordsize="45,0" path="m4286,721l4331,721e" filled="f" stroked="t" strokeweight="0.849962pt" strokecolor="#EDEDED">
              <v:path arrowok="t"/>
            </v:shape>
            <v:shape style="position:absolute;left:4360;top:721;width:45;height:0" coordorigin="4360,721" coordsize="45,0" path="m4360,721l4405,721e" filled="f" stroked="t" strokeweight="0.849962pt" strokecolor="#EDEDED">
              <v:path arrowok="t"/>
            </v:shape>
            <v:shape style="position:absolute;left:4434;top:721;width:45;height:0" coordorigin="4434,721" coordsize="45,0" path="m4434,721l4479,721e" filled="f" stroked="t" strokeweight="0.849962pt" strokecolor="#EDEDED">
              <v:path arrowok="t"/>
            </v:shape>
            <v:shape style="position:absolute;left:4509;top:721;width:45;height:0" coordorigin="4509,721" coordsize="45,0" path="m4509,721l4554,721e" filled="f" stroked="t" strokeweight="0.849962pt" strokecolor="#EDEDED">
              <v:path arrowok="t"/>
            </v:shape>
            <v:shape style="position:absolute;left:4583;top:721;width:45;height:0" coordorigin="4583,721" coordsize="45,0" path="m4583,721l4628,721e" filled="f" stroked="t" strokeweight="0.849962pt" strokecolor="#EDEDED">
              <v:path arrowok="t"/>
            </v:shape>
            <v:shape style="position:absolute;left:4658;top:721;width:45;height:0" coordorigin="4658,721" coordsize="45,0" path="m4658,721l4703,721e" filled="f" stroked="t" strokeweight="0.849962pt" strokecolor="#EDEDED">
              <v:path arrowok="t"/>
            </v:shape>
            <v:shape style="position:absolute;left:4732;top:721;width:45;height:0" coordorigin="4732,721" coordsize="45,0" path="m4732,721l4777,721e" filled="f" stroked="t" strokeweight="0.849962pt" strokecolor="#EDEDED">
              <v:path arrowok="t"/>
            </v:shape>
            <v:shape style="position:absolute;left:4807;top:721;width:45;height:0" coordorigin="4807,721" coordsize="45,0" path="m4807,721l4852,721e" filled="f" stroked="t" strokeweight="0.849962pt" strokecolor="#EDEDED">
              <v:path arrowok="t"/>
            </v:shape>
            <v:shape style="position:absolute;left:4881;top:721;width:45;height:0" coordorigin="4881,721" coordsize="45,0" path="m4881,721l4926,721e" filled="f" stroked="t" strokeweight="0.849962pt" strokecolor="#EDEDED">
              <v:path arrowok="t"/>
            </v:shape>
            <v:shape style="position:absolute;left:4956;top:721;width:45;height:0" coordorigin="4956,721" coordsize="45,0" path="m4956,721l5001,721e" filled="f" stroked="t" strokeweight="0.849962pt" strokecolor="#EDEDED">
              <v:path arrowok="t"/>
            </v:shape>
            <v:shape style="position:absolute;left:5030;top:721;width:45;height:0" coordorigin="5030,721" coordsize="45,0" path="m5030,721l5075,721e" filled="f" stroked="t" strokeweight="0.849962pt" strokecolor="#EDEDED">
              <v:path arrowok="t"/>
            </v:shape>
            <v:shape style="position:absolute;left:5105;top:721;width:45;height:0" coordorigin="5105,721" coordsize="45,0" path="m5105,721l5150,721e" filled="f" stroked="t" strokeweight="0.849962pt" strokecolor="#EDEDED">
              <v:path arrowok="t"/>
            </v:shape>
            <v:shape style="position:absolute;left:5179;top:721;width:45;height:0" coordorigin="5179,721" coordsize="45,0" path="m5179,721l5224,721e" filled="f" stroked="t" strokeweight="0.849962pt" strokecolor="#EDEDED">
              <v:path arrowok="t"/>
            </v:shape>
            <v:shape style="position:absolute;left:5254;top:721;width:45;height:0" coordorigin="5254,721" coordsize="45,0" path="m5254,721l5299,721e" filled="f" stroked="t" strokeweight="0.849962pt" strokecolor="#EDEDED">
              <v:path arrowok="t"/>
            </v:shape>
            <v:shape style="position:absolute;left:5328;top:721;width:45;height:0" coordorigin="5328,721" coordsize="45,0" path="m5328,721l5373,721e" filled="f" stroked="t" strokeweight="0.849962pt" strokecolor="#EDEDED">
              <v:path arrowok="t"/>
            </v:shape>
            <v:shape style="position:absolute;left:5402;top:721;width:45;height:0" coordorigin="5402,721" coordsize="45,0" path="m5402,721l5447,721e" filled="f" stroked="t" strokeweight="0.849962pt" strokecolor="#EDEDED">
              <v:path arrowok="t"/>
            </v:shape>
            <v:shape style="position:absolute;left:5477;top:721;width:45;height:0" coordorigin="5477,721" coordsize="45,0" path="m5477,721l5522,721e" filled="f" stroked="t" strokeweight="0.849962pt" strokecolor="#EDEDED">
              <v:path arrowok="t"/>
            </v:shape>
            <v:shape style="position:absolute;left:5551;top:721;width:45;height:0" coordorigin="5551,721" coordsize="45,0" path="m5551,721l5596,721e" filled="f" stroked="t" strokeweight="0.849962pt" strokecolor="#EDEDED">
              <v:path arrowok="t"/>
            </v:shape>
            <v:shape style="position:absolute;left:5626;top:721;width:45;height:0" coordorigin="5626,721" coordsize="45,0" path="m5626,721l5671,721e" filled="f" stroked="t" strokeweight="0.849962pt" strokecolor="#EDEDED">
              <v:path arrowok="t"/>
            </v:shape>
            <v:shape style="position:absolute;left:5700;top:721;width:45;height:0" coordorigin="5700,721" coordsize="45,0" path="m5700,721l5745,721e" filled="f" stroked="t" strokeweight="0.849962pt" strokecolor="#EDEDED">
              <v:path arrowok="t"/>
            </v:shape>
            <v:shape style="position:absolute;left:5775;top:721;width:45;height:0" coordorigin="5775,721" coordsize="45,0" path="m5775,721l5820,721e" filled="f" stroked="t" strokeweight="0.849962pt" strokecolor="#EDEDED">
              <v:path arrowok="t"/>
            </v:shape>
            <v:shape style="position:absolute;left:1605;top:1141;width:45;height:0" coordorigin="1605,1141" coordsize="45,0" path="m1605,1141l1650,1141e" filled="f" stroked="t" strokeweight="0.849962pt" strokecolor="#EDEDED">
              <v:path arrowok="t"/>
            </v:shape>
            <v:shape style="position:absolute;left:1679;top:1141;width:45;height:0" coordorigin="1679,1141" coordsize="45,0" path="m1679,1141l1724,1141e" filled="f" stroked="t" strokeweight="0.849962pt" strokecolor="#EDEDED">
              <v:path arrowok="t"/>
            </v:shape>
            <v:shape style="position:absolute;left:1754;top:1141;width:45;height:0" coordorigin="1754,1141" coordsize="45,0" path="m1754,1141l1799,1141e" filled="f" stroked="t" strokeweight="0.849962pt" strokecolor="#EDEDED">
              <v:path arrowok="t"/>
            </v:shape>
            <v:shape style="position:absolute;left:1828;top:1141;width:45;height:0" coordorigin="1828,1141" coordsize="45,0" path="m1828,1141l1873,1141e" filled="f" stroked="t" strokeweight="0.849962pt" strokecolor="#EDEDED">
              <v:path arrowok="t"/>
            </v:shape>
            <v:shape style="position:absolute;left:1903;top:1141;width:45;height:0" coordorigin="1903,1141" coordsize="45,0" path="m1903,1141l1948,1141e" filled="f" stroked="t" strokeweight="0.849962pt" strokecolor="#EDEDED">
              <v:path arrowok="t"/>
            </v:shape>
            <v:shape style="position:absolute;left:1977;top:1141;width:45;height:0" coordorigin="1977,1141" coordsize="45,0" path="m1977,1141l2022,1141e" filled="f" stroked="t" strokeweight="0.849962pt" strokecolor="#EDEDED">
              <v:path arrowok="t"/>
            </v:shape>
            <v:shape style="position:absolute;left:2052;top:1141;width:45;height:0" coordorigin="2052,1141" coordsize="45,0" path="m2052,1141l2097,1141e" filled="f" stroked="t" strokeweight="0.849962pt" strokecolor="#EDEDED">
              <v:path arrowok="t"/>
            </v:shape>
            <v:shape style="position:absolute;left:2126;top:1141;width:45;height:0" coordorigin="2126,1141" coordsize="45,0" path="m2126,1141l2171,1141e" filled="f" stroked="t" strokeweight="0.849962pt" strokecolor="#EDEDED">
              <v:path arrowok="t"/>
            </v:shape>
            <v:shape style="position:absolute;left:2201;top:1141;width:45;height:0" coordorigin="2201,1141" coordsize="45,0" path="m2201,1141l2246,1141e" filled="f" stroked="t" strokeweight="0.849962pt" strokecolor="#EDEDED">
              <v:path arrowok="t"/>
            </v:shape>
            <v:shape style="position:absolute;left:2275;top:1141;width:45;height:0" coordorigin="2275,1141" coordsize="45,0" path="m2275,1141l2320,1141e" filled="f" stroked="t" strokeweight="0.849962pt" strokecolor="#EDEDED">
              <v:path arrowok="t"/>
            </v:shape>
            <v:shape style="position:absolute;left:2350;top:1141;width:45;height:0" coordorigin="2350,1141" coordsize="45,0" path="m2350,1141l2395,1141e" filled="f" stroked="t" strokeweight="0.849962pt" strokecolor="#EDEDED">
              <v:path arrowok="t"/>
            </v:shape>
            <v:shape style="position:absolute;left:2424;top:1141;width:45;height:0" coordorigin="2424,1141" coordsize="45,0" path="m2424,1141l2469,1141e" filled="f" stroked="t" strokeweight="0.849962pt" strokecolor="#EDEDED">
              <v:path arrowok="t"/>
            </v:shape>
            <v:shape style="position:absolute;left:2499;top:1141;width:45;height:0" coordorigin="2499,1141" coordsize="45,0" path="m2499,1141l2544,1141e" filled="f" stroked="t" strokeweight="0.849962pt" strokecolor="#EDEDED">
              <v:path arrowok="t"/>
            </v:shape>
            <v:shape style="position:absolute;left:2573;top:1141;width:45;height:0" coordorigin="2573,1141" coordsize="45,0" path="m2573,1141l2618,1141e" filled="f" stroked="t" strokeweight="0.849962pt" strokecolor="#EDEDED">
              <v:path arrowok="t"/>
            </v:shape>
            <v:shape style="position:absolute;left:2647;top:1141;width:45;height:0" coordorigin="2647,1141" coordsize="45,0" path="m2647,1141l2692,1141e" filled="f" stroked="t" strokeweight="0.849962pt" strokecolor="#EDEDED">
              <v:path arrowok="t"/>
            </v:shape>
            <v:shape style="position:absolute;left:2722;top:1141;width:45;height:0" coordorigin="2722,1141" coordsize="45,0" path="m2722,1141l2767,1141e" filled="f" stroked="t" strokeweight="0.849962pt" strokecolor="#EDEDED">
              <v:path arrowok="t"/>
            </v:shape>
            <v:shape style="position:absolute;left:2796;top:1141;width:45;height:0" coordorigin="2796,1141" coordsize="45,0" path="m2796,1141l2841,1141e" filled="f" stroked="t" strokeweight="0.849962pt" strokecolor="#EDEDED">
              <v:path arrowok="t"/>
            </v:shape>
            <v:shape style="position:absolute;left:2871;top:1141;width:45;height:0" coordorigin="2871,1141" coordsize="45,0" path="m2871,1141l2916,1141e" filled="f" stroked="t" strokeweight="0.849962pt" strokecolor="#EDEDED">
              <v:path arrowok="t"/>
            </v:shape>
            <v:shape style="position:absolute;left:2945;top:1141;width:45;height:0" coordorigin="2945,1141" coordsize="45,0" path="m2945,1141l2990,1141e" filled="f" stroked="t" strokeweight="0.849962pt" strokecolor="#EDEDED">
              <v:path arrowok="t"/>
            </v:shape>
            <v:shape style="position:absolute;left:3020;top:1141;width:45;height:0" coordorigin="3020,1141" coordsize="45,0" path="m3020,1141l3065,1141e" filled="f" stroked="t" strokeweight="0.849962pt" strokecolor="#EDEDED">
              <v:path arrowok="t"/>
            </v:shape>
            <v:shape style="position:absolute;left:3094;top:1141;width:45;height:0" coordorigin="3094,1141" coordsize="45,0" path="m3094,1141l3139,1141e" filled="f" stroked="t" strokeweight="0.849962pt" strokecolor="#EDEDED">
              <v:path arrowok="t"/>
            </v:shape>
            <v:shape style="position:absolute;left:3169;top:1141;width:45;height:0" coordorigin="3169,1141" coordsize="45,0" path="m3169,1141l3214,1141e" filled="f" stroked="t" strokeweight="0.849962pt" strokecolor="#EDEDED">
              <v:path arrowok="t"/>
            </v:shape>
            <v:shape style="position:absolute;left:3243;top:1141;width:45;height:0" coordorigin="3243,1141" coordsize="45,0" path="m3243,1141l3288,1141e" filled="f" stroked="t" strokeweight="0.849962pt" strokecolor="#EDEDED">
              <v:path arrowok="t"/>
            </v:shape>
            <v:shape style="position:absolute;left:3318;top:1141;width:45;height:0" coordorigin="3318,1141" coordsize="45,0" path="m3318,1141l3363,1141e" filled="f" stroked="t" strokeweight="0.849962pt" strokecolor="#EDEDED">
              <v:path arrowok="t"/>
            </v:shape>
            <v:shape style="position:absolute;left:3392;top:1141;width:45;height:0" coordorigin="3392,1141" coordsize="45,0" path="m3392,1141l3437,1141e" filled="f" stroked="t" strokeweight="0.849962pt" strokecolor="#EDEDED">
              <v:path arrowok="t"/>
            </v:shape>
            <v:shape style="position:absolute;left:3467;top:1141;width:45;height:0" coordorigin="3467,1141" coordsize="45,0" path="m3467,1141l3512,1141e" filled="f" stroked="t" strokeweight="0.849962pt" strokecolor="#EDEDED">
              <v:path arrowok="t"/>
            </v:shape>
            <v:shape style="position:absolute;left:3541;top:1141;width:45;height:0" coordorigin="3541,1141" coordsize="45,0" path="m3541,1141l3586,1141e" filled="f" stroked="t" strokeweight="0.849962pt" strokecolor="#EDEDED">
              <v:path arrowok="t"/>
            </v:shape>
            <v:shape style="position:absolute;left:3615;top:1141;width:45;height:0" coordorigin="3615,1141" coordsize="45,0" path="m3615,1141l3660,1141e" filled="f" stroked="t" strokeweight="0.849962pt" strokecolor="#EDEDED">
              <v:path arrowok="t"/>
            </v:shape>
            <v:shape style="position:absolute;left:3690;top:1141;width:45;height:0" coordorigin="3690,1141" coordsize="45,0" path="m3690,1141l3735,1141e" filled="f" stroked="t" strokeweight="0.849962pt" strokecolor="#EDEDED">
              <v:path arrowok="t"/>
            </v:shape>
            <v:shape style="position:absolute;left:3764;top:1141;width:45;height:0" coordorigin="3764,1141" coordsize="45,0" path="m3764,1141l3809,1141e" filled="f" stroked="t" strokeweight="0.849962pt" strokecolor="#EDEDED">
              <v:path arrowok="t"/>
            </v:shape>
            <v:shape style="position:absolute;left:3839;top:1141;width:45;height:0" coordorigin="3839,1141" coordsize="45,0" path="m3839,1141l3884,1141e" filled="f" stroked="t" strokeweight="0.849962pt" strokecolor="#EDEDED">
              <v:path arrowok="t"/>
            </v:shape>
            <v:shape style="position:absolute;left:3913;top:1141;width:45;height:0" coordorigin="3913,1141" coordsize="45,0" path="m3913,1141l3958,1141e" filled="f" stroked="t" strokeweight="0.849962pt" strokecolor="#EDEDED">
              <v:path arrowok="t"/>
            </v:shape>
            <v:shape style="position:absolute;left:3988;top:1141;width:45;height:0" coordorigin="3988,1141" coordsize="45,0" path="m3988,1141l4033,1141e" filled="f" stroked="t" strokeweight="0.849962pt" strokecolor="#EDEDED">
              <v:path arrowok="t"/>
            </v:shape>
            <v:shape style="position:absolute;left:4062;top:1141;width:45;height:0" coordorigin="4062,1141" coordsize="45,0" path="m4062,1141l4107,1141e" filled="f" stroked="t" strokeweight="0.849962pt" strokecolor="#EDEDED">
              <v:path arrowok="t"/>
            </v:shape>
            <v:shape style="position:absolute;left:4137;top:1141;width:45;height:0" coordorigin="4137,1141" coordsize="45,0" path="m4137,1141l4182,1141e" filled="f" stroked="t" strokeweight="0.849962pt" strokecolor="#EDEDED">
              <v:path arrowok="t"/>
            </v:shape>
            <v:shape style="position:absolute;left:4211;top:1141;width:45;height:0" coordorigin="4211,1141" coordsize="45,0" path="m4211,1141l4256,1141e" filled="f" stroked="t" strokeweight="0.849962pt" strokecolor="#EDEDED">
              <v:path arrowok="t"/>
            </v:shape>
            <v:shape style="position:absolute;left:4286;top:1141;width:45;height:0" coordorigin="4286,1141" coordsize="45,0" path="m4286,1141l4331,1141e" filled="f" stroked="t" strokeweight="0.849962pt" strokecolor="#EDEDED">
              <v:path arrowok="t"/>
            </v:shape>
            <v:shape style="position:absolute;left:4360;top:1141;width:45;height:0" coordorigin="4360,1141" coordsize="45,0" path="m4360,1141l4405,1141e" filled="f" stroked="t" strokeweight="0.849962pt" strokecolor="#EDEDED">
              <v:path arrowok="t"/>
            </v:shape>
            <v:shape style="position:absolute;left:4434;top:1141;width:45;height:0" coordorigin="4434,1141" coordsize="45,0" path="m4434,1141l4479,1141e" filled="f" stroked="t" strokeweight="0.849962pt" strokecolor="#EDEDED">
              <v:path arrowok="t"/>
            </v:shape>
            <v:shape style="position:absolute;left:4509;top:1141;width:45;height:0" coordorigin="4509,1141" coordsize="45,0" path="m4509,1141l4554,1141e" filled="f" stroked="t" strokeweight="0.849962pt" strokecolor="#EDEDED">
              <v:path arrowok="t"/>
            </v:shape>
            <v:shape style="position:absolute;left:4583;top:1141;width:45;height:0" coordorigin="4583,1141" coordsize="45,0" path="m4583,1141l4628,1141e" filled="f" stroked="t" strokeweight="0.849962pt" strokecolor="#EDEDED">
              <v:path arrowok="t"/>
            </v:shape>
            <v:shape style="position:absolute;left:4658;top:1141;width:45;height:0" coordorigin="4658,1141" coordsize="45,0" path="m4658,1141l4703,1141e" filled="f" stroked="t" strokeweight="0.849962pt" strokecolor="#EDEDED">
              <v:path arrowok="t"/>
            </v:shape>
            <v:shape style="position:absolute;left:4732;top:1141;width:45;height:0" coordorigin="4732,1141" coordsize="45,0" path="m4732,1141l4777,1141e" filled="f" stroked="t" strokeweight="0.849962pt" strokecolor="#EDEDED">
              <v:path arrowok="t"/>
            </v:shape>
            <v:shape style="position:absolute;left:4807;top:1141;width:45;height:0" coordorigin="4807,1141" coordsize="45,0" path="m4807,1141l4852,1141e" filled="f" stroked="t" strokeweight="0.849962pt" strokecolor="#EDEDED">
              <v:path arrowok="t"/>
            </v:shape>
            <v:shape style="position:absolute;left:4881;top:1141;width:45;height:0" coordorigin="4881,1141" coordsize="45,0" path="m4881,1141l4926,1141e" filled="f" stroked="t" strokeweight="0.849962pt" strokecolor="#EDEDED">
              <v:path arrowok="t"/>
            </v:shape>
            <v:shape style="position:absolute;left:4956;top:1141;width:45;height:0" coordorigin="4956,1141" coordsize="45,0" path="m4956,1141l5001,1141e" filled="f" stroked="t" strokeweight="0.849962pt" strokecolor="#EDEDED">
              <v:path arrowok="t"/>
            </v:shape>
            <v:shape style="position:absolute;left:5030;top:1141;width:45;height:0" coordorigin="5030,1141" coordsize="45,0" path="m5030,1141l5075,1141e" filled="f" stroked="t" strokeweight="0.849962pt" strokecolor="#EDEDED">
              <v:path arrowok="t"/>
            </v:shape>
            <v:shape style="position:absolute;left:5105;top:1141;width:45;height:0" coordorigin="5105,1141" coordsize="45,0" path="m5105,1141l5150,1141e" filled="f" stroked="t" strokeweight="0.849962pt" strokecolor="#EDEDED">
              <v:path arrowok="t"/>
            </v:shape>
            <v:shape style="position:absolute;left:5179;top:1141;width:45;height:0" coordorigin="5179,1141" coordsize="45,0" path="m5179,1141l5224,1141e" filled="f" stroked="t" strokeweight="0.849962pt" strokecolor="#EDEDED">
              <v:path arrowok="t"/>
            </v:shape>
            <v:shape style="position:absolute;left:5254;top:1141;width:45;height:0" coordorigin="5254,1141" coordsize="45,0" path="m5254,1141l5299,1141e" filled="f" stroked="t" strokeweight="0.849962pt" strokecolor="#EDEDED">
              <v:path arrowok="t"/>
            </v:shape>
            <v:shape style="position:absolute;left:5328;top:1141;width:45;height:0" coordorigin="5328,1141" coordsize="45,0" path="m5328,1141l5373,1141e" filled="f" stroked="t" strokeweight="0.849962pt" strokecolor="#EDEDED">
              <v:path arrowok="t"/>
            </v:shape>
            <v:shape style="position:absolute;left:5402;top:1141;width:45;height:0" coordorigin="5402,1141" coordsize="45,0" path="m5402,1141l5447,1141e" filled="f" stroked="t" strokeweight="0.849962pt" strokecolor="#EDEDED">
              <v:path arrowok="t"/>
            </v:shape>
            <v:shape style="position:absolute;left:5477;top:1141;width:45;height:0" coordorigin="5477,1141" coordsize="45,0" path="m5477,1141l5522,1141e" filled="f" stroked="t" strokeweight="0.849962pt" strokecolor="#EDEDED">
              <v:path arrowok="t"/>
            </v:shape>
            <v:shape style="position:absolute;left:5551;top:1141;width:45;height:0" coordorigin="5551,1141" coordsize="45,0" path="m5551,1141l5596,1141e" filled="f" stroked="t" strokeweight="0.849962pt" strokecolor="#EDEDED">
              <v:path arrowok="t"/>
            </v:shape>
            <v:shape style="position:absolute;left:5626;top:1141;width:45;height:0" coordorigin="5626,1141" coordsize="45,0" path="m5626,1141l5671,1141e" filled="f" stroked="t" strokeweight="0.849962pt" strokecolor="#EDEDED">
              <v:path arrowok="t"/>
            </v:shape>
            <v:shape style="position:absolute;left:5700;top:1141;width:45;height:0" coordorigin="5700,1141" coordsize="45,0" path="m5700,1141l5745,1141e" filled="f" stroked="t" strokeweight="0.849962pt" strokecolor="#EDEDED">
              <v:path arrowok="t"/>
            </v:shape>
            <v:shape style="position:absolute;left:5775;top:1141;width:45;height:0" coordorigin="5775,1141" coordsize="45,0" path="m5775,1141l5820,1141e" filled="f" stroked="t" strokeweight="0.849962pt" strokecolor="#EDEDED">
              <v:path arrowok="t"/>
            </v:shape>
            <w10:wrap type="none"/>
          </v:group>
        </w:pict>
      </w:r>
      <w:r>
        <w:rPr>
          <w:rFonts w:cs="Courier New" w:hAnsi="Courier New" w:eastAsia="Courier New" w:ascii="Courier New"/>
          <w:b/>
          <w:color w:val="D9371D"/>
          <w:spacing w:val="0"/>
          <w:w w:val="100"/>
          <w:sz w:val="19"/>
          <w:szCs w:val="19"/>
        </w:rPr>
        <w:t>PK</w:t>
      </w:r>
      <w:r>
        <w:rPr>
          <w:rFonts w:cs="Courier New" w:hAnsi="Courier New" w:eastAsia="Courier New" w:ascii="Courier New"/>
          <w:b/>
          <w:color w:val="D9371D"/>
          <w:spacing w:val="0"/>
          <w:w w:val="100"/>
          <w:sz w:val="19"/>
          <w:szCs w:val="19"/>
        </w:rPr>
        <w:t> </w:t>
      </w:r>
      <w:r>
        <w:rPr>
          <w:rFonts w:cs="Courier New" w:hAnsi="Courier New" w:eastAsia="Courier New" w:ascii="Courier New"/>
          <w:color w:val="000000"/>
          <w:spacing w:val="0"/>
          <w:w w:val="100"/>
          <w:sz w:val="19"/>
          <w:szCs w:val="19"/>
        </w:rPr>
        <w:t>id:</w:t>
      </w:r>
      <w:r>
        <w:rPr>
          <w:rFonts w:cs="Courier New" w:hAnsi="Courier New" w:eastAsia="Courier New" w:ascii="Courier New"/>
          <w:color w:val="000000"/>
          <w:spacing w:val="0"/>
          <w:w w:val="100"/>
          <w:sz w:val="19"/>
          <w:szCs w:val="19"/>
        </w:rPr>
        <w:t> </w:t>
      </w:r>
      <w:r>
        <w:rPr>
          <w:rFonts w:cs="Courier New" w:hAnsi="Courier New" w:eastAsia="Courier New" w:ascii="Courier New"/>
          <w:color w:val="000000"/>
          <w:spacing w:val="0"/>
          <w:w w:val="100"/>
          <w:sz w:val="19"/>
          <w:szCs w:val="19"/>
        </w:rPr>
        <w:t>INT</w:t>
      </w:r>
      <w:r>
        <w:rPr>
          <w:rFonts w:cs="Courier New" w:hAnsi="Courier New" w:eastAsia="Courier New" w:ascii="Courier New"/>
          <w:color w:val="000000"/>
          <w:spacing w:val="0"/>
          <w:w w:val="100"/>
          <w:sz w:val="19"/>
          <w:szCs w:val="19"/>
        </w:rPr>
        <w:t>         </w:t>
      </w:r>
      <w:r>
        <w:rPr>
          <w:rFonts w:cs="Courier New" w:hAnsi="Courier New" w:eastAsia="Courier New" w:ascii="Courier New"/>
          <w:color w:val="000000"/>
          <w:spacing w:val="104"/>
          <w:w w:val="100"/>
          <w:sz w:val="19"/>
          <w:szCs w:val="19"/>
        </w:rPr>
        <w:t> </w:t>
      </w:r>
      <w:r>
        <w:rPr>
          <w:rFonts w:cs="Courier New" w:hAnsi="Courier New" w:eastAsia="Courier New" w:ascii="Courier New"/>
          <w:color w:val="000000"/>
          <w:spacing w:val="0"/>
          <w:w w:val="100"/>
          <w:sz w:val="19"/>
          <w:szCs w:val="19"/>
        </w:rPr>
        <w:t>(AUTO_INCREMENT)</w:t>
      </w:r>
      <w:r>
        <w:rPr>
          <w:rFonts w:cs="Courier New" w:hAnsi="Courier New" w:eastAsia="Courier New" w:ascii="Courier New"/>
          <w:color w:val="000000"/>
          <w:spacing w:val="0"/>
          <w:w w:val="100"/>
          <w:sz w:val="19"/>
          <w:szCs w:val="19"/>
        </w:rPr>
        <w:t> </w:t>
      </w:r>
      <w:r>
        <w:rPr>
          <w:rFonts w:cs="Courier New" w:hAnsi="Courier New" w:eastAsia="Courier New" w:ascii="Courier New"/>
          <w:color w:val="000000"/>
          <w:spacing w:val="0"/>
          <w:w w:val="100"/>
          <w:sz w:val="19"/>
          <w:szCs w:val="19"/>
        </w:rPr>
        <w:t>nombre:</w:t>
      </w:r>
      <w:r>
        <w:rPr>
          <w:rFonts w:cs="Courier New" w:hAnsi="Courier New" w:eastAsia="Courier New" w:ascii="Courier New"/>
          <w:color w:val="000000"/>
          <w:spacing w:val="0"/>
          <w:w w:val="100"/>
          <w:sz w:val="19"/>
          <w:szCs w:val="19"/>
        </w:rPr>
        <w:t> </w:t>
      </w:r>
      <w:r>
        <w:rPr>
          <w:rFonts w:cs="Courier New" w:hAnsi="Courier New" w:eastAsia="Courier New" w:ascii="Courier New"/>
          <w:color w:val="000000"/>
          <w:spacing w:val="0"/>
          <w:w w:val="100"/>
          <w:sz w:val="19"/>
          <w:szCs w:val="19"/>
        </w:rPr>
        <w:t>VARCHAR(100)</w:t>
      </w:r>
      <w:r>
        <w:rPr>
          <w:rFonts w:cs="Courier New" w:hAnsi="Courier New" w:eastAsia="Courier New" w:ascii="Courier New"/>
          <w:color w:val="000000"/>
          <w:spacing w:val="0"/>
          <w:w w:val="100"/>
          <w:sz w:val="19"/>
          <w:szCs w:val="19"/>
        </w:rPr>
        <w:t>       </w:t>
      </w:r>
      <w:r>
        <w:rPr>
          <w:rFonts w:cs="Courier New" w:hAnsi="Courier New" w:eastAsia="Courier New" w:ascii="Courier New"/>
          <w:color w:val="000000"/>
          <w:spacing w:val="105"/>
          <w:w w:val="100"/>
          <w:sz w:val="19"/>
          <w:szCs w:val="19"/>
        </w:rPr>
        <w:t> </w:t>
      </w:r>
      <w:r>
        <w:rPr>
          <w:rFonts w:cs="Courier New" w:hAnsi="Courier New" w:eastAsia="Courier New" w:ascii="Courier New"/>
          <w:color w:val="000000"/>
          <w:spacing w:val="0"/>
          <w:w w:val="100"/>
          <w:sz w:val="19"/>
          <w:szCs w:val="19"/>
        </w:rPr>
        <w:t>(UNIQUE)</w:t>
      </w:r>
      <w:r>
        <w:rPr>
          <w:rFonts w:cs="Courier New" w:hAnsi="Courier New" w:eastAsia="Courier New" w:ascii="Courier New"/>
          <w:color w:val="000000"/>
          <w:spacing w:val="0"/>
          <w:w w:val="100"/>
          <w:sz w:val="19"/>
          <w:szCs w:val="19"/>
        </w:rPr>
        <w:t> </w:t>
      </w:r>
      <w:r>
        <w:rPr>
          <w:rFonts w:cs="Courier New" w:hAnsi="Courier New" w:eastAsia="Courier New" w:ascii="Courier New"/>
          <w:color w:val="000000"/>
          <w:spacing w:val="0"/>
          <w:w w:val="100"/>
          <w:sz w:val="19"/>
          <w:szCs w:val="19"/>
        </w:rPr>
        <w:t>descripcion:</w:t>
      </w:r>
      <w:r>
        <w:rPr>
          <w:rFonts w:cs="Courier New" w:hAnsi="Courier New" w:eastAsia="Courier New" w:ascii="Courier New"/>
          <w:color w:val="000000"/>
          <w:spacing w:val="0"/>
          <w:w w:val="100"/>
          <w:sz w:val="19"/>
          <w:szCs w:val="19"/>
        </w:rPr>
        <w:t> </w:t>
      </w:r>
      <w:r>
        <w:rPr>
          <w:rFonts w:cs="Courier New" w:hAnsi="Courier New" w:eastAsia="Courier New" w:ascii="Courier New"/>
          <w:color w:val="000000"/>
          <w:spacing w:val="0"/>
          <w:w w:val="100"/>
          <w:sz w:val="19"/>
          <w:szCs w:val="19"/>
        </w:rPr>
        <w:t>TEXT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31"/>
      </w:pPr>
      <w:r>
        <w:br w:type="column"/>
      </w:r>
      <w:r>
        <w:rPr>
          <w:rFonts w:cs="Times New Roman" w:hAnsi="Times New Roman" w:eastAsia="Times New Roman" w:ascii="Times New Roman"/>
          <w:b/>
          <w:color w:val="FFFFFF"/>
          <w:spacing w:val="0"/>
          <w:w w:val="100"/>
          <w:sz w:val="22"/>
          <w:szCs w:val="22"/>
        </w:rPr>
        <w:t>PRODUC</w:t>
      </w:r>
      <w:r>
        <w:rPr>
          <w:rFonts w:cs="Times New Roman" w:hAnsi="Times New Roman" w:eastAsia="Times New Roman" w:ascii="Times New Roman"/>
          <w:b/>
          <w:color w:val="FFFFFF"/>
          <w:spacing w:val="-4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color w:val="FFFFFF"/>
          <w:spacing w:val="0"/>
          <w:w w:val="100"/>
          <w:sz w:val="22"/>
          <w:szCs w:val="22"/>
        </w:rPr>
        <w:t>OS</w:t>
      </w:r>
      <w:r>
        <w:rPr>
          <w:rFonts w:cs="Times New Roman" w:hAnsi="Times New Roman" w:eastAsia="Times New Roman" w:ascii="Times New Roman"/>
          <w:b/>
          <w:color w:val="FFFFFF"/>
          <w:spacing w:val="0"/>
          <w:w w:val="100"/>
          <w:sz w:val="22"/>
          <w:szCs w:val="22"/>
        </w:rPr>
        <w:t>                                      </w:t>
      </w:r>
      <w:r>
        <w:rPr>
          <w:rFonts w:cs="Times New Roman" w:hAnsi="Times New Roman" w:eastAsia="Times New Roman" w:ascii="Times New Roman"/>
          <w:b/>
          <w:color w:val="FFFFFF"/>
          <w:spacing w:val="2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color w:val="FFFFFF"/>
          <w:spacing w:val="0"/>
          <w:w w:val="100"/>
          <w:sz w:val="22"/>
          <w:szCs w:val="22"/>
        </w:rPr>
        <w:t>[</w:t>
      </w:r>
      <w:r>
        <w:rPr>
          <w:rFonts w:cs="Times New Roman" w:hAnsi="Times New Roman" w:eastAsia="Times New Roman" w:ascii="Times New Roman"/>
          <w:b/>
          <w:color w:val="FFFFFF"/>
          <w:spacing w:val="-2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color w:val="FFFFFF"/>
          <w:spacing w:val="0"/>
          <w:w w:val="100"/>
          <w:sz w:val="22"/>
          <w:szCs w:val="22"/>
        </w:rPr>
        <w:t>able]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</w:r>
    </w:p>
    <w:p>
      <w:pPr>
        <w:rPr>
          <w:sz w:val="17"/>
          <w:szCs w:val="17"/>
        </w:rPr>
        <w:jc w:val="left"/>
        <w:spacing w:before="9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ourier New" w:hAnsi="Courier New" w:eastAsia="Courier New" w:ascii="Courier New"/>
          <w:sz w:val="19"/>
          <w:szCs w:val="19"/>
        </w:rPr>
        <w:jc w:val="left"/>
      </w:pPr>
      <w:r>
        <w:pict>
          <v:group style="position:absolute;margin-left:310.44pt;margin-top:-41.7325pt;width:229.935pt;height:174.96pt;mso-position-horizontal-relative:page;mso-position-vertical-relative:paragraph;z-index:-2845" coordorigin="6209,-835" coordsize="4599,3499">
            <v:shape style="position:absolute;left:6211;top:-832;width:4718;height:3494" coordorigin="6211,-832" coordsize="4718,3494" path="m6211,-832l6211,-742,10800,-742,10800,-832,6211,-832xe" filled="t" fillcolor="#000000" stroked="f">
              <v:path arrowok="t"/>
              <v:fill/>
            </v:shape>
            <v:shape style="position:absolute;left:6211;top:-832;width:4718;height:3494" coordorigin="6211,-832" coordsize="4718,3494" path="m6211,-742l6211,-742,6211,2513,6375,2513,6310,2477,6300,2438,6300,-667,6336,-731,6354,-739,6375,-742e" filled="t" fillcolor="#000000" stroked="f">
              <v:path arrowok="t"/>
              <v:fill/>
            </v:shape>
            <v:shape style="position:absolute;left:6211;top:-832;width:4718;height:3494" coordorigin="6211,-832" coordsize="4718,3494" path="m10725,-742l10789,-706,10800,-667,10800,2438,10763,2502,10725,2513,10800,2513,10800,-740,10800,-742e" filled="t" fillcolor="#000000" stroked="f">
              <v:path arrowok="t"/>
              <v:fill/>
            </v:shape>
            <v:shape style="position:absolute;left:6211;top:-832;width:4718;height:3494" coordorigin="6211,-832" coordsize="4718,3494" path="m6211,2513l6211,2662,10800,2662,10800,2513e" filled="t" fillcolor="#000000" stroked="f">
              <v:path arrowok="t"/>
              <v:fill/>
            </v:shape>
            <v:shape style="position:absolute;left:6292;top:-749;width:4515;height:3270" coordorigin="6292,-749" coordsize="4515,3270" path="m10735,2520l10790,2488,10800,2471,10800,-700,10783,-725,10779,-729,10775,-732,10770,-735,10766,-738,10730,-749,6369,-749,6316,-725,6313,-721,6309,-717,6306,-713,6303,-708,6301,-703,6299,-698,6296,-693,6295,-688,6294,-683,6293,-678,6292,-672,6292,-667,6292,2443,6293,2449,6294,2454,6295,2459,6296,2465,6299,2470,6301,2475,6303,2479,6306,2484,6309,2488,6313,2493,6316,2496,6320,2500,6324,2504,6329,2507,6333,2510,6338,2512,6343,2514,6348,2516,6353,2518,6359,2519,6364,2520,6369,2521,10730,2521,10735,2520xe" filled="t" fillcolor="#FDFDFD" stroked="f">
              <v:path arrowok="t"/>
              <v:fill/>
            </v:shape>
            <v:shape style="position:absolute;left:6292;top:-749;width:4515;height:3270" coordorigin="6292,-749" coordsize="4515,3270" path="m6292,-667l6292,2438e" filled="f" stroked="t" strokeweight="0.749962pt" strokecolor="#333333">
              <v:path arrowok="t"/>
            </v:shape>
            <v:shape style="position:absolute;left:6292;top:-749;width:4515;height:3270" coordorigin="6292,-749" coordsize="4515,3270" path="m6294,-683l6293,-678,6292,-672,6292,-667e" filled="f" stroked="t" strokeweight="0.749962pt" strokecolor="#333333">
              <v:path arrowok="t"/>
            </v:shape>
            <v:shape style="position:absolute;left:6292;top:-749;width:4515;height:3270" coordorigin="6292,-749" coordsize="4515,3270" path="m6299,-698l6296,-693,6295,-688,6294,-683e" filled="f" stroked="t" strokeweight="0.749962pt" strokecolor="#333333">
              <v:path arrowok="t"/>
            </v:shape>
            <v:shape style="position:absolute;left:6292;top:-749;width:4515;height:3270" coordorigin="6292,-749" coordsize="4515,3270" path="m6306,-713l6303,-708,6301,-703,6299,-698e" filled="f" stroked="t" strokeweight="0.749962pt" strokecolor="#333333">
              <v:path arrowok="t"/>
            </v:shape>
            <v:shape style="position:absolute;left:6292;top:-749;width:4515;height:3270" coordorigin="6292,-749" coordsize="4515,3270" path="m6316,-725l6313,-721,6309,-717,6306,-713e" filled="f" stroked="t" strokeweight="0.749962pt" strokecolor="#333333">
              <v:path arrowok="t"/>
            </v:shape>
            <v:shape style="position:absolute;left:6292;top:-749;width:4515;height:3270" coordorigin="6292,-749" coordsize="4515,3270" path="m6329,-735l6324,-732,6320,-729,6316,-725e" filled="f" stroked="t" strokeweight="0.749962pt" strokecolor="#333333">
              <v:path arrowok="t"/>
            </v:shape>
            <v:shape style="position:absolute;left:6292;top:-749;width:4515;height:3270" coordorigin="6292,-749" coordsize="4515,3270" path="m6343,-743l6338,-741,6333,-738,6329,-735e" filled="f" stroked="t" strokeweight="0.749962pt" strokecolor="#333333">
              <v:path arrowok="t"/>
            </v:shape>
            <v:shape style="position:absolute;left:6292;top:-749;width:4515;height:3270" coordorigin="6292,-749" coordsize="4515,3270" path="m6359,-748l6353,-747,6348,-745,6343,-743e" filled="f" stroked="t" strokeweight="0.749962pt" strokecolor="#333333">
              <v:path arrowok="t"/>
            </v:shape>
            <v:shape style="position:absolute;left:6292;top:-749;width:4515;height:3270" coordorigin="6292,-749" coordsize="4515,3270" path="m6375,-749l6369,-749,6364,-749,6359,-748e" filled="f" stroked="t" strokeweight="0.749962pt" strokecolor="#333333">
              <v:path arrowok="t"/>
            </v:shape>
            <v:shape style="position:absolute;left:6292;top:-749;width:4515;height:3270" coordorigin="6292,-749" coordsize="4515,3270" path="m10725,-749l6375,-749e" filled="f" stroked="t" strokeweight="0.749962pt" strokecolor="#333333">
              <v:path arrowok="t"/>
            </v:shape>
            <v:shape style="position:absolute;left:6292;top:-749;width:4515;height:3270" coordorigin="6292,-749" coordsize="4515,3270" path="m6375,-749l10725,-749e" filled="f" stroked="t" strokeweight="0.749962pt" strokecolor="#333333">
              <v:path arrowok="t"/>
            </v:shape>
            <v:shape style="position:absolute;left:6292;top:-749;width:4515;height:3270" coordorigin="6292,-749" coordsize="4515,3270" path="m10751,-745l10746,-747,10741,-748,10735,-749,10730,-749,10725,-749e" filled="f" stroked="t" strokeweight="0.749962pt" strokecolor="#333333">
              <v:path arrowok="t"/>
            </v:shape>
            <v:shape style="position:absolute;left:6292;top:-749;width:4515;height:3270" coordorigin="6292,-749" coordsize="4515,3270" path="m10756,-743l10751,-745e" filled="f" stroked="t" strokeweight="0.749962pt" strokecolor="#333333">
              <v:path arrowok="t"/>
            </v:shape>
            <v:shape style="position:absolute;left:6292;top:-749;width:4515;height:3270" coordorigin="6292,-749" coordsize="4515,3270" path="m10761,2512l10766,2510,10770,2507,10775,2504,10779,2500,10783,2496,10787,2493,10790,2488,10793,2484,10796,2479,10799,2475,10800,2471e" filled="f" stroked="t" strokeweight="0.749962pt" strokecolor="#333333">
              <v:path arrowok="t"/>
            </v:shape>
            <v:shape style="position:absolute;left:6292;top:-749;width:4515;height:3270" coordorigin="6292,-749" coordsize="4515,3270" path="m10800,-700l10799,-703,10796,-708,10793,-713,10790,-717,10787,-721,10783,-725,10779,-729,10775,-732,10770,-735,10766,-738,10761,-741,10756,-743e" filled="f" stroked="t" strokeweight="0.749962pt" strokecolor="#333333">
              <v:path arrowok="t"/>
            </v:shape>
            <v:shape style="position:absolute;left:6292;top:-749;width:4515;height:3270" coordorigin="6292,-749" coordsize="4515,3270" path="m10756,2514l10761,2512e" filled="f" stroked="t" strokeweight="0.749962pt" strokecolor="#333333">
              <v:path arrowok="t"/>
            </v:shape>
            <v:shape style="position:absolute;left:6292;top:-749;width:4515;height:3270" coordorigin="6292,-749" coordsize="4515,3270" path="m10746,2518l10751,2516,10756,2514e" filled="f" stroked="t" strokeweight="0.749962pt" strokecolor="#333333">
              <v:path arrowok="t"/>
            </v:shape>
            <v:shape style="position:absolute;left:6292;top:-749;width:4515;height:3270" coordorigin="6292,-749" coordsize="4515,3270" path="m10741,2519l10746,2518e" filled="f" stroked="t" strokeweight="0.749962pt" strokecolor="#333333">
              <v:path arrowok="t"/>
            </v:shape>
            <v:shape style="position:absolute;left:6292;top:-749;width:4515;height:3270" coordorigin="6292,-749" coordsize="4515,3270" path="m10735,2520l10741,2519e" filled="f" stroked="t" strokeweight="0.749962pt" strokecolor="#333333">
              <v:path arrowok="t"/>
            </v:shape>
            <v:shape style="position:absolute;left:6292;top:-749;width:4515;height:3270" coordorigin="6292,-749" coordsize="4515,3270" path="m10725,2521l10730,2521,10735,2520e" filled="f" stroked="t" strokeweight="0.749962pt" strokecolor="#333333">
              <v:path arrowok="t"/>
            </v:shape>
            <v:shape style="position:absolute;left:6292;top:-749;width:4515;height:3270" coordorigin="6292,-749" coordsize="4515,3270" path="m10725,2521l6375,2521,10725,2521e" filled="f" stroked="t" strokeweight="0.749962pt" strokecolor="#333333">
              <v:path arrowok="t"/>
            </v:shape>
            <v:shape style="position:absolute;left:6292;top:-749;width:4515;height:3270" coordorigin="6292,-749" coordsize="4515,3270" path="m6359,2519l6364,2520,6369,2521,6375,2521e" filled="f" stroked="t" strokeweight="0.749962pt" strokecolor="#333333">
              <v:path arrowok="t"/>
            </v:shape>
            <v:shape style="position:absolute;left:6292;top:-749;width:4515;height:3270" coordorigin="6292,-749" coordsize="4515,3270" path="m6343,2514l6348,2516,6353,2518,6359,2519e" filled="f" stroked="t" strokeweight="0.749962pt" strokecolor="#333333">
              <v:path arrowok="t"/>
            </v:shape>
            <v:shape style="position:absolute;left:6292;top:-749;width:4515;height:3270" coordorigin="6292,-749" coordsize="4515,3270" path="m6329,2507l6333,2510,6338,2512,6343,2514e" filled="f" stroked="t" strokeweight="0.749962pt" strokecolor="#333333">
              <v:path arrowok="t"/>
            </v:shape>
            <v:shape style="position:absolute;left:6292;top:-749;width:4515;height:3270" coordorigin="6292,-749" coordsize="4515,3270" path="m6316,2496l6320,2500,6324,2504,6329,2507e" filled="f" stroked="t" strokeweight="0.749962pt" strokecolor="#333333">
              <v:path arrowok="t"/>
            </v:shape>
            <v:shape style="position:absolute;left:6292;top:-749;width:4515;height:3270" coordorigin="6292,-749" coordsize="4515,3270" path="m6306,2484l6309,2488,6313,2493,6316,2496e" filled="f" stroked="t" strokeweight="0.749962pt" strokecolor="#333333">
              <v:path arrowok="t"/>
            </v:shape>
            <v:shape style="position:absolute;left:6292;top:-749;width:4515;height:3270" coordorigin="6292,-749" coordsize="4515,3270" path="m6299,2470l6301,2475,6303,2479,6306,2484e" filled="f" stroked="t" strokeweight="0.749962pt" strokecolor="#333333">
              <v:path arrowok="t"/>
            </v:shape>
            <v:shape style="position:absolute;left:6292;top:-749;width:4515;height:3270" coordorigin="6292,-749" coordsize="4515,3270" path="m6294,2454l6295,2459,6296,2465,6299,2470e" filled="f" stroked="t" strokeweight="0.749962pt" strokecolor="#333333">
              <v:path arrowok="t"/>
            </v:shape>
            <v:shape style="position:absolute;left:6292;top:-749;width:4515;height:3270" coordorigin="6292,-749" coordsize="4515,3270" path="m6292,2438l6292,2443,6293,2449,6294,2454e" filled="f" stroked="t" strokeweight="0.749962pt" strokecolor="#333333">
              <v:path arrowok="t"/>
            </v:shape>
            <v:shape style="position:absolute;left:6300;top:-742;width:4500;height:510" coordorigin="6300,-742" coordsize="4500,510" path="m10800,-232l6300,-232,6300,-690,6301,-697,6304,-705,6307,-712,6312,-719,6317,-724,6323,-730,6329,-734,6337,-737,6344,-740,6352,-742,10747,-742,10782,-724,10788,-719,10792,-712,10795,-705,10798,-697,10800,-690,10800,-232xe" filled="t" fillcolor="#2E343C" stroked="f">
              <v:path arrowok="t"/>
              <v:fill/>
            </v:shape>
            <v:shape style="position:absolute;left:6450;top:316;width:45;height:0" coordorigin="6450,316" coordsize="45,0" path="m6450,316l6495,316e" filled="f" stroked="t" strokeweight="0.849962pt" strokecolor="#EDEDED">
              <v:path arrowok="t"/>
            </v:shape>
            <v:shape style="position:absolute;left:6525;top:316;width:45;height:0" coordorigin="6525,316" coordsize="45,0" path="m6525,316l6570,316e" filled="f" stroked="t" strokeweight="0.849962pt" strokecolor="#EDEDED">
              <v:path arrowok="t"/>
            </v:shape>
            <v:shape style="position:absolute;left:6601;top:316;width:45;height:0" coordorigin="6601,316" coordsize="45,0" path="m6601,316l6646,316e" filled="f" stroked="t" strokeweight="0.849962pt" strokecolor="#EDEDED">
              <v:path arrowok="t"/>
            </v:shape>
            <v:shape style="position:absolute;left:6676;top:316;width:45;height:0" coordorigin="6676,316" coordsize="45,0" path="m6676,316l6721,316e" filled="f" stroked="t" strokeweight="0.849962pt" strokecolor="#EDEDED">
              <v:path arrowok="t"/>
            </v:shape>
            <v:shape style="position:absolute;left:6752;top:316;width:45;height:0" coordorigin="6752,316" coordsize="45,0" path="m6752,316l6797,316e" filled="f" stroked="t" strokeweight="0.849962pt" strokecolor="#EDEDED">
              <v:path arrowok="t"/>
            </v:shape>
            <v:shape style="position:absolute;left:6827;top:316;width:45;height:0" coordorigin="6827,316" coordsize="45,0" path="m6827,316l6872,316e" filled="f" stroked="t" strokeweight="0.849962pt" strokecolor="#EDEDED">
              <v:path arrowok="t"/>
            </v:shape>
            <v:shape style="position:absolute;left:6903;top:316;width:45;height:0" coordorigin="6903,316" coordsize="45,0" path="m6903,316l6948,316e" filled="f" stroked="t" strokeweight="0.849962pt" strokecolor="#EDEDED">
              <v:path arrowok="t"/>
            </v:shape>
            <v:shape style="position:absolute;left:6979;top:316;width:45;height:0" coordorigin="6979,316" coordsize="45,0" path="m6979,316l7024,316e" filled="f" stroked="t" strokeweight="0.849962pt" strokecolor="#EDEDED">
              <v:path arrowok="t"/>
            </v:shape>
            <v:shape style="position:absolute;left:7054;top:316;width:45;height:0" coordorigin="7054,316" coordsize="45,0" path="m7054,316l7099,316e" filled="f" stroked="t" strokeweight="0.849962pt" strokecolor="#EDEDED">
              <v:path arrowok="t"/>
            </v:shape>
            <v:shape style="position:absolute;left:7130;top:316;width:45;height:0" coordorigin="7130,316" coordsize="45,0" path="m7130,316l7175,316e" filled="f" stroked="t" strokeweight="0.849962pt" strokecolor="#EDEDED">
              <v:path arrowok="t"/>
            </v:shape>
            <v:shape style="position:absolute;left:7205;top:316;width:45;height:0" coordorigin="7205,316" coordsize="45,0" path="m7205,316l7250,316e" filled="f" stroked="t" strokeweight="0.849962pt" strokecolor="#EDEDED">
              <v:path arrowok="t"/>
            </v:shape>
            <v:shape style="position:absolute;left:7281;top:316;width:45;height:0" coordorigin="7281,316" coordsize="45,0" path="m7281,316l7326,316e" filled="f" stroked="t" strokeweight="0.849962pt" strokecolor="#EDEDED">
              <v:path arrowok="t"/>
            </v:shape>
            <v:shape style="position:absolute;left:7356;top:316;width:45;height:0" coordorigin="7356,316" coordsize="45,0" path="m7356,316l7401,316e" filled="f" stroked="t" strokeweight="0.849962pt" strokecolor="#EDEDED">
              <v:path arrowok="t"/>
            </v:shape>
            <v:shape style="position:absolute;left:7432;top:316;width:45;height:0" coordorigin="7432,316" coordsize="45,0" path="m7432,316l7477,316e" filled="f" stroked="t" strokeweight="0.849962pt" strokecolor="#EDEDED">
              <v:path arrowok="t"/>
            </v:shape>
            <v:shape style="position:absolute;left:7507;top:316;width:45;height:0" coordorigin="7507,316" coordsize="45,0" path="m7507,316l7552,316e" filled="f" stroked="t" strokeweight="0.849962pt" strokecolor="#EDEDED">
              <v:path arrowok="t"/>
            </v:shape>
            <v:shape style="position:absolute;left:7583;top:316;width:45;height:0" coordorigin="7583,316" coordsize="45,0" path="m7583,316l7628,316e" filled="f" stroked="t" strokeweight="0.849962pt" strokecolor="#EDEDED">
              <v:path arrowok="t"/>
            </v:shape>
            <v:shape style="position:absolute;left:7658;top:316;width:45;height:0" coordorigin="7658,316" coordsize="45,0" path="m7658,316l7703,316e" filled="f" stroked="t" strokeweight="0.849962pt" strokecolor="#EDEDED">
              <v:path arrowok="t"/>
            </v:shape>
            <v:shape style="position:absolute;left:7734;top:316;width:45;height:0" coordorigin="7734,316" coordsize="45,0" path="m7734,316l7779,316e" filled="f" stroked="t" strokeweight="0.849962pt" strokecolor="#EDEDED">
              <v:path arrowok="t"/>
            </v:shape>
            <v:shape style="position:absolute;left:7809;top:316;width:45;height:0" coordorigin="7809,316" coordsize="45,0" path="m7809,316l7854,316e" filled="f" stroked="t" strokeweight="0.849962pt" strokecolor="#EDEDED">
              <v:path arrowok="t"/>
            </v:shape>
            <v:shape style="position:absolute;left:7885;top:316;width:45;height:0" coordorigin="7885,316" coordsize="45,0" path="m7885,316l7930,316e" filled="f" stroked="t" strokeweight="0.849962pt" strokecolor="#EDEDED">
              <v:path arrowok="t"/>
            </v:shape>
            <v:shape style="position:absolute;left:7961;top:316;width:45;height:0" coordorigin="7961,316" coordsize="45,0" path="m7961,316l8006,316e" filled="f" stroked="t" strokeweight="0.849962pt" strokecolor="#EDEDED">
              <v:path arrowok="t"/>
            </v:shape>
            <v:shape style="position:absolute;left:8036;top:316;width:45;height:0" coordorigin="8036,316" coordsize="45,0" path="m8036,316l8081,316e" filled="f" stroked="t" strokeweight="0.849962pt" strokecolor="#EDEDED">
              <v:path arrowok="t"/>
            </v:shape>
            <v:shape style="position:absolute;left:8112;top:316;width:45;height:0" coordorigin="8112,316" coordsize="45,0" path="m8112,316l8157,316e" filled="f" stroked="t" strokeweight="0.849962pt" strokecolor="#EDEDED">
              <v:path arrowok="t"/>
            </v:shape>
            <v:shape style="position:absolute;left:8187;top:316;width:45;height:0" coordorigin="8187,316" coordsize="45,0" path="m8187,316l8232,316e" filled="f" stroked="t" strokeweight="0.849962pt" strokecolor="#EDEDED">
              <v:path arrowok="t"/>
            </v:shape>
            <v:shape style="position:absolute;left:8263;top:316;width:45;height:0" coordorigin="8263,316" coordsize="45,0" path="m8263,316l8308,316e" filled="f" stroked="t" strokeweight="0.849962pt" strokecolor="#EDEDED">
              <v:path arrowok="t"/>
            </v:shape>
            <v:shape style="position:absolute;left:8338;top:316;width:45;height:0" coordorigin="8338,316" coordsize="45,0" path="m8338,316l8383,316e" filled="f" stroked="t" strokeweight="0.849962pt" strokecolor="#EDEDED">
              <v:path arrowok="t"/>
            </v:shape>
            <v:shape style="position:absolute;left:8414;top:316;width:45;height:0" coordorigin="8414,316" coordsize="45,0" path="m8414,316l8459,316e" filled="f" stroked="t" strokeweight="0.849962pt" strokecolor="#EDEDED">
              <v:path arrowok="t"/>
            </v:shape>
            <v:shape style="position:absolute;left:8489;top:316;width:45;height:0" coordorigin="8489,316" coordsize="45,0" path="m8489,316l8534,316e" filled="f" stroked="t" strokeweight="0.849962pt" strokecolor="#EDEDED">
              <v:path arrowok="t"/>
            </v:shape>
            <v:shape style="position:absolute;left:8565;top:316;width:45;height:0" coordorigin="8565,316" coordsize="45,0" path="m8565,316l8610,316e" filled="f" stroked="t" strokeweight="0.849962pt" strokecolor="#EDEDED">
              <v:path arrowok="t"/>
            </v:shape>
            <v:shape style="position:absolute;left:8640;top:316;width:45;height:0" coordorigin="8640,316" coordsize="45,0" path="m8640,316l8685,316e" filled="f" stroked="t" strokeweight="0.849962pt" strokecolor="#EDEDED">
              <v:path arrowok="t"/>
            </v:shape>
            <v:shape style="position:absolute;left:8716;top:316;width:45;height:0" coordorigin="8716,316" coordsize="45,0" path="m8716,316l8761,316e" filled="f" stroked="t" strokeweight="0.849962pt" strokecolor="#EDEDED">
              <v:path arrowok="t"/>
            </v:shape>
            <v:shape style="position:absolute;left:8792;top:316;width:45;height:0" coordorigin="8792,316" coordsize="45,0" path="m8792,316l8837,316e" filled="f" stroked="t" strokeweight="0.849962pt" strokecolor="#EDEDED">
              <v:path arrowok="t"/>
            </v:shape>
            <v:shape style="position:absolute;left:8867;top:316;width:45;height:0" coordorigin="8867,316" coordsize="45,0" path="m8867,316l8912,316e" filled="f" stroked="t" strokeweight="0.849962pt" strokecolor="#EDEDED">
              <v:path arrowok="t"/>
            </v:shape>
            <v:shape style="position:absolute;left:8943;top:316;width:45;height:0" coordorigin="8943,316" coordsize="45,0" path="m8943,316l8988,316e" filled="f" stroked="t" strokeweight="0.849962pt" strokecolor="#EDEDED">
              <v:path arrowok="t"/>
            </v:shape>
            <v:shape style="position:absolute;left:9018;top:316;width:45;height:0" coordorigin="9018,316" coordsize="45,0" path="m9018,316l9063,316e" filled="f" stroked="t" strokeweight="0.849962pt" strokecolor="#EDEDED">
              <v:path arrowok="t"/>
            </v:shape>
            <v:shape style="position:absolute;left:9094;top:316;width:45;height:0" coordorigin="9094,316" coordsize="45,0" path="m9094,316l9139,316e" filled="f" stroked="t" strokeweight="0.849962pt" strokecolor="#EDEDED">
              <v:path arrowok="t"/>
            </v:shape>
            <v:shape style="position:absolute;left:9169;top:316;width:45;height:0" coordorigin="9169,316" coordsize="45,0" path="m9169,316l9214,316e" filled="f" stroked="t" strokeweight="0.849962pt" strokecolor="#EDEDED">
              <v:path arrowok="t"/>
            </v:shape>
            <v:shape style="position:absolute;left:9245;top:316;width:45;height:0" coordorigin="9245,316" coordsize="45,0" path="m9245,316l9290,316e" filled="f" stroked="t" strokeweight="0.849962pt" strokecolor="#EDEDED">
              <v:path arrowok="t"/>
            </v:shape>
            <v:shape style="position:absolute;left:9320;top:316;width:45;height:0" coordorigin="9320,316" coordsize="45,0" path="m9320,316l9365,316e" filled="f" stroked="t" strokeweight="0.849962pt" strokecolor="#EDEDED">
              <v:path arrowok="t"/>
            </v:shape>
            <v:shape style="position:absolute;left:9396;top:316;width:45;height:0" coordorigin="9396,316" coordsize="45,0" path="m9396,316l9441,316e" filled="f" stroked="t" strokeweight="0.849962pt" strokecolor="#EDEDED">
              <v:path arrowok="t"/>
            </v:shape>
            <v:shape style="position:absolute;left:9471;top:316;width:45;height:0" coordorigin="9471,316" coordsize="45,0" path="m9471,316l9516,316e" filled="f" stroked="t" strokeweight="0.849962pt" strokecolor="#EDEDED">
              <v:path arrowok="t"/>
            </v:shape>
            <v:shape style="position:absolute;left:9547;top:316;width:45;height:0" coordorigin="9547,316" coordsize="45,0" path="m9547,316l9592,316e" filled="f" stroked="t" strokeweight="0.849962pt" strokecolor="#EDEDED">
              <v:path arrowok="t"/>
            </v:shape>
            <v:shape style="position:absolute;left:9622;top:316;width:45;height:0" coordorigin="9622,316" coordsize="45,0" path="m9622,316l9667,316e" filled="f" stroked="t" strokeweight="0.849962pt" strokecolor="#EDEDED">
              <v:path arrowok="t"/>
            </v:shape>
            <v:shape style="position:absolute;left:9698;top:316;width:45;height:0" coordorigin="9698,316" coordsize="45,0" path="m9698,316l9743,316e" filled="f" stroked="t" strokeweight="0.849962pt" strokecolor="#EDEDED">
              <v:path arrowok="t"/>
            </v:shape>
            <v:shape style="position:absolute;left:9774;top:316;width:45;height:0" coordorigin="9774,316" coordsize="45,0" path="m9774,316l9819,316e" filled="f" stroked="t" strokeweight="0.849962pt" strokecolor="#EDEDED">
              <v:path arrowok="t"/>
            </v:shape>
            <v:shape style="position:absolute;left:9849;top:316;width:45;height:0" coordorigin="9849,316" coordsize="45,0" path="m9849,316l9894,316e" filled="f" stroked="t" strokeweight="0.849962pt" strokecolor="#EDEDED">
              <v:path arrowok="t"/>
            </v:shape>
            <v:shape style="position:absolute;left:9925;top:316;width:45;height:0" coordorigin="9925,316" coordsize="45,0" path="m9925,316l9970,316e" filled="f" stroked="t" strokeweight="0.849962pt" strokecolor="#EDEDED">
              <v:path arrowok="t"/>
            </v:shape>
            <v:shape style="position:absolute;left:10000;top:316;width:45;height:0" coordorigin="10000,316" coordsize="45,0" path="m10000,316l10045,316e" filled="f" stroked="t" strokeweight="0.849962pt" strokecolor="#EDEDED">
              <v:path arrowok="t"/>
            </v:shape>
            <v:shape style="position:absolute;left:10076;top:316;width:45;height:0" coordorigin="10076,316" coordsize="45,0" path="m10076,316l10121,316e" filled="f" stroked="t" strokeweight="0.849962pt" strokecolor="#EDEDED">
              <v:path arrowok="t"/>
            </v:shape>
            <v:shape style="position:absolute;left:10151;top:316;width:45;height:0" coordorigin="10151,316" coordsize="45,0" path="m10151,316l10196,316e" filled="f" stroked="t" strokeweight="0.849962pt" strokecolor="#EDEDED">
              <v:path arrowok="t"/>
            </v:shape>
            <v:shape style="position:absolute;left:10227;top:316;width:45;height:0" coordorigin="10227,316" coordsize="45,0" path="m10227,316l10272,316e" filled="f" stroked="t" strokeweight="0.849962pt" strokecolor="#EDEDED">
              <v:path arrowok="t"/>
            </v:shape>
            <v:shape style="position:absolute;left:10302;top:316;width:45;height:0" coordorigin="10302,316" coordsize="45,0" path="m10302,316l10347,316e" filled="f" stroked="t" strokeweight="0.849962pt" strokecolor="#EDEDED">
              <v:path arrowok="t"/>
            </v:shape>
            <v:shape style="position:absolute;left:10378;top:316;width:45;height:0" coordorigin="10378,316" coordsize="45,0" path="m10378,316l10423,316e" filled="f" stroked="t" strokeweight="0.849962pt" strokecolor="#EDEDED">
              <v:path arrowok="t"/>
            </v:shape>
            <v:shape style="position:absolute;left:10453;top:316;width:45;height:0" coordorigin="10453,316" coordsize="45,0" path="m10453,316l10498,316e" filled="f" stroked="t" strokeweight="0.849962pt" strokecolor="#EDEDED">
              <v:path arrowok="t"/>
            </v:shape>
            <v:shape style="position:absolute;left:10529;top:316;width:45;height:0" coordorigin="10529,316" coordsize="45,0" path="m10529,316l10574,316e" filled="f" stroked="t" strokeweight="0.849962pt" strokecolor="#EDEDED">
              <v:path arrowok="t"/>
            </v:shape>
            <v:shape style="position:absolute;left:10605;top:316;width:45;height:0" coordorigin="10605,316" coordsize="45,0" path="m10605,316l10650,316e" filled="f" stroked="t" strokeweight="0.849962pt" strokecolor="#EDEDED">
              <v:path arrowok="t"/>
            </v:shape>
            <v:shape style="position:absolute;left:6450;top:721;width:45;height:0" coordorigin="6450,721" coordsize="45,0" path="m6450,721l6495,721e" filled="f" stroked="t" strokeweight="0.849962pt" strokecolor="#EDEDED">
              <v:path arrowok="t"/>
            </v:shape>
            <v:shape style="position:absolute;left:6525;top:721;width:45;height:0" coordorigin="6525,721" coordsize="45,0" path="m6525,721l6570,721e" filled="f" stroked="t" strokeweight="0.849962pt" strokecolor="#EDEDED">
              <v:path arrowok="t"/>
            </v:shape>
            <v:shape style="position:absolute;left:6601;top:721;width:45;height:0" coordorigin="6601,721" coordsize="45,0" path="m6601,721l6646,721e" filled="f" stroked="t" strokeweight="0.849962pt" strokecolor="#EDEDED">
              <v:path arrowok="t"/>
            </v:shape>
            <v:shape style="position:absolute;left:6676;top:721;width:45;height:0" coordorigin="6676,721" coordsize="45,0" path="m6676,721l6721,721e" filled="f" stroked="t" strokeweight="0.849962pt" strokecolor="#EDEDED">
              <v:path arrowok="t"/>
            </v:shape>
            <v:shape style="position:absolute;left:6752;top:721;width:45;height:0" coordorigin="6752,721" coordsize="45,0" path="m6752,721l6797,721e" filled="f" stroked="t" strokeweight="0.849962pt" strokecolor="#EDEDED">
              <v:path arrowok="t"/>
            </v:shape>
            <v:shape style="position:absolute;left:6827;top:721;width:45;height:0" coordorigin="6827,721" coordsize="45,0" path="m6827,721l6872,721e" filled="f" stroked="t" strokeweight="0.849962pt" strokecolor="#EDEDED">
              <v:path arrowok="t"/>
            </v:shape>
            <v:shape style="position:absolute;left:6903;top:721;width:45;height:0" coordorigin="6903,721" coordsize="45,0" path="m6903,721l6948,721e" filled="f" stroked="t" strokeweight="0.849962pt" strokecolor="#EDEDED">
              <v:path arrowok="t"/>
            </v:shape>
            <v:shape style="position:absolute;left:6979;top:721;width:45;height:0" coordorigin="6979,721" coordsize="45,0" path="m6979,721l7024,721e" filled="f" stroked="t" strokeweight="0.849962pt" strokecolor="#EDEDED">
              <v:path arrowok="t"/>
            </v:shape>
            <v:shape style="position:absolute;left:7054;top:721;width:45;height:0" coordorigin="7054,721" coordsize="45,0" path="m7054,721l7099,721e" filled="f" stroked="t" strokeweight="0.849962pt" strokecolor="#EDEDED">
              <v:path arrowok="t"/>
            </v:shape>
            <v:shape style="position:absolute;left:7130;top:721;width:45;height:0" coordorigin="7130,721" coordsize="45,0" path="m7130,721l7175,721e" filled="f" stroked="t" strokeweight="0.849962pt" strokecolor="#EDEDED">
              <v:path arrowok="t"/>
            </v:shape>
            <v:shape style="position:absolute;left:7205;top:721;width:45;height:0" coordorigin="7205,721" coordsize="45,0" path="m7205,721l7250,721e" filled="f" stroked="t" strokeweight="0.849962pt" strokecolor="#EDEDED">
              <v:path arrowok="t"/>
            </v:shape>
            <v:shape style="position:absolute;left:7281;top:721;width:45;height:0" coordorigin="7281,721" coordsize="45,0" path="m7281,721l7326,721e" filled="f" stroked="t" strokeweight="0.849962pt" strokecolor="#EDEDED">
              <v:path arrowok="t"/>
            </v:shape>
            <v:shape style="position:absolute;left:7356;top:721;width:45;height:0" coordorigin="7356,721" coordsize="45,0" path="m7356,721l7401,721e" filled="f" stroked="t" strokeweight="0.849962pt" strokecolor="#EDEDED">
              <v:path arrowok="t"/>
            </v:shape>
            <v:shape style="position:absolute;left:7432;top:721;width:45;height:0" coordorigin="7432,721" coordsize="45,0" path="m7432,721l7477,721e" filled="f" stroked="t" strokeweight="0.849962pt" strokecolor="#EDEDED">
              <v:path arrowok="t"/>
            </v:shape>
            <v:shape style="position:absolute;left:7507;top:721;width:45;height:0" coordorigin="7507,721" coordsize="45,0" path="m7507,721l7552,721e" filled="f" stroked="t" strokeweight="0.849962pt" strokecolor="#EDEDED">
              <v:path arrowok="t"/>
            </v:shape>
            <v:shape style="position:absolute;left:7583;top:721;width:45;height:0" coordorigin="7583,721" coordsize="45,0" path="m7583,721l7628,721e" filled="f" stroked="t" strokeweight="0.849962pt" strokecolor="#EDEDED">
              <v:path arrowok="t"/>
            </v:shape>
            <v:shape style="position:absolute;left:7658;top:721;width:45;height:0" coordorigin="7658,721" coordsize="45,0" path="m7658,721l7703,721e" filled="f" stroked="t" strokeweight="0.849962pt" strokecolor="#EDEDED">
              <v:path arrowok="t"/>
            </v:shape>
            <v:shape style="position:absolute;left:7734;top:721;width:45;height:0" coordorigin="7734,721" coordsize="45,0" path="m7734,721l7779,721e" filled="f" stroked="t" strokeweight="0.849962pt" strokecolor="#EDEDED">
              <v:path arrowok="t"/>
            </v:shape>
            <v:shape style="position:absolute;left:7809;top:721;width:45;height:0" coordorigin="7809,721" coordsize="45,0" path="m7809,721l7854,721e" filled="f" stroked="t" strokeweight="0.849962pt" strokecolor="#EDEDED">
              <v:path arrowok="t"/>
            </v:shape>
            <v:shape style="position:absolute;left:7885;top:721;width:45;height:0" coordorigin="7885,721" coordsize="45,0" path="m7885,721l7930,721e" filled="f" stroked="t" strokeweight="0.849962pt" strokecolor="#EDEDED">
              <v:path arrowok="t"/>
            </v:shape>
            <v:shape style="position:absolute;left:7961;top:721;width:45;height:0" coordorigin="7961,721" coordsize="45,0" path="m7961,721l8006,721e" filled="f" stroked="t" strokeweight="0.849962pt" strokecolor="#EDEDED">
              <v:path arrowok="t"/>
            </v:shape>
            <v:shape style="position:absolute;left:8036;top:721;width:45;height:0" coordorigin="8036,721" coordsize="45,0" path="m8036,721l8081,721e" filled="f" stroked="t" strokeweight="0.849962pt" strokecolor="#EDEDED">
              <v:path arrowok="t"/>
            </v:shape>
            <v:shape style="position:absolute;left:8112;top:721;width:45;height:0" coordorigin="8112,721" coordsize="45,0" path="m8112,721l8157,721e" filled="f" stroked="t" strokeweight="0.849962pt" strokecolor="#EDEDED">
              <v:path arrowok="t"/>
            </v:shape>
            <v:shape style="position:absolute;left:8187;top:721;width:45;height:0" coordorigin="8187,721" coordsize="45,0" path="m8187,721l8232,721e" filled="f" stroked="t" strokeweight="0.849962pt" strokecolor="#EDEDED">
              <v:path arrowok="t"/>
            </v:shape>
            <v:shape style="position:absolute;left:8263;top:721;width:45;height:0" coordorigin="8263,721" coordsize="45,0" path="m8263,721l8308,721e" filled="f" stroked="t" strokeweight="0.849962pt" strokecolor="#EDEDED">
              <v:path arrowok="t"/>
            </v:shape>
            <v:shape style="position:absolute;left:8338;top:721;width:45;height:0" coordorigin="8338,721" coordsize="45,0" path="m8338,721l8383,721e" filled="f" stroked="t" strokeweight="0.849962pt" strokecolor="#EDEDED">
              <v:path arrowok="t"/>
            </v:shape>
            <v:shape style="position:absolute;left:8414;top:721;width:45;height:0" coordorigin="8414,721" coordsize="45,0" path="m8414,721l8459,721e" filled="f" stroked="t" strokeweight="0.849962pt" strokecolor="#EDEDED">
              <v:path arrowok="t"/>
            </v:shape>
            <v:shape style="position:absolute;left:8489;top:721;width:45;height:0" coordorigin="8489,721" coordsize="45,0" path="m8489,721l8534,721e" filled="f" stroked="t" strokeweight="0.849962pt" strokecolor="#EDEDED">
              <v:path arrowok="t"/>
            </v:shape>
            <v:shape style="position:absolute;left:8565;top:721;width:45;height:0" coordorigin="8565,721" coordsize="45,0" path="m8565,721l8610,721e" filled="f" stroked="t" strokeweight="0.849962pt" strokecolor="#EDEDED">
              <v:path arrowok="t"/>
            </v:shape>
            <v:shape style="position:absolute;left:8640;top:721;width:45;height:0" coordorigin="8640,721" coordsize="45,0" path="m8640,721l8685,721e" filled="f" stroked="t" strokeweight="0.849962pt" strokecolor="#EDEDED">
              <v:path arrowok="t"/>
            </v:shape>
            <v:shape style="position:absolute;left:8716;top:721;width:45;height:0" coordorigin="8716,721" coordsize="45,0" path="m8716,721l8761,721e" filled="f" stroked="t" strokeweight="0.849962pt" strokecolor="#EDEDED">
              <v:path arrowok="t"/>
            </v:shape>
            <v:shape style="position:absolute;left:8792;top:721;width:45;height:0" coordorigin="8792,721" coordsize="45,0" path="m8792,721l8837,721e" filled="f" stroked="t" strokeweight="0.849962pt" strokecolor="#EDEDED">
              <v:path arrowok="t"/>
            </v:shape>
            <v:shape style="position:absolute;left:8867;top:721;width:45;height:0" coordorigin="8867,721" coordsize="45,0" path="m8867,721l8912,721e" filled="f" stroked="t" strokeweight="0.849962pt" strokecolor="#EDEDED">
              <v:path arrowok="t"/>
            </v:shape>
            <v:shape style="position:absolute;left:8943;top:721;width:45;height:0" coordorigin="8943,721" coordsize="45,0" path="m8943,721l8988,721e" filled="f" stroked="t" strokeweight="0.849962pt" strokecolor="#EDEDED">
              <v:path arrowok="t"/>
            </v:shape>
            <v:shape style="position:absolute;left:9018;top:721;width:45;height:0" coordorigin="9018,721" coordsize="45,0" path="m9018,721l9063,721e" filled="f" stroked="t" strokeweight="0.849962pt" strokecolor="#EDEDED">
              <v:path arrowok="t"/>
            </v:shape>
            <v:shape style="position:absolute;left:9094;top:721;width:45;height:0" coordorigin="9094,721" coordsize="45,0" path="m9094,721l9139,721e" filled="f" stroked="t" strokeweight="0.849962pt" strokecolor="#EDEDED">
              <v:path arrowok="t"/>
            </v:shape>
            <v:shape style="position:absolute;left:9169;top:721;width:45;height:0" coordorigin="9169,721" coordsize="45,0" path="m9169,721l9214,721e" filled="f" stroked="t" strokeweight="0.849962pt" strokecolor="#EDEDED">
              <v:path arrowok="t"/>
            </v:shape>
            <v:shape style="position:absolute;left:9245;top:721;width:45;height:0" coordorigin="9245,721" coordsize="45,0" path="m9245,721l9290,721e" filled="f" stroked="t" strokeweight="0.849962pt" strokecolor="#EDEDED">
              <v:path arrowok="t"/>
            </v:shape>
            <v:shape style="position:absolute;left:9320;top:721;width:45;height:0" coordorigin="9320,721" coordsize="45,0" path="m9320,721l9365,721e" filled="f" stroked="t" strokeweight="0.849962pt" strokecolor="#EDEDED">
              <v:path arrowok="t"/>
            </v:shape>
            <v:shape style="position:absolute;left:9396;top:721;width:45;height:0" coordorigin="9396,721" coordsize="45,0" path="m9396,721l9441,721e" filled="f" stroked="t" strokeweight="0.849962pt" strokecolor="#EDEDED">
              <v:path arrowok="t"/>
            </v:shape>
            <v:shape style="position:absolute;left:9471;top:721;width:45;height:0" coordorigin="9471,721" coordsize="45,0" path="m9471,721l9516,721e" filled="f" stroked="t" strokeweight="0.849962pt" strokecolor="#EDEDED">
              <v:path arrowok="t"/>
            </v:shape>
            <v:shape style="position:absolute;left:9547;top:721;width:45;height:0" coordorigin="9547,721" coordsize="45,0" path="m9547,721l9592,721e" filled="f" stroked="t" strokeweight="0.849962pt" strokecolor="#EDEDED">
              <v:path arrowok="t"/>
            </v:shape>
            <v:shape style="position:absolute;left:9622;top:721;width:45;height:0" coordorigin="9622,721" coordsize="45,0" path="m9622,721l9667,721e" filled="f" stroked="t" strokeweight="0.849962pt" strokecolor="#EDEDED">
              <v:path arrowok="t"/>
            </v:shape>
            <v:shape style="position:absolute;left:9698;top:721;width:45;height:0" coordorigin="9698,721" coordsize="45,0" path="m9698,721l9743,721e" filled="f" stroked="t" strokeweight="0.849962pt" strokecolor="#EDEDED">
              <v:path arrowok="t"/>
            </v:shape>
            <v:shape style="position:absolute;left:9774;top:721;width:45;height:0" coordorigin="9774,721" coordsize="45,0" path="m9774,721l9819,721e" filled="f" stroked="t" strokeweight="0.849962pt" strokecolor="#EDEDED">
              <v:path arrowok="t"/>
            </v:shape>
            <v:shape style="position:absolute;left:9849;top:721;width:45;height:0" coordorigin="9849,721" coordsize="45,0" path="m9849,721l9894,721e" filled="f" stroked="t" strokeweight="0.849962pt" strokecolor="#EDEDED">
              <v:path arrowok="t"/>
            </v:shape>
            <v:shape style="position:absolute;left:9925;top:721;width:45;height:0" coordorigin="9925,721" coordsize="45,0" path="m9925,721l9970,721e" filled="f" stroked="t" strokeweight="0.849962pt" strokecolor="#EDEDED">
              <v:path arrowok="t"/>
            </v:shape>
            <v:shape style="position:absolute;left:10000;top:721;width:45;height:0" coordorigin="10000,721" coordsize="45,0" path="m10000,721l10045,721e" filled="f" stroked="t" strokeweight="0.849962pt" strokecolor="#EDEDED">
              <v:path arrowok="t"/>
            </v:shape>
            <v:shape style="position:absolute;left:10076;top:721;width:45;height:0" coordorigin="10076,721" coordsize="45,0" path="m10076,721l10121,721e" filled="f" stroked="t" strokeweight="0.849962pt" strokecolor="#EDEDED">
              <v:path arrowok="t"/>
            </v:shape>
            <v:shape style="position:absolute;left:10151;top:721;width:45;height:0" coordorigin="10151,721" coordsize="45,0" path="m10151,721l10196,721e" filled="f" stroked="t" strokeweight="0.849962pt" strokecolor="#EDEDED">
              <v:path arrowok="t"/>
            </v:shape>
            <v:shape style="position:absolute;left:10227;top:721;width:45;height:0" coordorigin="10227,721" coordsize="45,0" path="m10227,721l10272,721e" filled="f" stroked="t" strokeweight="0.849962pt" strokecolor="#EDEDED">
              <v:path arrowok="t"/>
            </v:shape>
            <v:shape style="position:absolute;left:10302;top:721;width:45;height:0" coordorigin="10302,721" coordsize="45,0" path="m10302,721l10347,721e" filled="f" stroked="t" strokeweight="0.849962pt" strokecolor="#EDEDED">
              <v:path arrowok="t"/>
            </v:shape>
            <v:shape style="position:absolute;left:10378;top:721;width:45;height:0" coordorigin="10378,721" coordsize="45,0" path="m10378,721l10423,721e" filled="f" stroked="t" strokeweight="0.849962pt" strokecolor="#EDEDED">
              <v:path arrowok="t"/>
            </v:shape>
            <v:shape style="position:absolute;left:10453;top:721;width:45;height:0" coordorigin="10453,721" coordsize="45,0" path="m10453,721l10498,721e" filled="f" stroked="t" strokeweight="0.849962pt" strokecolor="#EDEDED">
              <v:path arrowok="t"/>
            </v:shape>
            <v:shape style="position:absolute;left:10529;top:721;width:45;height:0" coordorigin="10529,721" coordsize="45,0" path="m10529,721l10574,721e" filled="f" stroked="t" strokeweight="0.849962pt" strokecolor="#EDEDED">
              <v:path arrowok="t"/>
            </v:shape>
            <v:shape style="position:absolute;left:10605;top:721;width:45;height:0" coordorigin="10605,721" coordsize="45,0" path="m10605,721l10650,721e" filled="f" stroked="t" strokeweight="0.849962pt" strokecolor="#EDEDED">
              <v:path arrowok="t"/>
            </v:shape>
            <v:shape style="position:absolute;left:6450;top:1141;width:45;height:0" coordorigin="6450,1141" coordsize="45,0" path="m6450,1141l6495,1141e" filled="f" stroked="t" strokeweight="0.849962pt" strokecolor="#EDEDED">
              <v:path arrowok="t"/>
            </v:shape>
            <v:shape style="position:absolute;left:6525;top:1141;width:45;height:0" coordorigin="6525,1141" coordsize="45,0" path="m6525,1141l6570,1141e" filled="f" stroked="t" strokeweight="0.849962pt" strokecolor="#EDEDED">
              <v:path arrowok="t"/>
            </v:shape>
            <v:shape style="position:absolute;left:6601;top:1141;width:45;height:0" coordorigin="6601,1141" coordsize="45,0" path="m6601,1141l6646,1141e" filled="f" stroked="t" strokeweight="0.849962pt" strokecolor="#EDEDED">
              <v:path arrowok="t"/>
            </v:shape>
            <v:shape style="position:absolute;left:6676;top:1141;width:45;height:0" coordorigin="6676,1141" coordsize="45,0" path="m6676,1141l6721,1141e" filled="f" stroked="t" strokeweight="0.849962pt" strokecolor="#EDEDED">
              <v:path arrowok="t"/>
            </v:shape>
            <v:shape style="position:absolute;left:6752;top:1141;width:45;height:0" coordorigin="6752,1141" coordsize="45,0" path="m6752,1141l6797,1141e" filled="f" stroked="t" strokeweight="0.849962pt" strokecolor="#EDEDED">
              <v:path arrowok="t"/>
            </v:shape>
            <v:shape style="position:absolute;left:6827;top:1141;width:45;height:0" coordorigin="6827,1141" coordsize="45,0" path="m6827,1141l6872,1141e" filled="f" stroked="t" strokeweight="0.849962pt" strokecolor="#EDEDED">
              <v:path arrowok="t"/>
            </v:shape>
            <v:shape style="position:absolute;left:6903;top:1141;width:45;height:0" coordorigin="6903,1141" coordsize="45,0" path="m6903,1141l6948,1141e" filled="f" stroked="t" strokeweight="0.849962pt" strokecolor="#EDEDED">
              <v:path arrowok="t"/>
            </v:shape>
            <v:shape style="position:absolute;left:6979;top:1141;width:45;height:0" coordorigin="6979,1141" coordsize="45,0" path="m6979,1141l7024,1141e" filled="f" stroked="t" strokeweight="0.849962pt" strokecolor="#EDEDED">
              <v:path arrowok="t"/>
            </v:shape>
            <v:shape style="position:absolute;left:7054;top:1141;width:45;height:0" coordorigin="7054,1141" coordsize="45,0" path="m7054,1141l7099,1141e" filled="f" stroked="t" strokeweight="0.849962pt" strokecolor="#EDEDED">
              <v:path arrowok="t"/>
            </v:shape>
            <v:shape style="position:absolute;left:7130;top:1141;width:45;height:0" coordorigin="7130,1141" coordsize="45,0" path="m7130,1141l7175,1141e" filled="f" stroked="t" strokeweight="0.849962pt" strokecolor="#EDEDED">
              <v:path arrowok="t"/>
            </v:shape>
            <v:shape style="position:absolute;left:7205;top:1141;width:45;height:0" coordorigin="7205,1141" coordsize="45,0" path="m7205,1141l7250,1141e" filled="f" stroked="t" strokeweight="0.849962pt" strokecolor="#EDEDED">
              <v:path arrowok="t"/>
            </v:shape>
            <v:shape style="position:absolute;left:7281;top:1141;width:45;height:0" coordorigin="7281,1141" coordsize="45,0" path="m7281,1141l7326,1141e" filled="f" stroked="t" strokeweight="0.849962pt" strokecolor="#EDEDED">
              <v:path arrowok="t"/>
            </v:shape>
            <v:shape style="position:absolute;left:7356;top:1141;width:45;height:0" coordorigin="7356,1141" coordsize="45,0" path="m7356,1141l7401,1141e" filled="f" stroked="t" strokeweight="0.849962pt" strokecolor="#EDEDED">
              <v:path arrowok="t"/>
            </v:shape>
            <v:shape style="position:absolute;left:7432;top:1141;width:45;height:0" coordorigin="7432,1141" coordsize="45,0" path="m7432,1141l7477,1141e" filled="f" stroked="t" strokeweight="0.849962pt" strokecolor="#EDEDED">
              <v:path arrowok="t"/>
            </v:shape>
            <v:shape style="position:absolute;left:7507;top:1141;width:45;height:0" coordorigin="7507,1141" coordsize="45,0" path="m7507,1141l7552,1141e" filled="f" stroked="t" strokeweight="0.849962pt" strokecolor="#EDEDED">
              <v:path arrowok="t"/>
            </v:shape>
            <v:shape style="position:absolute;left:7583;top:1141;width:45;height:0" coordorigin="7583,1141" coordsize="45,0" path="m7583,1141l7628,1141e" filled="f" stroked="t" strokeweight="0.849962pt" strokecolor="#EDEDED">
              <v:path arrowok="t"/>
            </v:shape>
            <v:shape style="position:absolute;left:7658;top:1141;width:45;height:0" coordorigin="7658,1141" coordsize="45,0" path="m7658,1141l7703,1141e" filled="f" stroked="t" strokeweight="0.849962pt" strokecolor="#EDEDED">
              <v:path arrowok="t"/>
            </v:shape>
            <v:shape style="position:absolute;left:7734;top:1141;width:45;height:0" coordorigin="7734,1141" coordsize="45,0" path="m7734,1141l7779,1141e" filled="f" stroked="t" strokeweight="0.849962pt" strokecolor="#EDEDED">
              <v:path arrowok="t"/>
            </v:shape>
            <v:shape style="position:absolute;left:7809;top:1141;width:45;height:0" coordorigin="7809,1141" coordsize="45,0" path="m7809,1141l7854,1141e" filled="f" stroked="t" strokeweight="0.849962pt" strokecolor="#EDEDED">
              <v:path arrowok="t"/>
            </v:shape>
            <v:shape style="position:absolute;left:7885;top:1141;width:45;height:0" coordorigin="7885,1141" coordsize="45,0" path="m7885,1141l7930,1141e" filled="f" stroked="t" strokeweight="0.849962pt" strokecolor="#EDEDED">
              <v:path arrowok="t"/>
            </v:shape>
            <v:shape style="position:absolute;left:7961;top:1141;width:45;height:0" coordorigin="7961,1141" coordsize="45,0" path="m7961,1141l8006,1141e" filled="f" stroked="t" strokeweight="0.849962pt" strokecolor="#EDEDED">
              <v:path arrowok="t"/>
            </v:shape>
            <v:shape style="position:absolute;left:8036;top:1141;width:45;height:0" coordorigin="8036,1141" coordsize="45,0" path="m8036,1141l8081,1141e" filled="f" stroked="t" strokeweight="0.849962pt" strokecolor="#EDEDED">
              <v:path arrowok="t"/>
            </v:shape>
            <v:shape style="position:absolute;left:8112;top:1141;width:45;height:0" coordorigin="8112,1141" coordsize="45,0" path="m8112,1141l8157,1141e" filled="f" stroked="t" strokeweight="0.849962pt" strokecolor="#EDEDED">
              <v:path arrowok="t"/>
            </v:shape>
            <v:shape style="position:absolute;left:8187;top:1141;width:45;height:0" coordorigin="8187,1141" coordsize="45,0" path="m8187,1141l8232,1141e" filled="f" stroked="t" strokeweight="0.849962pt" strokecolor="#EDEDED">
              <v:path arrowok="t"/>
            </v:shape>
            <v:shape style="position:absolute;left:8263;top:1141;width:45;height:0" coordorigin="8263,1141" coordsize="45,0" path="m8263,1141l8308,1141e" filled="f" stroked="t" strokeweight="0.849962pt" strokecolor="#EDEDED">
              <v:path arrowok="t"/>
            </v:shape>
            <v:shape style="position:absolute;left:8338;top:1141;width:45;height:0" coordorigin="8338,1141" coordsize="45,0" path="m8338,1141l8383,1141e" filled="f" stroked="t" strokeweight="0.849962pt" strokecolor="#EDEDED">
              <v:path arrowok="t"/>
            </v:shape>
            <v:shape style="position:absolute;left:8414;top:1141;width:45;height:0" coordorigin="8414,1141" coordsize="45,0" path="m8414,1141l8459,1141e" filled="f" stroked="t" strokeweight="0.849962pt" strokecolor="#EDEDED">
              <v:path arrowok="t"/>
            </v:shape>
            <v:shape style="position:absolute;left:8489;top:1141;width:45;height:0" coordorigin="8489,1141" coordsize="45,0" path="m8489,1141l8534,1141e" filled="f" stroked="t" strokeweight="0.849962pt" strokecolor="#EDEDED">
              <v:path arrowok="t"/>
            </v:shape>
            <v:shape style="position:absolute;left:8565;top:1141;width:45;height:0" coordorigin="8565,1141" coordsize="45,0" path="m8565,1141l8610,1141e" filled="f" stroked="t" strokeweight="0.849962pt" strokecolor="#EDEDED">
              <v:path arrowok="t"/>
            </v:shape>
            <v:shape style="position:absolute;left:8640;top:1141;width:45;height:0" coordorigin="8640,1141" coordsize="45,0" path="m8640,1141l8685,1141e" filled="f" stroked="t" strokeweight="0.849962pt" strokecolor="#EDEDED">
              <v:path arrowok="t"/>
            </v:shape>
            <v:shape style="position:absolute;left:8716;top:1141;width:45;height:0" coordorigin="8716,1141" coordsize="45,0" path="m8716,1141l8761,1141e" filled="f" stroked="t" strokeweight="0.849962pt" strokecolor="#EDEDED">
              <v:path arrowok="t"/>
            </v:shape>
            <v:shape style="position:absolute;left:8792;top:1141;width:45;height:0" coordorigin="8792,1141" coordsize="45,0" path="m8792,1141l8837,1141e" filled="f" stroked="t" strokeweight="0.849962pt" strokecolor="#EDEDED">
              <v:path arrowok="t"/>
            </v:shape>
            <v:shape style="position:absolute;left:8867;top:1141;width:45;height:0" coordorigin="8867,1141" coordsize="45,0" path="m8867,1141l8912,1141e" filled="f" stroked="t" strokeweight="0.849962pt" strokecolor="#EDEDED">
              <v:path arrowok="t"/>
            </v:shape>
            <v:shape style="position:absolute;left:8943;top:1141;width:45;height:0" coordorigin="8943,1141" coordsize="45,0" path="m8943,1141l8988,1141e" filled="f" stroked="t" strokeweight="0.849962pt" strokecolor="#EDEDED">
              <v:path arrowok="t"/>
            </v:shape>
            <v:shape style="position:absolute;left:9018;top:1141;width:45;height:0" coordorigin="9018,1141" coordsize="45,0" path="m9018,1141l9063,1141e" filled="f" stroked="t" strokeweight="0.849962pt" strokecolor="#EDEDED">
              <v:path arrowok="t"/>
            </v:shape>
            <v:shape style="position:absolute;left:9094;top:1141;width:45;height:0" coordorigin="9094,1141" coordsize="45,0" path="m9094,1141l9139,1141e" filled="f" stroked="t" strokeweight="0.849962pt" strokecolor="#EDEDED">
              <v:path arrowok="t"/>
            </v:shape>
            <v:shape style="position:absolute;left:9169;top:1141;width:45;height:0" coordorigin="9169,1141" coordsize="45,0" path="m9169,1141l9214,1141e" filled="f" stroked="t" strokeweight="0.849962pt" strokecolor="#EDEDED">
              <v:path arrowok="t"/>
            </v:shape>
            <v:shape style="position:absolute;left:9245;top:1141;width:45;height:0" coordorigin="9245,1141" coordsize="45,0" path="m9245,1141l9290,1141e" filled="f" stroked="t" strokeweight="0.849962pt" strokecolor="#EDEDED">
              <v:path arrowok="t"/>
            </v:shape>
            <v:shape style="position:absolute;left:9320;top:1141;width:45;height:0" coordorigin="9320,1141" coordsize="45,0" path="m9320,1141l9365,1141e" filled="f" stroked="t" strokeweight="0.849962pt" strokecolor="#EDEDED">
              <v:path arrowok="t"/>
            </v:shape>
            <v:shape style="position:absolute;left:9396;top:1141;width:45;height:0" coordorigin="9396,1141" coordsize="45,0" path="m9396,1141l9441,1141e" filled="f" stroked="t" strokeweight="0.849962pt" strokecolor="#EDEDED">
              <v:path arrowok="t"/>
            </v:shape>
            <v:shape style="position:absolute;left:9471;top:1141;width:45;height:0" coordorigin="9471,1141" coordsize="45,0" path="m9471,1141l9516,1141e" filled="f" stroked="t" strokeweight="0.849962pt" strokecolor="#EDEDED">
              <v:path arrowok="t"/>
            </v:shape>
            <v:shape style="position:absolute;left:9547;top:1141;width:45;height:0" coordorigin="9547,1141" coordsize="45,0" path="m9547,1141l9592,1141e" filled="f" stroked="t" strokeweight="0.849962pt" strokecolor="#EDEDED">
              <v:path arrowok="t"/>
            </v:shape>
            <v:shape style="position:absolute;left:9622;top:1141;width:45;height:0" coordorigin="9622,1141" coordsize="45,0" path="m9622,1141l9667,1141e" filled="f" stroked="t" strokeweight="0.849962pt" strokecolor="#EDEDED">
              <v:path arrowok="t"/>
            </v:shape>
            <v:shape style="position:absolute;left:9698;top:1141;width:45;height:0" coordorigin="9698,1141" coordsize="45,0" path="m9698,1141l9743,1141e" filled="f" stroked="t" strokeweight="0.849962pt" strokecolor="#EDEDED">
              <v:path arrowok="t"/>
            </v:shape>
            <v:shape style="position:absolute;left:9774;top:1141;width:45;height:0" coordorigin="9774,1141" coordsize="45,0" path="m9774,1141l9819,1141e" filled="f" stroked="t" strokeweight="0.849962pt" strokecolor="#EDEDED">
              <v:path arrowok="t"/>
            </v:shape>
            <v:shape style="position:absolute;left:9849;top:1141;width:45;height:0" coordorigin="9849,1141" coordsize="45,0" path="m9849,1141l9894,1141e" filled="f" stroked="t" strokeweight="0.849962pt" strokecolor="#EDEDED">
              <v:path arrowok="t"/>
            </v:shape>
            <v:shape style="position:absolute;left:9925;top:1141;width:45;height:0" coordorigin="9925,1141" coordsize="45,0" path="m9925,1141l9970,1141e" filled="f" stroked="t" strokeweight="0.849962pt" strokecolor="#EDEDED">
              <v:path arrowok="t"/>
            </v:shape>
            <v:shape style="position:absolute;left:10000;top:1141;width:45;height:0" coordorigin="10000,1141" coordsize="45,0" path="m10000,1141l10045,1141e" filled="f" stroked="t" strokeweight="0.849962pt" strokecolor="#EDEDED">
              <v:path arrowok="t"/>
            </v:shape>
            <v:shape style="position:absolute;left:10076;top:1141;width:45;height:0" coordorigin="10076,1141" coordsize="45,0" path="m10076,1141l10121,1141e" filled="f" stroked="t" strokeweight="0.849962pt" strokecolor="#EDEDED">
              <v:path arrowok="t"/>
            </v:shape>
            <v:shape style="position:absolute;left:10151;top:1141;width:45;height:0" coordorigin="10151,1141" coordsize="45,0" path="m10151,1141l10196,1141e" filled="f" stroked="t" strokeweight="0.849962pt" strokecolor="#EDEDED">
              <v:path arrowok="t"/>
            </v:shape>
            <v:shape style="position:absolute;left:10227;top:1141;width:45;height:0" coordorigin="10227,1141" coordsize="45,0" path="m10227,1141l10272,1141e" filled="f" stroked="t" strokeweight="0.849962pt" strokecolor="#EDEDED">
              <v:path arrowok="t"/>
            </v:shape>
            <v:shape style="position:absolute;left:10302;top:1141;width:45;height:0" coordorigin="10302,1141" coordsize="45,0" path="m10302,1141l10347,1141e" filled="f" stroked="t" strokeweight="0.849962pt" strokecolor="#EDEDED">
              <v:path arrowok="t"/>
            </v:shape>
            <v:shape style="position:absolute;left:10378;top:1141;width:45;height:0" coordorigin="10378,1141" coordsize="45,0" path="m10378,1141l10423,1141e" filled="f" stroked="t" strokeweight="0.849962pt" strokecolor="#EDEDED">
              <v:path arrowok="t"/>
            </v:shape>
            <v:shape style="position:absolute;left:10453;top:1141;width:45;height:0" coordorigin="10453,1141" coordsize="45,0" path="m10453,1141l10498,1141e" filled="f" stroked="t" strokeweight="0.849962pt" strokecolor="#EDEDED">
              <v:path arrowok="t"/>
            </v:shape>
            <v:shape style="position:absolute;left:10529;top:1141;width:45;height:0" coordorigin="10529,1141" coordsize="45,0" path="m10529,1141l10574,1141e" filled="f" stroked="t" strokeweight="0.849962pt" strokecolor="#EDEDED">
              <v:path arrowok="t"/>
            </v:shape>
            <v:shape style="position:absolute;left:10605;top:1141;width:45;height:0" coordorigin="10605,1141" coordsize="45,0" path="m10605,1141l10650,1141e" filled="f" stroked="t" strokeweight="0.849962pt" strokecolor="#EDEDED">
              <v:path arrowok="t"/>
            </v:shape>
            <v:shape style="position:absolute;left:6450;top:1546;width:45;height:0" coordorigin="6450,1546" coordsize="45,0" path="m6450,1546l6495,1546e" filled="f" stroked="t" strokeweight="0.849962pt" strokecolor="#EDEDED">
              <v:path arrowok="t"/>
            </v:shape>
            <v:shape style="position:absolute;left:6525;top:1546;width:45;height:0" coordorigin="6525,1546" coordsize="45,0" path="m6525,1546l6570,1546e" filled="f" stroked="t" strokeweight="0.849962pt" strokecolor="#EDEDED">
              <v:path arrowok="t"/>
            </v:shape>
            <v:shape style="position:absolute;left:6601;top:1546;width:45;height:0" coordorigin="6601,1546" coordsize="45,0" path="m6601,1546l6646,1546e" filled="f" stroked="t" strokeweight="0.849962pt" strokecolor="#EDEDED">
              <v:path arrowok="t"/>
            </v:shape>
            <v:shape style="position:absolute;left:6676;top:1546;width:45;height:0" coordorigin="6676,1546" coordsize="45,0" path="m6676,1546l6721,1546e" filled="f" stroked="t" strokeweight="0.849962pt" strokecolor="#EDEDED">
              <v:path arrowok="t"/>
            </v:shape>
            <v:shape style="position:absolute;left:6752;top:1546;width:45;height:0" coordorigin="6752,1546" coordsize="45,0" path="m6752,1546l6797,1546e" filled="f" stroked="t" strokeweight="0.849962pt" strokecolor="#EDEDED">
              <v:path arrowok="t"/>
            </v:shape>
            <v:shape style="position:absolute;left:6827;top:1546;width:45;height:0" coordorigin="6827,1546" coordsize="45,0" path="m6827,1546l6872,1546e" filled="f" stroked="t" strokeweight="0.849962pt" strokecolor="#EDEDED">
              <v:path arrowok="t"/>
            </v:shape>
            <v:shape style="position:absolute;left:6903;top:1546;width:45;height:0" coordorigin="6903,1546" coordsize="45,0" path="m6903,1546l6948,1546e" filled="f" stroked="t" strokeweight="0.849962pt" strokecolor="#EDEDED">
              <v:path arrowok="t"/>
            </v:shape>
            <v:shape style="position:absolute;left:6979;top:1546;width:45;height:0" coordorigin="6979,1546" coordsize="45,0" path="m6979,1546l7024,1546e" filled="f" stroked="t" strokeweight="0.849962pt" strokecolor="#EDEDED">
              <v:path arrowok="t"/>
            </v:shape>
            <v:shape style="position:absolute;left:7054;top:1546;width:45;height:0" coordorigin="7054,1546" coordsize="45,0" path="m7054,1546l7099,1546e" filled="f" stroked="t" strokeweight="0.849962pt" strokecolor="#EDEDED">
              <v:path arrowok="t"/>
            </v:shape>
            <v:shape style="position:absolute;left:7130;top:1546;width:45;height:0" coordorigin="7130,1546" coordsize="45,0" path="m7130,1546l7175,1546e" filled="f" stroked="t" strokeweight="0.849962pt" strokecolor="#EDEDED">
              <v:path arrowok="t"/>
            </v:shape>
            <v:shape style="position:absolute;left:7205;top:1546;width:45;height:0" coordorigin="7205,1546" coordsize="45,0" path="m7205,1546l7250,1546e" filled="f" stroked="t" strokeweight="0.849962pt" strokecolor="#EDEDED">
              <v:path arrowok="t"/>
            </v:shape>
            <v:shape style="position:absolute;left:7281;top:1546;width:45;height:0" coordorigin="7281,1546" coordsize="45,0" path="m7281,1546l7326,1546e" filled="f" stroked="t" strokeweight="0.849962pt" strokecolor="#EDEDED">
              <v:path arrowok="t"/>
            </v:shape>
            <v:shape style="position:absolute;left:7356;top:1546;width:45;height:0" coordorigin="7356,1546" coordsize="45,0" path="m7356,1546l7401,1546e" filled="f" stroked="t" strokeweight="0.849962pt" strokecolor="#EDEDED">
              <v:path arrowok="t"/>
            </v:shape>
            <v:shape style="position:absolute;left:7432;top:1546;width:45;height:0" coordorigin="7432,1546" coordsize="45,0" path="m7432,1546l7477,1546e" filled="f" stroked="t" strokeweight="0.849962pt" strokecolor="#EDEDED">
              <v:path arrowok="t"/>
            </v:shape>
            <v:shape style="position:absolute;left:7507;top:1546;width:45;height:0" coordorigin="7507,1546" coordsize="45,0" path="m7507,1546l7552,1546e" filled="f" stroked="t" strokeweight="0.849962pt" strokecolor="#EDEDED">
              <v:path arrowok="t"/>
            </v:shape>
            <v:shape style="position:absolute;left:7583;top:1546;width:45;height:0" coordorigin="7583,1546" coordsize="45,0" path="m7583,1546l7628,1546e" filled="f" stroked="t" strokeweight="0.849962pt" strokecolor="#EDEDED">
              <v:path arrowok="t"/>
            </v:shape>
            <v:shape style="position:absolute;left:7658;top:1546;width:45;height:0" coordorigin="7658,1546" coordsize="45,0" path="m7658,1546l7703,1546e" filled="f" stroked="t" strokeweight="0.849962pt" strokecolor="#EDEDED">
              <v:path arrowok="t"/>
            </v:shape>
            <v:shape style="position:absolute;left:7734;top:1546;width:45;height:0" coordorigin="7734,1546" coordsize="45,0" path="m7734,1546l7779,1546e" filled="f" stroked="t" strokeweight="0.849962pt" strokecolor="#EDEDED">
              <v:path arrowok="t"/>
            </v:shape>
            <v:shape style="position:absolute;left:7809;top:1546;width:45;height:0" coordorigin="7809,1546" coordsize="45,0" path="m7809,1546l7854,1546e" filled="f" stroked="t" strokeweight="0.849962pt" strokecolor="#EDEDED">
              <v:path arrowok="t"/>
            </v:shape>
            <v:shape style="position:absolute;left:7885;top:1546;width:45;height:0" coordorigin="7885,1546" coordsize="45,0" path="m7885,1546l7930,1546e" filled="f" stroked="t" strokeweight="0.849962pt" strokecolor="#EDEDED">
              <v:path arrowok="t"/>
            </v:shape>
            <v:shape style="position:absolute;left:7961;top:1546;width:45;height:0" coordorigin="7961,1546" coordsize="45,0" path="m7961,1546l8006,1546e" filled="f" stroked="t" strokeweight="0.849962pt" strokecolor="#EDEDED">
              <v:path arrowok="t"/>
            </v:shape>
            <v:shape style="position:absolute;left:8036;top:1546;width:45;height:0" coordorigin="8036,1546" coordsize="45,0" path="m8036,1546l8081,1546e" filled="f" stroked="t" strokeweight="0.849962pt" strokecolor="#EDEDED">
              <v:path arrowok="t"/>
            </v:shape>
            <v:shape style="position:absolute;left:8112;top:1546;width:45;height:0" coordorigin="8112,1546" coordsize="45,0" path="m8112,1546l8157,1546e" filled="f" stroked="t" strokeweight="0.849962pt" strokecolor="#EDEDED">
              <v:path arrowok="t"/>
            </v:shape>
            <v:shape style="position:absolute;left:8187;top:1546;width:45;height:0" coordorigin="8187,1546" coordsize="45,0" path="m8187,1546l8232,1546e" filled="f" stroked="t" strokeweight="0.849962pt" strokecolor="#EDEDED">
              <v:path arrowok="t"/>
            </v:shape>
            <v:shape style="position:absolute;left:8263;top:1546;width:45;height:0" coordorigin="8263,1546" coordsize="45,0" path="m8263,1546l8308,1546e" filled="f" stroked="t" strokeweight="0.849962pt" strokecolor="#EDEDED">
              <v:path arrowok="t"/>
            </v:shape>
            <v:shape style="position:absolute;left:8338;top:1546;width:45;height:0" coordorigin="8338,1546" coordsize="45,0" path="m8338,1546l8383,1546e" filled="f" stroked="t" strokeweight="0.849962pt" strokecolor="#EDEDED">
              <v:path arrowok="t"/>
            </v:shape>
            <v:shape style="position:absolute;left:8414;top:1546;width:45;height:0" coordorigin="8414,1546" coordsize="45,0" path="m8414,1546l8459,1546e" filled="f" stroked="t" strokeweight="0.849962pt" strokecolor="#EDEDED">
              <v:path arrowok="t"/>
            </v:shape>
            <v:shape style="position:absolute;left:8489;top:1546;width:45;height:0" coordorigin="8489,1546" coordsize="45,0" path="m8489,1546l8534,1546e" filled="f" stroked="t" strokeweight="0.849962pt" strokecolor="#EDEDED">
              <v:path arrowok="t"/>
            </v:shape>
            <v:shape style="position:absolute;left:8565;top:1546;width:45;height:0" coordorigin="8565,1546" coordsize="45,0" path="m8565,1546l8610,1546e" filled="f" stroked="t" strokeweight="0.849962pt" strokecolor="#EDEDED">
              <v:path arrowok="t"/>
            </v:shape>
            <v:shape style="position:absolute;left:8640;top:1546;width:45;height:0" coordorigin="8640,1546" coordsize="45,0" path="m8640,1546l8685,1546e" filled="f" stroked="t" strokeweight="0.849962pt" strokecolor="#EDEDED">
              <v:path arrowok="t"/>
            </v:shape>
            <v:shape style="position:absolute;left:8716;top:1546;width:45;height:0" coordorigin="8716,1546" coordsize="45,0" path="m8716,1546l8761,1546e" filled="f" stroked="t" strokeweight="0.849962pt" strokecolor="#EDEDED">
              <v:path arrowok="t"/>
            </v:shape>
            <v:shape style="position:absolute;left:8792;top:1546;width:45;height:0" coordorigin="8792,1546" coordsize="45,0" path="m8792,1546l8837,1546e" filled="f" stroked="t" strokeweight="0.849962pt" strokecolor="#EDEDED">
              <v:path arrowok="t"/>
            </v:shape>
            <v:shape style="position:absolute;left:8867;top:1546;width:45;height:0" coordorigin="8867,1546" coordsize="45,0" path="m8867,1546l8912,1546e" filled="f" stroked="t" strokeweight="0.849962pt" strokecolor="#EDEDED">
              <v:path arrowok="t"/>
            </v:shape>
            <v:shape style="position:absolute;left:8943;top:1546;width:45;height:0" coordorigin="8943,1546" coordsize="45,0" path="m8943,1546l8988,1546e" filled="f" stroked="t" strokeweight="0.849962pt" strokecolor="#EDEDED">
              <v:path arrowok="t"/>
            </v:shape>
            <v:shape style="position:absolute;left:9018;top:1546;width:45;height:0" coordorigin="9018,1546" coordsize="45,0" path="m9018,1546l9063,1546e" filled="f" stroked="t" strokeweight="0.849962pt" strokecolor="#EDEDED">
              <v:path arrowok="t"/>
            </v:shape>
            <v:shape style="position:absolute;left:9094;top:1546;width:45;height:0" coordorigin="9094,1546" coordsize="45,0" path="m9094,1546l9139,1546e" filled="f" stroked="t" strokeweight="0.849962pt" strokecolor="#EDEDED">
              <v:path arrowok="t"/>
            </v:shape>
            <v:shape style="position:absolute;left:9169;top:1546;width:45;height:0" coordorigin="9169,1546" coordsize="45,0" path="m9169,1546l9214,1546e" filled="f" stroked="t" strokeweight="0.849962pt" strokecolor="#EDEDED">
              <v:path arrowok="t"/>
            </v:shape>
            <v:shape style="position:absolute;left:9245;top:1546;width:45;height:0" coordorigin="9245,1546" coordsize="45,0" path="m9245,1546l9290,1546e" filled="f" stroked="t" strokeweight="0.849962pt" strokecolor="#EDEDED">
              <v:path arrowok="t"/>
            </v:shape>
            <v:shape style="position:absolute;left:9320;top:1546;width:45;height:0" coordorigin="9320,1546" coordsize="45,0" path="m9320,1546l9365,1546e" filled="f" stroked="t" strokeweight="0.849962pt" strokecolor="#EDEDED">
              <v:path arrowok="t"/>
            </v:shape>
            <v:shape style="position:absolute;left:9396;top:1546;width:45;height:0" coordorigin="9396,1546" coordsize="45,0" path="m9396,1546l9441,1546e" filled="f" stroked="t" strokeweight="0.849962pt" strokecolor="#EDEDED">
              <v:path arrowok="t"/>
            </v:shape>
            <v:shape style="position:absolute;left:9471;top:1546;width:45;height:0" coordorigin="9471,1546" coordsize="45,0" path="m9471,1546l9516,1546e" filled="f" stroked="t" strokeweight="0.849962pt" strokecolor="#EDEDED">
              <v:path arrowok="t"/>
            </v:shape>
            <v:shape style="position:absolute;left:9547;top:1546;width:45;height:0" coordorigin="9547,1546" coordsize="45,0" path="m9547,1546l9592,1546e" filled="f" stroked="t" strokeweight="0.849962pt" strokecolor="#EDEDED">
              <v:path arrowok="t"/>
            </v:shape>
            <v:shape style="position:absolute;left:9622;top:1546;width:45;height:0" coordorigin="9622,1546" coordsize="45,0" path="m9622,1546l9667,1546e" filled="f" stroked="t" strokeweight="0.849962pt" strokecolor="#EDEDED">
              <v:path arrowok="t"/>
            </v:shape>
            <v:shape style="position:absolute;left:9698;top:1546;width:45;height:0" coordorigin="9698,1546" coordsize="45,0" path="m9698,1546l9743,1546e" filled="f" stroked="t" strokeweight="0.849962pt" strokecolor="#EDEDED">
              <v:path arrowok="t"/>
            </v:shape>
            <v:shape style="position:absolute;left:9774;top:1546;width:45;height:0" coordorigin="9774,1546" coordsize="45,0" path="m9774,1546l9819,1546e" filled="f" stroked="t" strokeweight="0.849962pt" strokecolor="#EDEDED">
              <v:path arrowok="t"/>
            </v:shape>
            <v:shape style="position:absolute;left:9849;top:1546;width:45;height:0" coordorigin="9849,1546" coordsize="45,0" path="m9849,1546l9894,1546e" filled="f" stroked="t" strokeweight="0.849962pt" strokecolor="#EDEDED">
              <v:path arrowok="t"/>
            </v:shape>
            <v:shape style="position:absolute;left:9925;top:1546;width:45;height:0" coordorigin="9925,1546" coordsize="45,0" path="m9925,1546l9970,1546e" filled="f" stroked="t" strokeweight="0.849962pt" strokecolor="#EDEDED">
              <v:path arrowok="t"/>
            </v:shape>
            <v:shape style="position:absolute;left:10000;top:1546;width:45;height:0" coordorigin="10000,1546" coordsize="45,0" path="m10000,1546l10045,1546e" filled="f" stroked="t" strokeweight="0.849962pt" strokecolor="#EDEDED">
              <v:path arrowok="t"/>
            </v:shape>
            <v:shape style="position:absolute;left:10076;top:1546;width:45;height:0" coordorigin="10076,1546" coordsize="45,0" path="m10076,1546l10121,1546e" filled="f" stroked="t" strokeweight="0.849962pt" strokecolor="#EDEDED">
              <v:path arrowok="t"/>
            </v:shape>
            <v:shape style="position:absolute;left:10151;top:1546;width:45;height:0" coordorigin="10151,1546" coordsize="45,0" path="m10151,1546l10196,1546e" filled="f" stroked="t" strokeweight="0.849962pt" strokecolor="#EDEDED">
              <v:path arrowok="t"/>
            </v:shape>
            <v:shape style="position:absolute;left:10227;top:1546;width:45;height:0" coordorigin="10227,1546" coordsize="45,0" path="m10227,1546l10272,1546e" filled="f" stroked="t" strokeweight="0.849962pt" strokecolor="#EDEDED">
              <v:path arrowok="t"/>
            </v:shape>
            <v:shape style="position:absolute;left:10302;top:1546;width:45;height:0" coordorigin="10302,1546" coordsize="45,0" path="m10302,1546l10347,1546e" filled="f" stroked="t" strokeweight="0.849962pt" strokecolor="#EDEDED">
              <v:path arrowok="t"/>
            </v:shape>
            <v:shape style="position:absolute;left:10378;top:1546;width:45;height:0" coordorigin="10378,1546" coordsize="45,0" path="m10378,1546l10423,1546e" filled="f" stroked="t" strokeweight="0.849962pt" strokecolor="#EDEDED">
              <v:path arrowok="t"/>
            </v:shape>
            <v:shape style="position:absolute;left:10453;top:1546;width:45;height:0" coordorigin="10453,1546" coordsize="45,0" path="m10453,1546l10498,1546e" filled="f" stroked="t" strokeweight="0.849962pt" strokecolor="#EDEDED">
              <v:path arrowok="t"/>
            </v:shape>
            <v:shape style="position:absolute;left:10529;top:1546;width:45;height:0" coordorigin="10529,1546" coordsize="45,0" path="m10529,1546l10574,1546e" filled="f" stroked="t" strokeweight="0.849962pt" strokecolor="#EDEDED">
              <v:path arrowok="t"/>
            </v:shape>
            <v:shape style="position:absolute;left:10605;top:1546;width:45;height:0" coordorigin="10605,1546" coordsize="45,0" path="m10605,1546l10650,1546e" filled="f" stroked="t" strokeweight="0.849962pt" strokecolor="#EDEDED">
              <v:path arrowok="t"/>
            </v:shape>
            <v:shape style="position:absolute;left:6450;top:1951;width:45;height:0" coordorigin="6450,1951" coordsize="45,0" path="m6450,1951l6495,1951e" filled="f" stroked="t" strokeweight="0.849962pt" strokecolor="#EDEDED">
              <v:path arrowok="t"/>
            </v:shape>
            <v:shape style="position:absolute;left:6525;top:1951;width:45;height:0" coordorigin="6525,1951" coordsize="45,0" path="m6525,1951l6570,1951e" filled="f" stroked="t" strokeweight="0.849962pt" strokecolor="#EDEDED">
              <v:path arrowok="t"/>
            </v:shape>
            <v:shape style="position:absolute;left:6601;top:1951;width:45;height:0" coordorigin="6601,1951" coordsize="45,0" path="m6601,1951l6646,1951e" filled="f" stroked="t" strokeweight="0.849962pt" strokecolor="#EDEDED">
              <v:path arrowok="t"/>
            </v:shape>
            <v:shape style="position:absolute;left:6676;top:1951;width:45;height:0" coordorigin="6676,1951" coordsize="45,0" path="m6676,1951l6721,1951e" filled="f" stroked="t" strokeweight="0.849962pt" strokecolor="#EDEDED">
              <v:path arrowok="t"/>
            </v:shape>
            <v:shape style="position:absolute;left:6752;top:1951;width:45;height:0" coordorigin="6752,1951" coordsize="45,0" path="m6752,1951l6797,1951e" filled="f" stroked="t" strokeweight="0.849962pt" strokecolor="#EDEDED">
              <v:path arrowok="t"/>
            </v:shape>
            <v:shape style="position:absolute;left:6827;top:1951;width:45;height:0" coordorigin="6827,1951" coordsize="45,0" path="m6827,1951l6872,1951e" filled="f" stroked="t" strokeweight="0.849962pt" strokecolor="#EDEDED">
              <v:path arrowok="t"/>
            </v:shape>
            <v:shape style="position:absolute;left:6903;top:1951;width:45;height:0" coordorigin="6903,1951" coordsize="45,0" path="m6903,1951l6948,1951e" filled="f" stroked="t" strokeweight="0.849962pt" strokecolor="#EDEDED">
              <v:path arrowok="t"/>
            </v:shape>
            <v:shape style="position:absolute;left:6979;top:1951;width:45;height:0" coordorigin="6979,1951" coordsize="45,0" path="m6979,1951l7024,1951e" filled="f" stroked="t" strokeweight="0.849962pt" strokecolor="#EDEDED">
              <v:path arrowok="t"/>
            </v:shape>
            <v:shape style="position:absolute;left:7054;top:1951;width:45;height:0" coordorigin="7054,1951" coordsize="45,0" path="m7054,1951l7099,1951e" filled="f" stroked="t" strokeweight="0.849962pt" strokecolor="#EDEDED">
              <v:path arrowok="t"/>
            </v:shape>
            <v:shape style="position:absolute;left:7130;top:1951;width:45;height:0" coordorigin="7130,1951" coordsize="45,0" path="m7130,1951l7175,1951e" filled="f" stroked="t" strokeweight="0.849962pt" strokecolor="#EDEDED">
              <v:path arrowok="t"/>
            </v:shape>
            <v:shape style="position:absolute;left:7205;top:1951;width:45;height:0" coordorigin="7205,1951" coordsize="45,0" path="m7205,1951l7250,1951e" filled="f" stroked="t" strokeweight="0.849962pt" strokecolor="#EDEDED">
              <v:path arrowok="t"/>
            </v:shape>
            <v:shape style="position:absolute;left:7281;top:1951;width:45;height:0" coordorigin="7281,1951" coordsize="45,0" path="m7281,1951l7326,1951e" filled="f" stroked="t" strokeweight="0.849962pt" strokecolor="#EDEDED">
              <v:path arrowok="t"/>
            </v:shape>
            <v:shape style="position:absolute;left:7356;top:1951;width:45;height:0" coordorigin="7356,1951" coordsize="45,0" path="m7356,1951l7401,1951e" filled="f" stroked="t" strokeweight="0.849962pt" strokecolor="#EDEDED">
              <v:path arrowok="t"/>
            </v:shape>
            <v:shape style="position:absolute;left:7432;top:1951;width:45;height:0" coordorigin="7432,1951" coordsize="45,0" path="m7432,1951l7477,1951e" filled="f" stroked="t" strokeweight="0.849962pt" strokecolor="#EDEDED">
              <v:path arrowok="t"/>
            </v:shape>
            <v:shape style="position:absolute;left:7507;top:1951;width:45;height:0" coordorigin="7507,1951" coordsize="45,0" path="m7507,1951l7552,1951e" filled="f" stroked="t" strokeweight="0.849962pt" strokecolor="#EDEDED">
              <v:path arrowok="t"/>
            </v:shape>
            <v:shape style="position:absolute;left:7583;top:1951;width:45;height:0" coordorigin="7583,1951" coordsize="45,0" path="m7583,1951l7628,1951e" filled="f" stroked="t" strokeweight="0.849962pt" strokecolor="#EDEDED">
              <v:path arrowok="t"/>
            </v:shape>
            <v:shape style="position:absolute;left:7658;top:1951;width:45;height:0" coordorigin="7658,1951" coordsize="45,0" path="m7658,1951l7703,1951e" filled="f" stroked="t" strokeweight="0.849962pt" strokecolor="#EDEDED">
              <v:path arrowok="t"/>
            </v:shape>
            <v:shape style="position:absolute;left:7734;top:1951;width:45;height:0" coordorigin="7734,1951" coordsize="45,0" path="m7734,1951l7779,1951e" filled="f" stroked="t" strokeweight="0.849962pt" strokecolor="#EDEDED">
              <v:path arrowok="t"/>
            </v:shape>
            <v:shape style="position:absolute;left:7809;top:1951;width:45;height:0" coordorigin="7809,1951" coordsize="45,0" path="m7809,1951l7854,1951e" filled="f" stroked="t" strokeweight="0.849962pt" strokecolor="#EDEDED">
              <v:path arrowok="t"/>
            </v:shape>
            <v:shape style="position:absolute;left:7885;top:1951;width:45;height:0" coordorigin="7885,1951" coordsize="45,0" path="m7885,1951l7930,1951e" filled="f" stroked="t" strokeweight="0.849962pt" strokecolor="#EDEDED">
              <v:path arrowok="t"/>
            </v:shape>
            <v:shape style="position:absolute;left:7961;top:1951;width:45;height:0" coordorigin="7961,1951" coordsize="45,0" path="m7961,1951l8006,1951e" filled="f" stroked="t" strokeweight="0.849962pt" strokecolor="#EDEDED">
              <v:path arrowok="t"/>
            </v:shape>
            <v:shape style="position:absolute;left:8036;top:1951;width:45;height:0" coordorigin="8036,1951" coordsize="45,0" path="m8036,1951l8081,1951e" filled="f" stroked="t" strokeweight="0.849962pt" strokecolor="#EDEDED">
              <v:path arrowok="t"/>
            </v:shape>
            <v:shape style="position:absolute;left:8112;top:1951;width:45;height:0" coordorigin="8112,1951" coordsize="45,0" path="m8112,1951l8157,1951e" filled="f" stroked="t" strokeweight="0.849962pt" strokecolor="#EDEDED">
              <v:path arrowok="t"/>
            </v:shape>
            <v:shape style="position:absolute;left:8187;top:1951;width:45;height:0" coordorigin="8187,1951" coordsize="45,0" path="m8187,1951l8232,1951e" filled="f" stroked="t" strokeweight="0.849962pt" strokecolor="#EDEDED">
              <v:path arrowok="t"/>
            </v:shape>
            <v:shape style="position:absolute;left:8263;top:1951;width:45;height:0" coordorigin="8263,1951" coordsize="45,0" path="m8263,1951l8308,1951e" filled="f" stroked="t" strokeweight="0.849962pt" strokecolor="#EDEDED">
              <v:path arrowok="t"/>
            </v:shape>
            <v:shape style="position:absolute;left:8338;top:1951;width:45;height:0" coordorigin="8338,1951" coordsize="45,0" path="m8338,1951l8383,1951e" filled="f" stroked="t" strokeweight="0.849962pt" strokecolor="#EDEDED">
              <v:path arrowok="t"/>
            </v:shape>
            <v:shape style="position:absolute;left:8414;top:1951;width:45;height:0" coordorigin="8414,1951" coordsize="45,0" path="m8414,1951l8459,1951e" filled="f" stroked="t" strokeweight="0.849962pt" strokecolor="#EDEDED">
              <v:path arrowok="t"/>
            </v:shape>
            <v:shape style="position:absolute;left:8489;top:1951;width:45;height:0" coordorigin="8489,1951" coordsize="45,0" path="m8489,1951l8534,1951e" filled="f" stroked="t" strokeweight="0.849962pt" strokecolor="#EDEDED">
              <v:path arrowok="t"/>
            </v:shape>
            <v:shape style="position:absolute;left:8565;top:1951;width:45;height:0" coordorigin="8565,1951" coordsize="45,0" path="m8565,1951l8610,1951e" filled="f" stroked="t" strokeweight="0.849962pt" strokecolor="#EDEDED">
              <v:path arrowok="t"/>
            </v:shape>
            <v:shape style="position:absolute;left:8640;top:1951;width:45;height:0" coordorigin="8640,1951" coordsize="45,0" path="m8640,1951l8685,1951e" filled="f" stroked="t" strokeweight="0.849962pt" strokecolor="#EDEDED">
              <v:path arrowok="t"/>
            </v:shape>
            <v:shape style="position:absolute;left:8716;top:1951;width:45;height:0" coordorigin="8716,1951" coordsize="45,0" path="m8716,1951l8761,1951e" filled="f" stroked="t" strokeweight="0.849962pt" strokecolor="#EDEDED">
              <v:path arrowok="t"/>
            </v:shape>
            <v:shape style="position:absolute;left:8792;top:1951;width:45;height:0" coordorigin="8792,1951" coordsize="45,0" path="m8792,1951l8837,1951e" filled="f" stroked="t" strokeweight="0.849962pt" strokecolor="#EDEDED">
              <v:path arrowok="t"/>
            </v:shape>
            <v:shape style="position:absolute;left:8867;top:1951;width:45;height:0" coordorigin="8867,1951" coordsize="45,0" path="m8867,1951l8912,1951e" filled="f" stroked="t" strokeweight="0.849962pt" strokecolor="#EDEDED">
              <v:path arrowok="t"/>
            </v:shape>
            <v:shape style="position:absolute;left:8943;top:1951;width:45;height:0" coordorigin="8943,1951" coordsize="45,0" path="m8943,1951l8988,1951e" filled="f" stroked="t" strokeweight="0.849962pt" strokecolor="#EDEDED">
              <v:path arrowok="t"/>
            </v:shape>
            <v:shape style="position:absolute;left:9018;top:1951;width:45;height:0" coordorigin="9018,1951" coordsize="45,0" path="m9018,1951l9063,1951e" filled="f" stroked="t" strokeweight="0.849962pt" strokecolor="#EDEDED">
              <v:path arrowok="t"/>
            </v:shape>
            <v:shape style="position:absolute;left:9094;top:1951;width:45;height:0" coordorigin="9094,1951" coordsize="45,0" path="m9094,1951l9139,1951e" filled="f" stroked="t" strokeweight="0.849962pt" strokecolor="#EDEDED">
              <v:path arrowok="t"/>
            </v:shape>
            <v:shape style="position:absolute;left:9169;top:1951;width:45;height:0" coordorigin="9169,1951" coordsize="45,0" path="m9169,1951l9214,1951e" filled="f" stroked="t" strokeweight="0.849962pt" strokecolor="#EDEDED">
              <v:path arrowok="t"/>
            </v:shape>
            <v:shape style="position:absolute;left:9245;top:1951;width:45;height:0" coordorigin="9245,1951" coordsize="45,0" path="m9245,1951l9290,1951e" filled="f" stroked="t" strokeweight="0.849962pt" strokecolor="#EDEDED">
              <v:path arrowok="t"/>
            </v:shape>
            <v:shape style="position:absolute;left:9320;top:1951;width:45;height:0" coordorigin="9320,1951" coordsize="45,0" path="m9320,1951l9365,1951e" filled="f" stroked="t" strokeweight="0.849962pt" strokecolor="#EDEDED">
              <v:path arrowok="t"/>
            </v:shape>
            <v:shape style="position:absolute;left:9396;top:1951;width:45;height:0" coordorigin="9396,1951" coordsize="45,0" path="m9396,1951l9441,1951e" filled="f" stroked="t" strokeweight="0.849962pt" strokecolor="#EDEDED">
              <v:path arrowok="t"/>
            </v:shape>
            <v:shape style="position:absolute;left:9471;top:1951;width:45;height:0" coordorigin="9471,1951" coordsize="45,0" path="m9471,1951l9516,1951e" filled="f" stroked="t" strokeweight="0.849962pt" strokecolor="#EDEDED">
              <v:path arrowok="t"/>
            </v:shape>
            <v:shape style="position:absolute;left:9547;top:1951;width:45;height:0" coordorigin="9547,1951" coordsize="45,0" path="m9547,1951l9592,1951e" filled="f" stroked="t" strokeweight="0.849962pt" strokecolor="#EDEDED">
              <v:path arrowok="t"/>
            </v:shape>
            <v:shape style="position:absolute;left:9622;top:1951;width:45;height:0" coordorigin="9622,1951" coordsize="45,0" path="m9622,1951l9667,1951e" filled="f" stroked="t" strokeweight="0.849962pt" strokecolor="#EDEDED">
              <v:path arrowok="t"/>
            </v:shape>
            <v:shape style="position:absolute;left:9698;top:1951;width:45;height:0" coordorigin="9698,1951" coordsize="45,0" path="m9698,1951l9743,1951e" filled="f" stroked="t" strokeweight="0.849962pt" strokecolor="#EDEDED">
              <v:path arrowok="t"/>
            </v:shape>
            <v:shape style="position:absolute;left:9774;top:1951;width:45;height:0" coordorigin="9774,1951" coordsize="45,0" path="m9774,1951l9819,1951e" filled="f" stroked="t" strokeweight="0.849962pt" strokecolor="#EDEDED">
              <v:path arrowok="t"/>
            </v:shape>
            <v:shape style="position:absolute;left:9849;top:1951;width:45;height:0" coordorigin="9849,1951" coordsize="45,0" path="m9849,1951l9894,1951e" filled="f" stroked="t" strokeweight="0.849962pt" strokecolor="#EDEDED">
              <v:path arrowok="t"/>
            </v:shape>
            <v:shape style="position:absolute;left:9925;top:1951;width:45;height:0" coordorigin="9925,1951" coordsize="45,0" path="m9925,1951l9970,1951e" filled="f" stroked="t" strokeweight="0.849962pt" strokecolor="#EDEDED">
              <v:path arrowok="t"/>
            </v:shape>
            <v:shape style="position:absolute;left:10000;top:1951;width:45;height:0" coordorigin="10000,1951" coordsize="45,0" path="m10000,1951l10045,1951e" filled="f" stroked="t" strokeweight="0.849962pt" strokecolor="#EDEDED">
              <v:path arrowok="t"/>
            </v:shape>
            <v:shape style="position:absolute;left:10076;top:1951;width:45;height:0" coordorigin="10076,1951" coordsize="45,0" path="m10076,1951l10121,1951e" filled="f" stroked="t" strokeweight="0.849962pt" strokecolor="#EDEDED">
              <v:path arrowok="t"/>
            </v:shape>
            <v:shape style="position:absolute;left:10151;top:1951;width:45;height:0" coordorigin="10151,1951" coordsize="45,0" path="m10151,1951l10196,1951e" filled="f" stroked="t" strokeweight="0.849962pt" strokecolor="#EDEDED">
              <v:path arrowok="t"/>
            </v:shape>
            <v:shape style="position:absolute;left:10227;top:1951;width:45;height:0" coordorigin="10227,1951" coordsize="45,0" path="m10227,1951l10272,1951e" filled="f" stroked="t" strokeweight="0.849962pt" strokecolor="#EDEDED">
              <v:path arrowok="t"/>
            </v:shape>
            <v:shape style="position:absolute;left:10302;top:1951;width:45;height:0" coordorigin="10302,1951" coordsize="45,0" path="m10302,1951l10347,1951e" filled="f" stroked="t" strokeweight="0.849962pt" strokecolor="#EDEDED">
              <v:path arrowok="t"/>
            </v:shape>
            <v:shape style="position:absolute;left:10378;top:1951;width:45;height:0" coordorigin="10378,1951" coordsize="45,0" path="m10378,1951l10423,1951e" filled="f" stroked="t" strokeweight="0.849962pt" strokecolor="#EDEDED">
              <v:path arrowok="t"/>
            </v:shape>
            <v:shape style="position:absolute;left:10453;top:1951;width:45;height:0" coordorigin="10453,1951" coordsize="45,0" path="m10453,1951l10498,1951e" filled="f" stroked="t" strokeweight="0.849962pt" strokecolor="#EDEDED">
              <v:path arrowok="t"/>
            </v:shape>
            <v:shape style="position:absolute;left:10529;top:1951;width:45;height:0" coordorigin="10529,1951" coordsize="45,0" path="m10529,1951l10574,1951e" filled="f" stroked="t" strokeweight="0.849962pt" strokecolor="#EDEDED">
              <v:path arrowok="t"/>
            </v:shape>
            <v:shape style="position:absolute;left:10605;top:1951;width:45;height:0" coordorigin="10605,1951" coordsize="45,0" path="m10605,1951l10650,1951e" filled="f" stroked="t" strokeweight="0.849962pt" strokecolor="#EDEDED">
              <v:path arrowok="t"/>
            </v:shape>
            <v:shape style="position:absolute;left:6450;top:2356;width:45;height:0" coordorigin="6450,2356" coordsize="45,0" path="m6450,2356l6495,2356e" filled="f" stroked="t" strokeweight="0.849962pt" strokecolor="#EDEDED">
              <v:path arrowok="t"/>
            </v:shape>
            <v:shape style="position:absolute;left:6525;top:2356;width:45;height:0" coordorigin="6525,2356" coordsize="45,0" path="m6525,2356l6570,2356e" filled="f" stroked="t" strokeweight="0.849962pt" strokecolor="#EDEDED">
              <v:path arrowok="t"/>
            </v:shape>
            <v:shape style="position:absolute;left:6601;top:2356;width:45;height:0" coordorigin="6601,2356" coordsize="45,0" path="m6601,2356l6646,2356e" filled="f" stroked="t" strokeweight="0.849962pt" strokecolor="#EDEDED">
              <v:path arrowok="t"/>
            </v:shape>
            <v:shape style="position:absolute;left:6676;top:2356;width:45;height:0" coordorigin="6676,2356" coordsize="45,0" path="m6676,2356l6721,2356e" filled="f" stroked="t" strokeweight="0.849962pt" strokecolor="#EDEDED">
              <v:path arrowok="t"/>
            </v:shape>
            <v:shape style="position:absolute;left:6752;top:2356;width:45;height:0" coordorigin="6752,2356" coordsize="45,0" path="m6752,2356l6797,2356e" filled="f" stroked="t" strokeweight="0.849962pt" strokecolor="#EDEDED">
              <v:path arrowok="t"/>
            </v:shape>
            <v:shape style="position:absolute;left:6827;top:2356;width:45;height:0" coordorigin="6827,2356" coordsize="45,0" path="m6827,2356l6872,2356e" filled="f" stroked="t" strokeweight="0.849962pt" strokecolor="#EDEDED">
              <v:path arrowok="t"/>
            </v:shape>
            <v:shape style="position:absolute;left:6903;top:2356;width:45;height:0" coordorigin="6903,2356" coordsize="45,0" path="m6903,2356l6948,2356e" filled="f" stroked="t" strokeweight="0.849962pt" strokecolor="#EDEDED">
              <v:path arrowok="t"/>
            </v:shape>
            <v:shape style="position:absolute;left:6979;top:2356;width:45;height:0" coordorigin="6979,2356" coordsize="45,0" path="m6979,2356l7024,2356e" filled="f" stroked="t" strokeweight="0.849962pt" strokecolor="#EDEDED">
              <v:path arrowok="t"/>
            </v:shape>
            <v:shape style="position:absolute;left:7054;top:2356;width:45;height:0" coordorigin="7054,2356" coordsize="45,0" path="m7054,2356l7099,2356e" filled="f" stroked="t" strokeweight="0.849962pt" strokecolor="#EDEDED">
              <v:path arrowok="t"/>
            </v:shape>
            <v:shape style="position:absolute;left:7130;top:2356;width:45;height:0" coordorigin="7130,2356" coordsize="45,0" path="m7130,2356l7175,2356e" filled="f" stroked="t" strokeweight="0.849962pt" strokecolor="#EDEDED">
              <v:path arrowok="t"/>
            </v:shape>
            <v:shape style="position:absolute;left:7205;top:2356;width:45;height:0" coordorigin="7205,2356" coordsize="45,0" path="m7205,2356l7250,2356e" filled="f" stroked="t" strokeweight="0.849962pt" strokecolor="#EDEDED">
              <v:path arrowok="t"/>
            </v:shape>
            <v:shape style="position:absolute;left:7281;top:2356;width:45;height:0" coordorigin="7281,2356" coordsize="45,0" path="m7281,2356l7326,2356e" filled="f" stroked="t" strokeweight="0.849962pt" strokecolor="#EDEDED">
              <v:path arrowok="t"/>
            </v:shape>
            <v:shape style="position:absolute;left:7356;top:2356;width:45;height:0" coordorigin="7356,2356" coordsize="45,0" path="m7356,2356l7401,2356e" filled="f" stroked="t" strokeweight="0.849962pt" strokecolor="#EDEDED">
              <v:path arrowok="t"/>
            </v:shape>
            <v:shape style="position:absolute;left:7432;top:2356;width:45;height:0" coordorigin="7432,2356" coordsize="45,0" path="m7432,2356l7477,2356e" filled="f" stroked="t" strokeweight="0.849962pt" strokecolor="#EDEDED">
              <v:path arrowok="t"/>
            </v:shape>
            <v:shape style="position:absolute;left:7507;top:2356;width:45;height:0" coordorigin="7507,2356" coordsize="45,0" path="m7507,2356l7552,2356e" filled="f" stroked="t" strokeweight="0.849962pt" strokecolor="#EDEDED">
              <v:path arrowok="t"/>
            </v:shape>
            <v:shape style="position:absolute;left:7583;top:2356;width:45;height:0" coordorigin="7583,2356" coordsize="45,0" path="m7583,2356l7628,2356e" filled="f" stroked="t" strokeweight="0.849962pt" strokecolor="#EDEDED">
              <v:path arrowok="t"/>
            </v:shape>
            <v:shape style="position:absolute;left:7658;top:2356;width:45;height:0" coordorigin="7658,2356" coordsize="45,0" path="m7658,2356l7703,2356e" filled="f" stroked="t" strokeweight="0.849962pt" strokecolor="#EDEDED">
              <v:path arrowok="t"/>
            </v:shape>
            <v:shape style="position:absolute;left:7734;top:2356;width:45;height:0" coordorigin="7734,2356" coordsize="45,0" path="m7734,2356l7779,2356e" filled="f" stroked="t" strokeweight="0.849962pt" strokecolor="#EDEDED">
              <v:path arrowok="t"/>
            </v:shape>
            <v:shape style="position:absolute;left:7809;top:2356;width:45;height:0" coordorigin="7809,2356" coordsize="45,0" path="m7809,2356l7854,2356e" filled="f" stroked="t" strokeweight="0.849962pt" strokecolor="#EDEDED">
              <v:path arrowok="t"/>
            </v:shape>
            <v:shape style="position:absolute;left:7885;top:2356;width:45;height:0" coordorigin="7885,2356" coordsize="45,0" path="m7885,2356l7930,2356e" filled="f" stroked="t" strokeweight="0.849962pt" strokecolor="#EDEDED">
              <v:path arrowok="t"/>
            </v:shape>
            <v:shape style="position:absolute;left:7961;top:2356;width:45;height:0" coordorigin="7961,2356" coordsize="45,0" path="m7961,2356l8006,2356e" filled="f" stroked="t" strokeweight="0.849962pt" strokecolor="#EDEDED">
              <v:path arrowok="t"/>
            </v:shape>
            <v:shape style="position:absolute;left:8036;top:2356;width:45;height:0" coordorigin="8036,2356" coordsize="45,0" path="m8036,2356l8081,2356e" filled="f" stroked="t" strokeweight="0.849962pt" strokecolor="#EDEDED">
              <v:path arrowok="t"/>
            </v:shape>
            <v:shape style="position:absolute;left:8112;top:2356;width:45;height:0" coordorigin="8112,2356" coordsize="45,0" path="m8112,2356l8157,2356e" filled="f" stroked="t" strokeweight="0.849962pt" strokecolor="#EDEDED">
              <v:path arrowok="t"/>
            </v:shape>
            <v:shape style="position:absolute;left:8187;top:2356;width:45;height:0" coordorigin="8187,2356" coordsize="45,0" path="m8187,2356l8232,2356e" filled="f" stroked="t" strokeweight="0.849962pt" strokecolor="#EDEDED">
              <v:path arrowok="t"/>
            </v:shape>
            <v:shape style="position:absolute;left:8263;top:2356;width:45;height:0" coordorigin="8263,2356" coordsize="45,0" path="m8263,2356l8308,2356e" filled="f" stroked="t" strokeweight="0.849962pt" strokecolor="#EDEDED">
              <v:path arrowok="t"/>
            </v:shape>
            <v:shape style="position:absolute;left:8338;top:2356;width:45;height:0" coordorigin="8338,2356" coordsize="45,0" path="m8338,2356l8383,2356e" filled="f" stroked="t" strokeweight="0.849962pt" strokecolor="#EDEDED">
              <v:path arrowok="t"/>
            </v:shape>
            <v:shape style="position:absolute;left:8414;top:2356;width:45;height:0" coordorigin="8414,2356" coordsize="45,0" path="m8414,2356l8459,2356e" filled="f" stroked="t" strokeweight="0.849962pt" strokecolor="#EDEDED">
              <v:path arrowok="t"/>
            </v:shape>
            <v:shape style="position:absolute;left:8489;top:2356;width:45;height:0" coordorigin="8489,2356" coordsize="45,0" path="m8489,2356l8534,2356e" filled="f" stroked="t" strokeweight="0.849962pt" strokecolor="#EDEDED">
              <v:path arrowok="t"/>
            </v:shape>
            <v:shape style="position:absolute;left:8565;top:2356;width:45;height:0" coordorigin="8565,2356" coordsize="45,0" path="m8565,2356l8610,2356e" filled="f" stroked="t" strokeweight="0.849962pt" strokecolor="#EDEDED">
              <v:path arrowok="t"/>
            </v:shape>
            <v:shape style="position:absolute;left:8640;top:2356;width:45;height:0" coordorigin="8640,2356" coordsize="45,0" path="m8640,2356l8685,2356e" filled="f" stroked="t" strokeweight="0.849962pt" strokecolor="#EDEDED">
              <v:path arrowok="t"/>
            </v:shape>
            <v:shape style="position:absolute;left:8716;top:2356;width:45;height:0" coordorigin="8716,2356" coordsize="45,0" path="m8716,2356l8761,2356e" filled="f" stroked="t" strokeweight="0.849962pt" strokecolor="#EDEDED">
              <v:path arrowok="t"/>
            </v:shape>
            <v:shape style="position:absolute;left:8792;top:2356;width:45;height:0" coordorigin="8792,2356" coordsize="45,0" path="m8792,2356l8837,2356e" filled="f" stroked="t" strokeweight="0.849962pt" strokecolor="#EDEDED">
              <v:path arrowok="t"/>
            </v:shape>
            <v:shape style="position:absolute;left:8867;top:2356;width:45;height:0" coordorigin="8867,2356" coordsize="45,0" path="m8867,2356l8912,2356e" filled="f" stroked="t" strokeweight="0.849962pt" strokecolor="#EDEDED">
              <v:path arrowok="t"/>
            </v:shape>
            <v:shape style="position:absolute;left:8943;top:2356;width:45;height:0" coordorigin="8943,2356" coordsize="45,0" path="m8943,2356l8988,2356e" filled="f" stroked="t" strokeweight="0.849962pt" strokecolor="#EDEDED">
              <v:path arrowok="t"/>
            </v:shape>
            <v:shape style="position:absolute;left:9018;top:2356;width:45;height:0" coordorigin="9018,2356" coordsize="45,0" path="m9018,2356l9063,2356e" filled="f" stroked="t" strokeweight="0.849962pt" strokecolor="#EDEDED">
              <v:path arrowok="t"/>
            </v:shape>
            <v:shape style="position:absolute;left:9094;top:2356;width:45;height:0" coordorigin="9094,2356" coordsize="45,0" path="m9094,2356l9139,2356e" filled="f" stroked="t" strokeweight="0.849962pt" strokecolor="#EDEDED">
              <v:path arrowok="t"/>
            </v:shape>
            <v:shape style="position:absolute;left:9169;top:2356;width:45;height:0" coordorigin="9169,2356" coordsize="45,0" path="m9169,2356l9214,2356e" filled="f" stroked="t" strokeweight="0.849962pt" strokecolor="#EDEDED">
              <v:path arrowok="t"/>
            </v:shape>
            <v:shape style="position:absolute;left:9245;top:2356;width:45;height:0" coordorigin="9245,2356" coordsize="45,0" path="m9245,2356l9290,2356e" filled="f" stroked="t" strokeweight="0.849962pt" strokecolor="#EDEDED">
              <v:path arrowok="t"/>
            </v:shape>
            <v:shape style="position:absolute;left:9320;top:2356;width:45;height:0" coordorigin="9320,2356" coordsize="45,0" path="m9320,2356l9365,2356e" filled="f" stroked="t" strokeweight="0.849962pt" strokecolor="#EDEDED">
              <v:path arrowok="t"/>
            </v:shape>
            <v:shape style="position:absolute;left:9396;top:2356;width:45;height:0" coordorigin="9396,2356" coordsize="45,0" path="m9396,2356l9441,2356e" filled="f" stroked="t" strokeweight="0.849962pt" strokecolor="#EDEDED">
              <v:path arrowok="t"/>
            </v:shape>
            <v:shape style="position:absolute;left:9471;top:2356;width:45;height:0" coordorigin="9471,2356" coordsize="45,0" path="m9471,2356l9516,2356e" filled="f" stroked="t" strokeweight="0.849962pt" strokecolor="#EDEDED">
              <v:path arrowok="t"/>
            </v:shape>
            <v:shape style="position:absolute;left:9547;top:2356;width:45;height:0" coordorigin="9547,2356" coordsize="45,0" path="m9547,2356l9592,2356e" filled="f" stroked="t" strokeweight="0.849962pt" strokecolor="#EDEDED">
              <v:path arrowok="t"/>
            </v:shape>
            <v:shape style="position:absolute;left:9622;top:2356;width:45;height:0" coordorigin="9622,2356" coordsize="45,0" path="m9622,2356l9667,2356e" filled="f" stroked="t" strokeweight="0.849962pt" strokecolor="#EDEDED">
              <v:path arrowok="t"/>
            </v:shape>
            <v:shape style="position:absolute;left:9698;top:2356;width:45;height:0" coordorigin="9698,2356" coordsize="45,0" path="m9698,2356l9743,2356e" filled="f" stroked="t" strokeweight="0.849962pt" strokecolor="#EDEDED">
              <v:path arrowok="t"/>
            </v:shape>
            <v:shape style="position:absolute;left:9774;top:2356;width:45;height:0" coordorigin="9774,2356" coordsize="45,0" path="m9774,2356l9819,2356e" filled="f" stroked="t" strokeweight="0.849962pt" strokecolor="#EDEDED">
              <v:path arrowok="t"/>
            </v:shape>
            <v:shape style="position:absolute;left:9849;top:2356;width:45;height:0" coordorigin="9849,2356" coordsize="45,0" path="m9849,2356l9894,2356e" filled="f" stroked="t" strokeweight="0.849962pt" strokecolor="#EDEDED">
              <v:path arrowok="t"/>
            </v:shape>
            <v:shape style="position:absolute;left:9925;top:2356;width:45;height:0" coordorigin="9925,2356" coordsize="45,0" path="m9925,2356l9970,2356e" filled="f" stroked="t" strokeweight="0.849962pt" strokecolor="#EDEDED">
              <v:path arrowok="t"/>
            </v:shape>
            <v:shape style="position:absolute;left:10000;top:2356;width:45;height:0" coordorigin="10000,2356" coordsize="45,0" path="m10000,2356l10045,2356e" filled="f" stroked="t" strokeweight="0.849962pt" strokecolor="#EDEDED">
              <v:path arrowok="t"/>
            </v:shape>
            <v:shape style="position:absolute;left:10076;top:2356;width:45;height:0" coordorigin="10076,2356" coordsize="45,0" path="m10076,2356l10121,2356e" filled="f" stroked="t" strokeweight="0.849962pt" strokecolor="#EDEDED">
              <v:path arrowok="t"/>
            </v:shape>
            <v:shape style="position:absolute;left:10151;top:2356;width:45;height:0" coordorigin="10151,2356" coordsize="45,0" path="m10151,2356l10196,2356e" filled="f" stroked="t" strokeweight="0.849962pt" strokecolor="#EDEDED">
              <v:path arrowok="t"/>
            </v:shape>
            <v:shape style="position:absolute;left:10227;top:2356;width:45;height:0" coordorigin="10227,2356" coordsize="45,0" path="m10227,2356l10272,2356e" filled="f" stroked="t" strokeweight="0.849962pt" strokecolor="#EDEDED">
              <v:path arrowok="t"/>
            </v:shape>
            <v:shape style="position:absolute;left:10302;top:2356;width:45;height:0" coordorigin="10302,2356" coordsize="45,0" path="m10302,2356l10347,2356e" filled="f" stroked="t" strokeweight="0.849962pt" strokecolor="#EDEDED">
              <v:path arrowok="t"/>
            </v:shape>
            <v:shape style="position:absolute;left:10378;top:2356;width:45;height:0" coordorigin="10378,2356" coordsize="45,0" path="m10378,2356l10423,2356e" filled="f" stroked="t" strokeweight="0.849962pt" strokecolor="#EDEDED">
              <v:path arrowok="t"/>
            </v:shape>
            <v:shape style="position:absolute;left:10453;top:2356;width:45;height:0" coordorigin="10453,2356" coordsize="45,0" path="m10453,2356l10498,2356e" filled="f" stroked="t" strokeweight="0.849962pt" strokecolor="#EDEDED">
              <v:path arrowok="t"/>
            </v:shape>
            <v:shape style="position:absolute;left:10529;top:2356;width:45;height:0" coordorigin="10529,2356" coordsize="45,0" path="m10529,2356l10574,2356e" filled="f" stroked="t" strokeweight="0.849962pt" strokecolor="#EDEDED">
              <v:path arrowok="t"/>
            </v:shape>
            <v:shape style="position:absolute;left:10605;top:2356;width:45;height:0" coordorigin="10605,2356" coordsize="45,0" path="m10605,2356l10650,2356e" filled="f" stroked="t" strokeweight="0.849962pt" strokecolor="#EDEDED">
              <v:path arrowok="t"/>
            </v:shape>
            <w10:wrap type="none"/>
          </v:group>
        </w:pict>
      </w:r>
      <w:r>
        <w:rPr>
          <w:rFonts w:cs="Courier New" w:hAnsi="Courier New" w:eastAsia="Courier New" w:ascii="Courier New"/>
          <w:b/>
          <w:color w:val="D9371D"/>
          <w:spacing w:val="0"/>
          <w:w w:val="100"/>
          <w:sz w:val="19"/>
          <w:szCs w:val="19"/>
        </w:rPr>
        <w:t>PK</w:t>
      </w:r>
      <w:r>
        <w:rPr>
          <w:rFonts w:cs="Courier New" w:hAnsi="Courier New" w:eastAsia="Courier New" w:ascii="Courier New"/>
          <w:b/>
          <w:color w:val="D9371D"/>
          <w:spacing w:val="0"/>
          <w:w w:val="100"/>
          <w:sz w:val="19"/>
          <w:szCs w:val="19"/>
        </w:rPr>
        <w:t> </w:t>
      </w:r>
      <w:r>
        <w:rPr>
          <w:rFonts w:cs="Courier New" w:hAnsi="Courier New" w:eastAsia="Courier New" w:ascii="Courier New"/>
          <w:color w:val="000000"/>
          <w:spacing w:val="0"/>
          <w:w w:val="100"/>
          <w:sz w:val="19"/>
          <w:szCs w:val="19"/>
        </w:rPr>
        <w:t>id:</w:t>
      </w:r>
      <w:r>
        <w:rPr>
          <w:rFonts w:cs="Courier New" w:hAnsi="Courier New" w:eastAsia="Courier New" w:ascii="Courier New"/>
          <w:color w:val="000000"/>
          <w:spacing w:val="0"/>
          <w:w w:val="100"/>
          <w:sz w:val="19"/>
          <w:szCs w:val="19"/>
        </w:rPr>
        <w:t> </w:t>
      </w:r>
      <w:r>
        <w:rPr>
          <w:rFonts w:cs="Courier New" w:hAnsi="Courier New" w:eastAsia="Courier New" w:ascii="Courier New"/>
          <w:color w:val="000000"/>
          <w:spacing w:val="0"/>
          <w:w w:val="100"/>
          <w:sz w:val="19"/>
          <w:szCs w:val="19"/>
        </w:rPr>
        <w:t>INT</w:t>
      </w:r>
      <w:r>
        <w:rPr>
          <w:rFonts w:cs="Courier New" w:hAnsi="Courier New" w:eastAsia="Courier New" w:ascii="Courier New"/>
          <w:color w:val="000000"/>
          <w:spacing w:val="0"/>
          <w:w w:val="100"/>
          <w:sz w:val="19"/>
          <w:szCs w:val="19"/>
        </w:rPr>
        <w:t>         </w:t>
      </w:r>
      <w:r>
        <w:rPr>
          <w:rFonts w:cs="Courier New" w:hAnsi="Courier New" w:eastAsia="Courier New" w:ascii="Courier New"/>
          <w:color w:val="000000"/>
          <w:spacing w:val="104"/>
          <w:w w:val="100"/>
          <w:sz w:val="19"/>
          <w:szCs w:val="19"/>
        </w:rPr>
        <w:t> </w:t>
      </w:r>
      <w:r>
        <w:rPr>
          <w:rFonts w:cs="Courier New" w:hAnsi="Courier New" w:eastAsia="Courier New" w:ascii="Courier New"/>
          <w:color w:val="000000"/>
          <w:spacing w:val="0"/>
          <w:w w:val="100"/>
          <w:sz w:val="19"/>
          <w:szCs w:val="19"/>
        </w:rPr>
        <w:t>(AUTO_INCREMENT)</w:t>
      </w:r>
    </w:p>
    <w:p>
      <w:pPr>
        <w:rPr>
          <w:sz w:val="18"/>
          <w:szCs w:val="18"/>
        </w:rPr>
        <w:jc w:val="left"/>
        <w:spacing w:before="10" w:lineRule="exact" w:line="180"/>
      </w:pPr>
      <w:r>
        <w:rPr>
          <w:sz w:val="18"/>
          <w:szCs w:val="18"/>
        </w:rPr>
      </w:r>
    </w:p>
    <w:p>
      <w:pPr>
        <w:rPr>
          <w:rFonts w:cs="Courier New" w:hAnsi="Courier New" w:eastAsia="Courier New" w:ascii="Courier New"/>
          <w:sz w:val="19"/>
          <w:szCs w:val="19"/>
        </w:rPr>
        <w:jc w:val="left"/>
        <w:spacing w:lineRule="auto" w:line="457"/>
        <w:ind w:right="2992"/>
      </w:pPr>
      <w:r>
        <w:rPr>
          <w:rFonts w:cs="Courier New" w:hAnsi="Courier New" w:eastAsia="Courier New" w:ascii="Courier New"/>
          <w:spacing w:val="0"/>
          <w:w w:val="100"/>
          <w:sz w:val="19"/>
          <w:szCs w:val="19"/>
        </w:rPr>
        <w:t>nombre:</w:t>
      </w:r>
      <w:r>
        <w:rPr>
          <w:rFonts w:cs="Courier New" w:hAnsi="Courier New" w:eastAsia="Courier New" w:ascii="Courier New"/>
          <w:spacing w:val="0"/>
          <w:w w:val="100"/>
          <w:sz w:val="19"/>
          <w:szCs w:val="19"/>
        </w:rPr>
        <w:t> </w:t>
      </w:r>
      <w:r>
        <w:rPr>
          <w:rFonts w:cs="Courier New" w:hAnsi="Courier New" w:eastAsia="Courier New" w:ascii="Courier New"/>
          <w:spacing w:val="0"/>
          <w:w w:val="100"/>
          <w:sz w:val="19"/>
          <w:szCs w:val="19"/>
        </w:rPr>
        <w:t>VARCHAR(150)</w:t>
      </w:r>
      <w:r>
        <w:rPr>
          <w:rFonts w:cs="Courier New" w:hAnsi="Courier New" w:eastAsia="Courier New" w:ascii="Courier New"/>
          <w:spacing w:val="0"/>
          <w:w w:val="100"/>
          <w:sz w:val="19"/>
          <w:szCs w:val="19"/>
        </w:rPr>
        <w:t> </w:t>
      </w:r>
      <w:r>
        <w:rPr>
          <w:rFonts w:cs="Courier New" w:hAnsi="Courier New" w:eastAsia="Courier New" w:ascii="Courier New"/>
          <w:spacing w:val="0"/>
          <w:w w:val="100"/>
          <w:sz w:val="19"/>
          <w:szCs w:val="19"/>
        </w:rPr>
        <w:t>descripcion:</w:t>
      </w:r>
      <w:r>
        <w:rPr>
          <w:rFonts w:cs="Courier New" w:hAnsi="Courier New" w:eastAsia="Courier New" w:ascii="Courier New"/>
          <w:spacing w:val="0"/>
          <w:w w:val="100"/>
          <w:sz w:val="19"/>
          <w:szCs w:val="19"/>
        </w:rPr>
        <w:t> </w:t>
      </w:r>
      <w:r>
        <w:rPr>
          <w:rFonts w:cs="Courier New" w:hAnsi="Courier New" w:eastAsia="Courier New" w:ascii="Courier New"/>
          <w:spacing w:val="0"/>
          <w:w w:val="100"/>
          <w:sz w:val="19"/>
          <w:szCs w:val="19"/>
        </w:rPr>
        <w:t>TEXT</w:t>
      </w:r>
      <w:r>
        <w:rPr>
          <w:rFonts w:cs="Courier New" w:hAnsi="Courier New" w:eastAsia="Courier New" w:ascii="Courier New"/>
          <w:spacing w:val="0"/>
          <w:w w:val="100"/>
          <w:sz w:val="19"/>
          <w:szCs w:val="19"/>
        </w:rPr>
        <w:t> </w:t>
      </w:r>
      <w:r>
        <w:rPr>
          <w:rFonts w:cs="Courier New" w:hAnsi="Courier New" w:eastAsia="Courier New" w:ascii="Courier New"/>
          <w:spacing w:val="0"/>
          <w:w w:val="100"/>
          <w:sz w:val="19"/>
          <w:szCs w:val="19"/>
        </w:rPr>
        <w:t>precio:</w:t>
      </w:r>
      <w:r>
        <w:rPr>
          <w:rFonts w:cs="Courier New" w:hAnsi="Courier New" w:eastAsia="Courier New" w:ascii="Courier New"/>
          <w:spacing w:val="0"/>
          <w:w w:val="100"/>
          <w:sz w:val="19"/>
          <w:szCs w:val="19"/>
        </w:rPr>
        <w:t> </w:t>
      </w:r>
      <w:r>
        <w:rPr>
          <w:rFonts w:cs="Courier New" w:hAnsi="Courier New" w:eastAsia="Courier New" w:ascii="Courier New"/>
          <w:spacing w:val="0"/>
          <w:w w:val="100"/>
          <w:sz w:val="19"/>
          <w:szCs w:val="19"/>
        </w:rPr>
        <w:t>DECIMAL(10,2)</w:t>
      </w:r>
      <w:r>
        <w:rPr>
          <w:rFonts w:cs="Courier New" w:hAnsi="Courier New" w:eastAsia="Courier New" w:ascii="Courier New"/>
          <w:spacing w:val="0"/>
          <w:w w:val="100"/>
          <w:sz w:val="19"/>
          <w:szCs w:val="19"/>
        </w:rPr>
        <w:t> </w:t>
      </w:r>
      <w:r>
        <w:rPr>
          <w:rFonts w:cs="Courier New" w:hAnsi="Courier New" w:eastAsia="Courier New" w:ascii="Courier New"/>
          <w:spacing w:val="0"/>
          <w:w w:val="100"/>
          <w:sz w:val="19"/>
          <w:szCs w:val="19"/>
        </w:rPr>
        <w:t>stock:</w:t>
      </w:r>
      <w:r>
        <w:rPr>
          <w:rFonts w:cs="Courier New" w:hAnsi="Courier New" w:eastAsia="Courier New" w:ascii="Courier New"/>
          <w:spacing w:val="0"/>
          <w:w w:val="100"/>
          <w:sz w:val="19"/>
          <w:szCs w:val="19"/>
        </w:rPr>
        <w:t> </w:t>
      </w:r>
      <w:r>
        <w:rPr>
          <w:rFonts w:cs="Courier New" w:hAnsi="Courier New" w:eastAsia="Courier New" w:ascii="Courier New"/>
          <w:spacing w:val="0"/>
          <w:w w:val="100"/>
          <w:sz w:val="19"/>
          <w:szCs w:val="19"/>
        </w:rPr>
        <w:t>INT</w:t>
      </w:r>
    </w:p>
    <w:p>
      <w:pPr>
        <w:rPr>
          <w:rFonts w:cs="Courier New" w:hAnsi="Courier New" w:eastAsia="Courier New" w:ascii="Courier New"/>
          <w:sz w:val="19"/>
          <w:szCs w:val="19"/>
        </w:rPr>
        <w:jc w:val="left"/>
        <w:spacing w:lineRule="exact" w:line="200"/>
        <w:sectPr>
          <w:type w:val="continuous"/>
          <w:pgSz w:w="12240" w:h="15840"/>
          <w:pgMar w:top="480" w:bottom="280" w:left="360" w:right="380"/>
          <w:cols w:num="2" w:equalWidth="off">
            <w:col w:w="5453" w:space="630"/>
            <w:col w:w="5417"/>
          </w:cols>
        </w:sectPr>
      </w:pPr>
      <w:r>
        <w:rPr>
          <w:rFonts w:cs="Courier New" w:hAnsi="Courier New" w:eastAsia="Courier New" w:ascii="Courier New"/>
          <w:i/>
          <w:color w:val="0174D8"/>
          <w:spacing w:val="0"/>
          <w:w w:val="100"/>
          <w:position w:val="1"/>
          <w:sz w:val="19"/>
          <w:szCs w:val="19"/>
        </w:rPr>
        <w:t>FK</w:t>
      </w:r>
      <w:r>
        <w:rPr>
          <w:rFonts w:cs="Courier New" w:hAnsi="Courier New" w:eastAsia="Courier New" w:ascii="Courier New"/>
          <w:i/>
          <w:color w:val="0174D8"/>
          <w:spacing w:val="0"/>
          <w:w w:val="100"/>
          <w:position w:val="1"/>
          <w:sz w:val="19"/>
          <w:szCs w:val="19"/>
        </w:rPr>
        <w:t> </w:t>
      </w:r>
      <w:r>
        <w:rPr>
          <w:rFonts w:cs="Courier New" w:hAnsi="Courier New" w:eastAsia="Courier New" w:ascii="Courier New"/>
          <w:color w:val="000000"/>
          <w:spacing w:val="0"/>
          <w:w w:val="100"/>
          <w:position w:val="1"/>
          <w:sz w:val="19"/>
          <w:szCs w:val="19"/>
        </w:rPr>
        <w:t>categoria_id:</w:t>
      </w:r>
      <w:r>
        <w:rPr>
          <w:rFonts w:cs="Courier New" w:hAnsi="Courier New" w:eastAsia="Courier New" w:ascii="Courier New"/>
          <w:color w:val="000000"/>
          <w:spacing w:val="0"/>
          <w:w w:val="100"/>
          <w:position w:val="1"/>
          <w:sz w:val="19"/>
          <w:szCs w:val="19"/>
        </w:rPr>
        <w:t> </w:t>
      </w:r>
      <w:r>
        <w:rPr>
          <w:rFonts w:cs="Courier New" w:hAnsi="Courier New" w:eastAsia="Courier New" w:ascii="Courier New"/>
          <w:color w:val="000000"/>
          <w:spacing w:val="0"/>
          <w:w w:val="100"/>
          <w:position w:val="1"/>
          <w:sz w:val="19"/>
          <w:szCs w:val="19"/>
        </w:rPr>
        <w:t>INT</w:t>
      </w:r>
      <w:r>
        <w:rPr>
          <w:rFonts w:cs="Courier New" w:hAnsi="Courier New" w:eastAsia="Courier New" w:ascii="Courier New"/>
          <w:color w:val="000000"/>
          <w:spacing w:val="0"/>
          <w:w w:val="100"/>
          <w:position w:val="0"/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0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32"/>
          <w:szCs w:val="32"/>
        </w:rPr>
        <w:jc w:val="left"/>
        <w:spacing w:lineRule="exact" w:line="380"/>
        <w:ind w:left="3663"/>
      </w:pPr>
      <w:r>
        <w:rPr>
          <w:rFonts w:cs="Times New Roman" w:hAnsi="Times New Roman" w:eastAsia="Times New Roman" w:ascii="Times New Roman"/>
          <w:color w:val="666666"/>
          <w:spacing w:val="0"/>
          <w:w w:val="100"/>
          <w:position w:val="-1"/>
          <w:sz w:val="32"/>
          <w:szCs w:val="32"/>
        </w:rPr>
        <w:t>│</w:t>
      </w:r>
      <w:r>
        <w:rPr>
          <w:rFonts w:cs="Times New Roman" w:hAnsi="Times New Roman" w:eastAsia="Times New Roman" w:ascii="Times New Roman"/>
          <w:color w:val="666666"/>
          <w:spacing w:val="0"/>
          <w:w w:val="100"/>
          <w:position w:val="-1"/>
          <w:sz w:val="32"/>
          <w:szCs w:val="32"/>
        </w:rPr>
        <w:t> </w:t>
      </w:r>
      <w:r>
        <w:rPr>
          <w:rFonts w:cs="Times New Roman" w:hAnsi="Times New Roman" w:eastAsia="Times New Roman" w:ascii="Times New Roman"/>
          <w:color w:val="666666"/>
          <w:spacing w:val="0"/>
          <w:w w:val="100"/>
          <w:position w:val="-1"/>
          <w:sz w:val="32"/>
          <w:szCs w:val="32"/>
        </w:rPr>
        <w:t>1:N</w:t>
      </w:r>
      <w:r>
        <w:rPr>
          <w:rFonts w:cs="Times New Roman" w:hAnsi="Times New Roman" w:eastAsia="Times New Roman" w:ascii="Times New Roman"/>
          <w:color w:val="666666"/>
          <w:spacing w:val="0"/>
          <w:w w:val="100"/>
          <w:position w:val="-1"/>
          <w:sz w:val="32"/>
          <w:szCs w:val="32"/>
        </w:rPr>
        <w:t> </w:t>
      </w:r>
      <w:r>
        <w:rPr>
          <w:rFonts w:cs="Times New Roman" w:hAnsi="Times New Roman" w:eastAsia="Times New Roman" w:ascii="Times New Roman"/>
          <w:color w:val="666666"/>
          <w:spacing w:val="0"/>
          <w:w w:val="100"/>
          <w:position w:val="-1"/>
          <w:sz w:val="32"/>
          <w:szCs w:val="32"/>
        </w:rPr>
        <w:t>(Categorias</w:t>
      </w:r>
      <w:r>
        <w:rPr>
          <w:rFonts w:cs="Times New Roman" w:hAnsi="Times New Roman" w:eastAsia="Times New Roman" w:ascii="Times New Roman"/>
          <w:color w:val="666666"/>
          <w:spacing w:val="0"/>
          <w:w w:val="100"/>
          <w:position w:val="-1"/>
          <w:sz w:val="32"/>
          <w:szCs w:val="32"/>
        </w:rPr>
        <w:t> </w:t>
      </w:r>
      <w:r>
        <w:rPr>
          <w:rFonts w:cs="Segoe UI Symbol" w:hAnsi="Segoe UI Symbol" w:eastAsia="Segoe UI Symbol" w:ascii="Segoe UI Symbol"/>
          <w:color w:val="666666"/>
          <w:spacing w:val="0"/>
          <w:w w:val="100"/>
          <w:position w:val="-1"/>
          <w:sz w:val="32"/>
          <w:szCs w:val="32"/>
        </w:rPr>
        <w:t>➔</w:t>
      </w:r>
      <w:r>
        <w:rPr>
          <w:rFonts w:cs="Segoe UI Symbol" w:hAnsi="Segoe UI Symbol" w:eastAsia="Segoe UI Symbol" w:ascii="Segoe UI Symbol"/>
          <w:color w:val="666666"/>
          <w:spacing w:val="-7"/>
          <w:w w:val="100"/>
          <w:position w:val="-1"/>
          <w:sz w:val="32"/>
          <w:szCs w:val="32"/>
        </w:rPr>
        <w:t> </w:t>
      </w:r>
      <w:r>
        <w:rPr>
          <w:rFonts w:cs="Times New Roman" w:hAnsi="Times New Roman" w:eastAsia="Times New Roman" w:ascii="Times New Roman"/>
          <w:color w:val="666666"/>
          <w:spacing w:val="0"/>
          <w:w w:val="100"/>
          <w:position w:val="-1"/>
          <w:sz w:val="32"/>
          <w:szCs w:val="32"/>
        </w:rPr>
        <w:t>Productos)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32"/>
          <w:szCs w:val="32"/>
        </w:rPr>
      </w:r>
    </w:p>
    <w:p>
      <w:pPr>
        <w:rPr>
          <w:sz w:val="14"/>
          <w:szCs w:val="14"/>
        </w:rPr>
        <w:jc w:val="left"/>
        <w:spacing w:before="6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  <w:sectPr>
          <w:type w:val="continuous"/>
          <w:pgSz w:w="12240" w:h="15840"/>
          <w:pgMar w:top="480" w:bottom="280" w:left="360" w:right="380"/>
        </w:sectPr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31"/>
        <w:ind w:left="1245" w:right="-53"/>
      </w:pPr>
      <w:r>
        <w:rPr>
          <w:rFonts w:cs="Times New Roman" w:hAnsi="Times New Roman" w:eastAsia="Times New Roman" w:ascii="Times New Roman"/>
          <w:b/>
          <w:color w:val="FFFFFF"/>
          <w:spacing w:val="0"/>
          <w:w w:val="100"/>
          <w:sz w:val="22"/>
          <w:szCs w:val="22"/>
        </w:rPr>
        <w:t>OFE</w:t>
      </w:r>
      <w:r>
        <w:rPr>
          <w:rFonts w:cs="Times New Roman" w:hAnsi="Times New Roman" w:eastAsia="Times New Roman" w:ascii="Times New Roman"/>
          <w:b/>
          <w:color w:val="FFFFFF"/>
          <w:spacing w:val="-8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color w:val="FFFFFF"/>
          <w:spacing w:val="-16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color w:val="FFFFFF"/>
          <w:spacing w:val="0"/>
          <w:w w:val="100"/>
          <w:sz w:val="22"/>
          <w:szCs w:val="22"/>
        </w:rPr>
        <w:t>AS</w:t>
      </w:r>
      <w:r>
        <w:rPr>
          <w:rFonts w:cs="Times New Roman" w:hAnsi="Times New Roman" w:eastAsia="Times New Roman" w:ascii="Times New Roman"/>
          <w:b/>
          <w:color w:val="FFFFFF"/>
          <w:spacing w:val="0"/>
          <w:w w:val="100"/>
          <w:sz w:val="22"/>
          <w:szCs w:val="22"/>
        </w:rPr>
        <w:t>                                            </w:t>
      </w:r>
      <w:r>
        <w:rPr>
          <w:rFonts w:cs="Times New Roman" w:hAnsi="Times New Roman" w:eastAsia="Times New Roman" w:ascii="Times New Roman"/>
          <w:b/>
          <w:color w:val="FFFFFF"/>
          <w:spacing w:val="5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color w:val="FFFFFF"/>
          <w:spacing w:val="0"/>
          <w:w w:val="100"/>
          <w:sz w:val="22"/>
          <w:szCs w:val="22"/>
        </w:rPr>
        <w:t>[</w:t>
      </w:r>
      <w:r>
        <w:rPr>
          <w:rFonts w:cs="Times New Roman" w:hAnsi="Times New Roman" w:eastAsia="Times New Roman" w:ascii="Times New Roman"/>
          <w:b/>
          <w:color w:val="FFFFFF"/>
          <w:spacing w:val="-2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color w:val="FFFFFF"/>
          <w:spacing w:val="0"/>
          <w:w w:val="100"/>
          <w:sz w:val="22"/>
          <w:szCs w:val="22"/>
        </w:rPr>
        <w:t>able]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</w:r>
    </w:p>
    <w:p>
      <w:pPr>
        <w:rPr>
          <w:sz w:val="16"/>
          <w:szCs w:val="16"/>
        </w:rPr>
        <w:jc w:val="left"/>
        <w:spacing w:before="4"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ourier New" w:hAnsi="Courier New" w:eastAsia="Courier New" w:ascii="Courier New"/>
          <w:sz w:val="19"/>
          <w:szCs w:val="19"/>
        </w:rPr>
        <w:jc w:val="left"/>
        <w:spacing w:lineRule="auto" w:line="457"/>
        <w:ind w:left="1245" w:right="-32"/>
      </w:pPr>
      <w:r>
        <w:rPr>
          <w:rFonts w:cs="Courier New" w:hAnsi="Courier New" w:eastAsia="Courier New" w:ascii="Courier New"/>
          <w:b/>
          <w:color w:val="D9371D"/>
          <w:spacing w:val="0"/>
          <w:w w:val="100"/>
          <w:sz w:val="19"/>
          <w:szCs w:val="19"/>
        </w:rPr>
        <w:t>PK</w:t>
      </w:r>
      <w:r>
        <w:rPr>
          <w:rFonts w:cs="Courier New" w:hAnsi="Courier New" w:eastAsia="Courier New" w:ascii="Courier New"/>
          <w:b/>
          <w:color w:val="D9371D"/>
          <w:spacing w:val="0"/>
          <w:w w:val="100"/>
          <w:sz w:val="19"/>
          <w:szCs w:val="19"/>
        </w:rPr>
        <w:t> </w:t>
      </w:r>
      <w:r>
        <w:rPr>
          <w:rFonts w:cs="Courier New" w:hAnsi="Courier New" w:eastAsia="Courier New" w:ascii="Courier New"/>
          <w:color w:val="000000"/>
          <w:spacing w:val="0"/>
          <w:w w:val="100"/>
          <w:sz w:val="19"/>
          <w:szCs w:val="19"/>
        </w:rPr>
        <w:t>id:</w:t>
      </w:r>
      <w:r>
        <w:rPr>
          <w:rFonts w:cs="Courier New" w:hAnsi="Courier New" w:eastAsia="Courier New" w:ascii="Courier New"/>
          <w:color w:val="000000"/>
          <w:spacing w:val="0"/>
          <w:w w:val="100"/>
          <w:sz w:val="19"/>
          <w:szCs w:val="19"/>
        </w:rPr>
        <w:t> </w:t>
      </w:r>
      <w:r>
        <w:rPr>
          <w:rFonts w:cs="Courier New" w:hAnsi="Courier New" w:eastAsia="Courier New" w:ascii="Courier New"/>
          <w:color w:val="000000"/>
          <w:spacing w:val="0"/>
          <w:w w:val="100"/>
          <w:sz w:val="19"/>
          <w:szCs w:val="19"/>
        </w:rPr>
        <w:t>INT</w:t>
      </w:r>
      <w:r>
        <w:rPr>
          <w:rFonts w:cs="Courier New" w:hAnsi="Courier New" w:eastAsia="Courier New" w:ascii="Courier New"/>
          <w:color w:val="000000"/>
          <w:spacing w:val="0"/>
          <w:w w:val="100"/>
          <w:sz w:val="19"/>
          <w:szCs w:val="19"/>
        </w:rPr>
        <w:t>         </w:t>
      </w:r>
      <w:r>
        <w:rPr>
          <w:rFonts w:cs="Courier New" w:hAnsi="Courier New" w:eastAsia="Courier New" w:ascii="Courier New"/>
          <w:color w:val="000000"/>
          <w:spacing w:val="104"/>
          <w:w w:val="100"/>
          <w:sz w:val="19"/>
          <w:szCs w:val="19"/>
        </w:rPr>
        <w:t> </w:t>
      </w:r>
      <w:r>
        <w:rPr>
          <w:rFonts w:cs="Courier New" w:hAnsi="Courier New" w:eastAsia="Courier New" w:ascii="Courier New"/>
          <w:color w:val="000000"/>
          <w:spacing w:val="0"/>
          <w:w w:val="100"/>
          <w:sz w:val="19"/>
          <w:szCs w:val="19"/>
        </w:rPr>
        <w:t>(AUTO_INCREMENT)</w:t>
      </w:r>
      <w:r>
        <w:rPr>
          <w:rFonts w:cs="Courier New" w:hAnsi="Courier New" w:eastAsia="Courier New" w:ascii="Courier New"/>
          <w:color w:val="000000"/>
          <w:spacing w:val="0"/>
          <w:w w:val="100"/>
          <w:sz w:val="19"/>
          <w:szCs w:val="19"/>
        </w:rPr>
        <w:t> </w:t>
      </w:r>
      <w:r>
        <w:rPr>
          <w:rFonts w:cs="Courier New" w:hAnsi="Courier New" w:eastAsia="Courier New" w:ascii="Courier New"/>
          <w:i/>
          <w:color w:val="0174D8"/>
          <w:spacing w:val="0"/>
          <w:w w:val="100"/>
          <w:sz w:val="19"/>
          <w:szCs w:val="19"/>
        </w:rPr>
        <w:t>FK</w:t>
      </w:r>
      <w:r>
        <w:rPr>
          <w:rFonts w:cs="Courier New" w:hAnsi="Courier New" w:eastAsia="Courier New" w:ascii="Courier New"/>
          <w:i/>
          <w:color w:val="0174D8"/>
          <w:spacing w:val="0"/>
          <w:w w:val="100"/>
          <w:sz w:val="19"/>
          <w:szCs w:val="19"/>
        </w:rPr>
        <w:t> </w:t>
      </w:r>
      <w:r>
        <w:rPr>
          <w:rFonts w:cs="Courier New" w:hAnsi="Courier New" w:eastAsia="Courier New" w:ascii="Courier New"/>
          <w:color w:val="000000"/>
          <w:spacing w:val="0"/>
          <w:w w:val="100"/>
          <w:sz w:val="19"/>
          <w:szCs w:val="19"/>
        </w:rPr>
        <w:t>producto_id:</w:t>
      </w:r>
      <w:r>
        <w:rPr>
          <w:rFonts w:cs="Courier New" w:hAnsi="Courier New" w:eastAsia="Courier New" w:ascii="Courier New"/>
          <w:color w:val="000000"/>
          <w:spacing w:val="0"/>
          <w:w w:val="100"/>
          <w:sz w:val="19"/>
          <w:szCs w:val="19"/>
        </w:rPr>
        <w:t> </w:t>
      </w:r>
      <w:r>
        <w:rPr>
          <w:rFonts w:cs="Courier New" w:hAnsi="Courier New" w:eastAsia="Courier New" w:ascii="Courier New"/>
          <w:color w:val="000000"/>
          <w:spacing w:val="0"/>
          <w:w w:val="100"/>
          <w:sz w:val="19"/>
          <w:szCs w:val="19"/>
        </w:rPr>
        <w:t>INT</w:t>
      </w:r>
      <w:r>
        <w:rPr>
          <w:rFonts w:cs="Courier New" w:hAnsi="Courier New" w:eastAsia="Courier New" w:ascii="Courier New"/>
          <w:color w:val="000000"/>
          <w:spacing w:val="0"/>
          <w:w w:val="100"/>
          <w:sz w:val="19"/>
          <w:szCs w:val="19"/>
        </w:rPr>
        <w:t> </w:t>
      </w:r>
      <w:r>
        <w:rPr>
          <w:rFonts w:cs="Courier New" w:hAnsi="Courier New" w:eastAsia="Courier New" w:ascii="Courier New"/>
          <w:color w:val="000000"/>
          <w:spacing w:val="0"/>
          <w:w w:val="100"/>
          <w:sz w:val="19"/>
          <w:szCs w:val="19"/>
        </w:rPr>
        <w:t>descuento_porcentaje:</w:t>
      </w:r>
      <w:r>
        <w:rPr>
          <w:rFonts w:cs="Courier New" w:hAnsi="Courier New" w:eastAsia="Courier New" w:ascii="Courier New"/>
          <w:color w:val="000000"/>
          <w:spacing w:val="0"/>
          <w:w w:val="100"/>
          <w:sz w:val="19"/>
          <w:szCs w:val="19"/>
        </w:rPr>
        <w:t> </w:t>
      </w:r>
      <w:r>
        <w:rPr>
          <w:rFonts w:cs="Courier New" w:hAnsi="Courier New" w:eastAsia="Courier New" w:ascii="Courier New"/>
          <w:color w:val="000000"/>
          <w:spacing w:val="0"/>
          <w:w w:val="100"/>
          <w:sz w:val="19"/>
          <w:szCs w:val="19"/>
        </w:rPr>
        <w:t>DECIMAL(5,2)</w:t>
      </w:r>
      <w:r>
        <w:rPr>
          <w:rFonts w:cs="Courier New" w:hAnsi="Courier New" w:eastAsia="Courier New" w:ascii="Courier New"/>
          <w:color w:val="000000"/>
          <w:spacing w:val="0"/>
          <w:w w:val="100"/>
          <w:sz w:val="19"/>
          <w:szCs w:val="19"/>
        </w:rPr>
        <w:t> </w:t>
      </w:r>
      <w:r>
        <w:rPr>
          <w:rFonts w:cs="Courier New" w:hAnsi="Courier New" w:eastAsia="Courier New" w:ascii="Courier New"/>
          <w:color w:val="000000"/>
          <w:spacing w:val="0"/>
          <w:w w:val="100"/>
          <w:sz w:val="19"/>
          <w:szCs w:val="19"/>
        </w:rPr>
        <w:t>fecha_inicio:</w:t>
      </w:r>
      <w:r>
        <w:rPr>
          <w:rFonts w:cs="Courier New" w:hAnsi="Courier New" w:eastAsia="Courier New" w:ascii="Courier New"/>
          <w:color w:val="000000"/>
          <w:spacing w:val="0"/>
          <w:w w:val="100"/>
          <w:sz w:val="19"/>
          <w:szCs w:val="19"/>
        </w:rPr>
        <w:t> </w:t>
      </w:r>
      <w:r>
        <w:rPr>
          <w:rFonts w:cs="Courier New" w:hAnsi="Courier New" w:eastAsia="Courier New" w:ascii="Courier New"/>
          <w:color w:val="000000"/>
          <w:spacing w:val="0"/>
          <w:w w:val="100"/>
          <w:sz w:val="19"/>
          <w:szCs w:val="19"/>
        </w:rPr>
        <w:t>DATE</w:t>
      </w:r>
    </w:p>
    <w:p>
      <w:pPr>
        <w:rPr>
          <w:rFonts w:cs="Courier New" w:hAnsi="Courier New" w:eastAsia="Courier New" w:ascii="Courier New"/>
          <w:sz w:val="19"/>
          <w:szCs w:val="19"/>
        </w:rPr>
        <w:jc w:val="left"/>
        <w:spacing w:lineRule="exact" w:line="200"/>
        <w:ind w:left="1245"/>
      </w:pPr>
      <w:r>
        <w:pict>
          <v:group style="position:absolute;margin-left:71.88pt;margin-top:-123.03pt;width:234.24pt;height:175.2pt;mso-position-horizontal-relative:page;mso-position-vertical-relative:paragraph;z-index:-2844" coordorigin="1438,-2461" coordsize="4685,3504">
            <v:shape style="position:absolute;left:1363;top:-2458;width:4757;height:3499" coordorigin="1363,-2458" coordsize="4757,3499" path="m1440,-2458l1440,-2367,6120,-2367,6120,-2458,1440,-2458xe" filled="t" fillcolor="#000000" stroked="f">
              <v:path arrowok="t"/>
              <v:fill/>
            </v:shape>
            <v:shape style="position:absolute;left:1363;top:-2458;width:4757;height:3499" coordorigin="1363,-2458" coordsize="4757,3499" path="m1440,-2367l1440,-2367,1440,888,1530,888,1466,852,1455,813,1455,-2292,1491,-2356,1509,-2364,1530,-2367e" filled="t" fillcolor="#000000" stroked="f">
              <v:path arrowok="t"/>
              <v:fill/>
            </v:shape>
            <v:shape style="position:absolute;left:1363;top:-2458;width:4757;height:3499" coordorigin="1363,-2458" coordsize="4757,3499" path="m5895,-2367l5959,-2331,5970,-2292,5970,813,5934,877,5895,888,6120,888,6120,-2365,6120,-2367e" filled="t" fillcolor="#000000" stroked="f">
              <v:path arrowok="t"/>
              <v:fill/>
            </v:shape>
            <v:shape style="position:absolute;left:1363;top:-2458;width:4757;height:3499" coordorigin="1363,-2458" coordsize="4757,3499" path="m1440,888l1440,1041,6120,1041,6120,888e" filled="t" fillcolor="#000000" stroked="f">
              <v:path arrowok="t"/>
              <v:fill/>
            </v:shape>
            <v:shape style="position:absolute;left:1447;top:-2374;width:4530;height:3270" coordorigin="1447,-2374" coordsize="4530,3270" path="m1447,813l1447,-2297,1448,-2303,1449,-2308,1450,-2313,1452,-2318,1454,-2323,1456,-2328,1458,-2333,1461,-2338,1464,-2342,1468,-2346,1472,-2350,1475,-2354,1480,-2357,1484,-2360,1489,-2363,1493,-2366,1498,-2368,1503,-2370,1509,-2372,1514,-2373,1519,-2374,1525,-2374,5900,-2374,5926,-2368,5931,-2366,5936,-2363,5941,-2360,5945,-2357,5949,-2354,5953,-2350,5957,-2346,5960,-2342,5963,-2338,5966,-2333,5977,-2297,5977,819,5949,875,5941,882,5936,885,5931,887,5926,889,5921,891,5916,893,5911,894,5906,895,5900,896,1525,896,1519,895,1514,894,1509,893,1503,891,1498,889,1493,887,1489,885,1484,882,1480,879,1475,875,1472,871,1468,868,1464,863,1461,859,1458,854,1456,850,1454,845,1452,840,1450,835,1449,829,1448,824,1447,819,1447,813xe" filled="t" fillcolor="#FDFDFD" stroked="f">
              <v:path arrowok="t"/>
              <v:fill/>
            </v:shape>
            <v:shape style="position:absolute;left:1447;top:-2374;width:4530;height:3270" coordorigin="1447,-2374" coordsize="4530,3270" path="m1447,813l1447,-2292,1447,-2297,1448,-2303,1449,-2308,1450,-2313,1452,-2318,1454,-2323,1456,-2328,1458,-2333,1461,-2338,1464,-2342,1468,-2346,1472,-2350,1475,-2354,1480,-2357,1484,-2360,1489,-2363,1493,-2366,1498,-2368,1503,-2370,1509,-2372,1514,-2373,1519,-2374,1525,-2374,1530,-2374,5895,-2374,5900,-2374,5906,-2374,5911,-2373,5916,-2372,5921,-2370,5926,-2368,5931,-2366,5936,-2363,5941,-2360,5945,-2357,5949,-2354,5953,-2350,5957,-2346,5960,-2342,5963,-2338,5966,-2333,5977,-2292,5977,813,5953,871,5941,882,5936,885,5931,887,5926,889,5921,891,5916,893,5911,894,5906,895,5900,896,5895,896,1530,896,1525,896,1519,895,1514,894,1509,893,1503,891,1498,889,1493,887,1489,885,1484,882,1480,879,1475,875,1472,871,1468,868,1464,863,1461,859,1458,854,1456,850,1454,845,1452,840,1450,835,1449,829,1448,824,1447,819,1447,813xe" filled="f" stroked="t" strokeweight="0.749962pt" strokecolor="#333333">
              <v:path arrowok="t"/>
            </v:shape>
            <v:shape style="position:absolute;left:1455;top:-2367;width:4515;height:495" coordorigin="1455,-2367" coordsize="4515,495" path="m5970,-1872l1455,-1872,1455,-2315,1457,-2322,1460,-2330,1463,-2337,1467,-2344,1473,-2349,1478,-2355,1485,-2359,1492,-2362,1499,-2365,1507,-2367,5918,-2367,5952,-2349,5958,-2344,5962,-2337,5965,-2330,5968,-2322,5970,-2315,5970,-1872xe" filled="t" fillcolor="#2E343C" stroked="f">
              <v:path arrowok="t"/>
              <v:fill/>
            </v:shape>
            <v:shape style="position:absolute;left:1605;top:-1324;width:45;height:0" coordorigin="1605,-1324" coordsize="45,0" path="m1605,-1324l1650,-1324e" filled="f" stroked="t" strokeweight="0.849962pt" strokecolor="#EDEDED">
              <v:path arrowok="t"/>
            </v:shape>
            <v:shape style="position:absolute;left:1679;top:-1324;width:45;height:0" coordorigin="1679,-1324" coordsize="45,0" path="m1679,-1324l1724,-1324e" filled="f" stroked="t" strokeweight="0.849962pt" strokecolor="#EDEDED">
              <v:path arrowok="t"/>
            </v:shape>
            <v:shape style="position:absolute;left:1754;top:-1324;width:45;height:0" coordorigin="1754,-1324" coordsize="45,0" path="m1754,-1324l1799,-1324e" filled="f" stroked="t" strokeweight="0.849962pt" strokecolor="#EDEDED">
              <v:path arrowok="t"/>
            </v:shape>
            <v:shape style="position:absolute;left:1828;top:-1324;width:45;height:0" coordorigin="1828,-1324" coordsize="45,0" path="m1828,-1324l1873,-1324e" filled="f" stroked="t" strokeweight="0.849962pt" strokecolor="#EDEDED">
              <v:path arrowok="t"/>
            </v:shape>
            <v:shape style="position:absolute;left:1903;top:-1324;width:45;height:0" coordorigin="1903,-1324" coordsize="45,0" path="m1903,-1324l1948,-1324e" filled="f" stroked="t" strokeweight="0.849962pt" strokecolor="#EDEDED">
              <v:path arrowok="t"/>
            </v:shape>
            <v:shape style="position:absolute;left:1977;top:-1324;width:45;height:0" coordorigin="1977,-1324" coordsize="45,0" path="m1977,-1324l2022,-1324e" filled="f" stroked="t" strokeweight="0.849962pt" strokecolor="#EDEDED">
              <v:path arrowok="t"/>
            </v:shape>
            <v:shape style="position:absolute;left:2052;top:-1324;width:45;height:0" coordorigin="2052,-1324" coordsize="45,0" path="m2052,-1324l2097,-1324e" filled="f" stroked="t" strokeweight="0.849962pt" strokecolor="#EDEDED">
              <v:path arrowok="t"/>
            </v:shape>
            <v:shape style="position:absolute;left:2126;top:-1324;width:45;height:0" coordorigin="2126,-1324" coordsize="45,0" path="m2126,-1324l2171,-1324e" filled="f" stroked="t" strokeweight="0.849962pt" strokecolor="#EDEDED">
              <v:path arrowok="t"/>
            </v:shape>
            <v:shape style="position:absolute;left:2201;top:-1324;width:45;height:0" coordorigin="2201,-1324" coordsize="45,0" path="m2201,-1324l2246,-1324e" filled="f" stroked="t" strokeweight="0.849962pt" strokecolor="#EDEDED">
              <v:path arrowok="t"/>
            </v:shape>
            <v:shape style="position:absolute;left:2275;top:-1324;width:45;height:0" coordorigin="2275,-1324" coordsize="45,0" path="m2275,-1324l2320,-1324e" filled="f" stroked="t" strokeweight="0.849962pt" strokecolor="#EDEDED">
              <v:path arrowok="t"/>
            </v:shape>
            <v:shape style="position:absolute;left:2350;top:-1324;width:45;height:0" coordorigin="2350,-1324" coordsize="45,0" path="m2350,-1324l2395,-1324e" filled="f" stroked="t" strokeweight="0.849962pt" strokecolor="#EDEDED">
              <v:path arrowok="t"/>
            </v:shape>
            <v:shape style="position:absolute;left:2424;top:-1324;width:45;height:0" coordorigin="2424,-1324" coordsize="45,0" path="m2424,-1324l2469,-1324e" filled="f" stroked="t" strokeweight="0.849962pt" strokecolor="#EDEDED">
              <v:path arrowok="t"/>
            </v:shape>
            <v:shape style="position:absolute;left:2499;top:-1324;width:45;height:0" coordorigin="2499,-1324" coordsize="45,0" path="m2499,-1324l2544,-1324e" filled="f" stroked="t" strokeweight="0.849962pt" strokecolor="#EDEDED">
              <v:path arrowok="t"/>
            </v:shape>
            <v:shape style="position:absolute;left:2573;top:-1324;width:45;height:0" coordorigin="2573,-1324" coordsize="45,0" path="m2573,-1324l2618,-1324e" filled="f" stroked="t" strokeweight="0.849962pt" strokecolor="#EDEDED">
              <v:path arrowok="t"/>
            </v:shape>
            <v:shape style="position:absolute;left:2647;top:-1324;width:45;height:0" coordorigin="2647,-1324" coordsize="45,0" path="m2647,-1324l2692,-1324e" filled="f" stroked="t" strokeweight="0.849962pt" strokecolor="#EDEDED">
              <v:path arrowok="t"/>
            </v:shape>
            <v:shape style="position:absolute;left:2722;top:-1324;width:45;height:0" coordorigin="2722,-1324" coordsize="45,0" path="m2722,-1324l2767,-1324e" filled="f" stroked="t" strokeweight="0.849962pt" strokecolor="#EDEDED">
              <v:path arrowok="t"/>
            </v:shape>
            <v:shape style="position:absolute;left:2796;top:-1324;width:45;height:0" coordorigin="2796,-1324" coordsize="45,0" path="m2796,-1324l2841,-1324e" filled="f" stroked="t" strokeweight="0.849962pt" strokecolor="#EDEDED">
              <v:path arrowok="t"/>
            </v:shape>
            <v:shape style="position:absolute;left:2871;top:-1324;width:45;height:0" coordorigin="2871,-1324" coordsize="45,0" path="m2871,-1324l2916,-1324e" filled="f" stroked="t" strokeweight="0.849962pt" strokecolor="#EDEDED">
              <v:path arrowok="t"/>
            </v:shape>
            <v:shape style="position:absolute;left:2945;top:-1324;width:45;height:0" coordorigin="2945,-1324" coordsize="45,0" path="m2945,-1324l2990,-1324e" filled="f" stroked="t" strokeweight="0.849962pt" strokecolor="#EDEDED">
              <v:path arrowok="t"/>
            </v:shape>
            <v:shape style="position:absolute;left:3020;top:-1324;width:45;height:0" coordorigin="3020,-1324" coordsize="45,0" path="m3020,-1324l3065,-1324e" filled="f" stroked="t" strokeweight="0.849962pt" strokecolor="#EDEDED">
              <v:path arrowok="t"/>
            </v:shape>
            <v:shape style="position:absolute;left:3094;top:-1324;width:45;height:0" coordorigin="3094,-1324" coordsize="45,0" path="m3094,-1324l3139,-1324e" filled="f" stroked="t" strokeweight="0.849962pt" strokecolor="#EDEDED">
              <v:path arrowok="t"/>
            </v:shape>
            <v:shape style="position:absolute;left:3169;top:-1324;width:45;height:0" coordorigin="3169,-1324" coordsize="45,0" path="m3169,-1324l3214,-1324e" filled="f" stroked="t" strokeweight="0.849962pt" strokecolor="#EDEDED">
              <v:path arrowok="t"/>
            </v:shape>
            <v:shape style="position:absolute;left:3243;top:-1324;width:45;height:0" coordorigin="3243,-1324" coordsize="45,0" path="m3243,-1324l3288,-1324e" filled="f" stroked="t" strokeweight="0.849962pt" strokecolor="#EDEDED">
              <v:path arrowok="t"/>
            </v:shape>
            <v:shape style="position:absolute;left:3318;top:-1324;width:45;height:0" coordorigin="3318,-1324" coordsize="45,0" path="m3318,-1324l3363,-1324e" filled="f" stroked="t" strokeweight="0.849962pt" strokecolor="#EDEDED">
              <v:path arrowok="t"/>
            </v:shape>
            <v:shape style="position:absolute;left:3392;top:-1324;width:45;height:0" coordorigin="3392,-1324" coordsize="45,0" path="m3392,-1324l3437,-1324e" filled="f" stroked="t" strokeweight="0.849962pt" strokecolor="#EDEDED">
              <v:path arrowok="t"/>
            </v:shape>
            <v:shape style="position:absolute;left:3467;top:-1324;width:45;height:0" coordorigin="3467,-1324" coordsize="45,0" path="m3467,-1324l3512,-1324e" filled="f" stroked="t" strokeweight="0.849962pt" strokecolor="#EDEDED">
              <v:path arrowok="t"/>
            </v:shape>
            <v:shape style="position:absolute;left:3541;top:-1324;width:45;height:0" coordorigin="3541,-1324" coordsize="45,0" path="m3541,-1324l3586,-1324e" filled="f" stroked="t" strokeweight="0.849962pt" strokecolor="#EDEDED">
              <v:path arrowok="t"/>
            </v:shape>
            <v:shape style="position:absolute;left:3615;top:-1324;width:45;height:0" coordorigin="3615,-1324" coordsize="45,0" path="m3615,-1324l3660,-1324e" filled="f" stroked="t" strokeweight="0.849962pt" strokecolor="#EDEDED">
              <v:path arrowok="t"/>
            </v:shape>
            <v:shape style="position:absolute;left:3690;top:-1324;width:45;height:0" coordorigin="3690,-1324" coordsize="45,0" path="m3690,-1324l3735,-1324e" filled="f" stroked="t" strokeweight="0.849962pt" strokecolor="#EDEDED">
              <v:path arrowok="t"/>
            </v:shape>
            <v:shape style="position:absolute;left:3764;top:-1324;width:45;height:0" coordorigin="3764,-1324" coordsize="45,0" path="m3764,-1324l3809,-1324e" filled="f" stroked="t" strokeweight="0.849962pt" strokecolor="#EDEDED">
              <v:path arrowok="t"/>
            </v:shape>
            <v:shape style="position:absolute;left:3839;top:-1324;width:45;height:0" coordorigin="3839,-1324" coordsize="45,0" path="m3839,-1324l3884,-1324e" filled="f" stroked="t" strokeweight="0.849962pt" strokecolor="#EDEDED">
              <v:path arrowok="t"/>
            </v:shape>
            <v:shape style="position:absolute;left:3913;top:-1324;width:45;height:0" coordorigin="3913,-1324" coordsize="45,0" path="m3913,-1324l3958,-1324e" filled="f" stroked="t" strokeweight="0.849962pt" strokecolor="#EDEDED">
              <v:path arrowok="t"/>
            </v:shape>
            <v:shape style="position:absolute;left:3988;top:-1324;width:45;height:0" coordorigin="3988,-1324" coordsize="45,0" path="m3988,-1324l4033,-1324e" filled="f" stroked="t" strokeweight="0.849962pt" strokecolor="#EDEDED">
              <v:path arrowok="t"/>
            </v:shape>
            <v:shape style="position:absolute;left:4062;top:-1324;width:45;height:0" coordorigin="4062,-1324" coordsize="45,0" path="m4062,-1324l4107,-1324e" filled="f" stroked="t" strokeweight="0.849962pt" strokecolor="#EDEDED">
              <v:path arrowok="t"/>
            </v:shape>
            <v:shape style="position:absolute;left:4137;top:-1324;width:45;height:0" coordorigin="4137,-1324" coordsize="45,0" path="m4137,-1324l4182,-1324e" filled="f" stroked="t" strokeweight="0.849962pt" strokecolor="#EDEDED">
              <v:path arrowok="t"/>
            </v:shape>
            <v:shape style="position:absolute;left:4211;top:-1324;width:45;height:0" coordorigin="4211,-1324" coordsize="45,0" path="m4211,-1324l4256,-1324e" filled="f" stroked="t" strokeweight="0.849962pt" strokecolor="#EDEDED">
              <v:path arrowok="t"/>
            </v:shape>
            <v:shape style="position:absolute;left:4286;top:-1324;width:45;height:0" coordorigin="4286,-1324" coordsize="45,0" path="m4286,-1324l4331,-1324e" filled="f" stroked="t" strokeweight="0.849962pt" strokecolor="#EDEDED">
              <v:path arrowok="t"/>
            </v:shape>
            <v:shape style="position:absolute;left:4360;top:-1324;width:45;height:0" coordorigin="4360,-1324" coordsize="45,0" path="m4360,-1324l4405,-1324e" filled="f" stroked="t" strokeweight="0.849962pt" strokecolor="#EDEDED">
              <v:path arrowok="t"/>
            </v:shape>
            <v:shape style="position:absolute;left:4434;top:-1324;width:45;height:0" coordorigin="4434,-1324" coordsize="45,0" path="m4434,-1324l4479,-1324e" filled="f" stroked="t" strokeweight="0.849962pt" strokecolor="#EDEDED">
              <v:path arrowok="t"/>
            </v:shape>
            <v:shape style="position:absolute;left:4509;top:-1324;width:45;height:0" coordorigin="4509,-1324" coordsize="45,0" path="m4509,-1324l4554,-1324e" filled="f" stroked="t" strokeweight="0.849962pt" strokecolor="#EDEDED">
              <v:path arrowok="t"/>
            </v:shape>
            <v:shape style="position:absolute;left:4583;top:-1324;width:45;height:0" coordorigin="4583,-1324" coordsize="45,0" path="m4583,-1324l4628,-1324e" filled="f" stroked="t" strokeweight="0.849962pt" strokecolor="#EDEDED">
              <v:path arrowok="t"/>
            </v:shape>
            <v:shape style="position:absolute;left:4658;top:-1324;width:45;height:0" coordorigin="4658,-1324" coordsize="45,0" path="m4658,-1324l4703,-1324e" filled="f" stroked="t" strokeweight="0.849962pt" strokecolor="#EDEDED">
              <v:path arrowok="t"/>
            </v:shape>
            <v:shape style="position:absolute;left:4732;top:-1324;width:45;height:0" coordorigin="4732,-1324" coordsize="45,0" path="m4732,-1324l4777,-1324e" filled="f" stroked="t" strokeweight="0.849962pt" strokecolor="#EDEDED">
              <v:path arrowok="t"/>
            </v:shape>
            <v:shape style="position:absolute;left:4807;top:-1324;width:45;height:0" coordorigin="4807,-1324" coordsize="45,0" path="m4807,-1324l4852,-1324e" filled="f" stroked="t" strokeweight="0.849962pt" strokecolor="#EDEDED">
              <v:path arrowok="t"/>
            </v:shape>
            <v:shape style="position:absolute;left:4881;top:-1324;width:45;height:0" coordorigin="4881,-1324" coordsize="45,0" path="m4881,-1324l4926,-1324e" filled="f" stroked="t" strokeweight="0.849962pt" strokecolor="#EDEDED">
              <v:path arrowok="t"/>
            </v:shape>
            <v:shape style="position:absolute;left:4956;top:-1324;width:45;height:0" coordorigin="4956,-1324" coordsize="45,0" path="m4956,-1324l5001,-1324e" filled="f" stroked="t" strokeweight="0.849962pt" strokecolor="#EDEDED">
              <v:path arrowok="t"/>
            </v:shape>
            <v:shape style="position:absolute;left:5030;top:-1324;width:45;height:0" coordorigin="5030,-1324" coordsize="45,0" path="m5030,-1324l5075,-1324e" filled="f" stroked="t" strokeweight="0.849962pt" strokecolor="#EDEDED">
              <v:path arrowok="t"/>
            </v:shape>
            <v:shape style="position:absolute;left:5105;top:-1324;width:45;height:0" coordorigin="5105,-1324" coordsize="45,0" path="m5105,-1324l5150,-1324e" filled="f" stroked="t" strokeweight="0.849962pt" strokecolor="#EDEDED">
              <v:path arrowok="t"/>
            </v:shape>
            <v:shape style="position:absolute;left:5179;top:-1324;width:45;height:0" coordorigin="5179,-1324" coordsize="45,0" path="m5179,-1324l5224,-1324e" filled="f" stroked="t" strokeweight="0.849962pt" strokecolor="#EDEDED">
              <v:path arrowok="t"/>
            </v:shape>
            <v:shape style="position:absolute;left:5254;top:-1324;width:45;height:0" coordorigin="5254,-1324" coordsize="45,0" path="m5254,-1324l5299,-1324e" filled="f" stroked="t" strokeweight="0.849962pt" strokecolor="#EDEDED">
              <v:path arrowok="t"/>
            </v:shape>
            <v:shape style="position:absolute;left:5328;top:-1324;width:45;height:0" coordorigin="5328,-1324" coordsize="45,0" path="m5328,-1324l5373,-1324e" filled="f" stroked="t" strokeweight="0.849962pt" strokecolor="#EDEDED">
              <v:path arrowok="t"/>
            </v:shape>
            <v:shape style="position:absolute;left:5402;top:-1324;width:45;height:0" coordorigin="5402,-1324" coordsize="45,0" path="m5402,-1324l5447,-1324e" filled="f" stroked="t" strokeweight="0.849962pt" strokecolor="#EDEDED">
              <v:path arrowok="t"/>
            </v:shape>
            <v:shape style="position:absolute;left:5477;top:-1324;width:45;height:0" coordorigin="5477,-1324" coordsize="45,0" path="m5477,-1324l5522,-1324e" filled="f" stroked="t" strokeweight="0.849962pt" strokecolor="#EDEDED">
              <v:path arrowok="t"/>
            </v:shape>
            <v:shape style="position:absolute;left:5551;top:-1324;width:45;height:0" coordorigin="5551,-1324" coordsize="45,0" path="m5551,-1324l5596,-1324e" filled="f" stroked="t" strokeweight="0.849962pt" strokecolor="#EDEDED">
              <v:path arrowok="t"/>
            </v:shape>
            <v:shape style="position:absolute;left:5626;top:-1324;width:45;height:0" coordorigin="5626,-1324" coordsize="45,0" path="m5626,-1324l5671,-1324e" filled="f" stroked="t" strokeweight="0.849962pt" strokecolor="#EDEDED">
              <v:path arrowok="t"/>
            </v:shape>
            <v:shape style="position:absolute;left:5700;top:-1324;width:45;height:0" coordorigin="5700,-1324" coordsize="45,0" path="m5700,-1324l5745,-1324e" filled="f" stroked="t" strokeweight="0.849962pt" strokecolor="#EDEDED">
              <v:path arrowok="t"/>
            </v:shape>
            <v:shape style="position:absolute;left:5775;top:-1324;width:45;height:0" coordorigin="5775,-1324" coordsize="45,0" path="m5775,-1324l5820,-1324e" filled="f" stroked="t" strokeweight="0.849962pt" strokecolor="#EDEDED">
              <v:path arrowok="t"/>
            </v:shape>
            <v:shape style="position:absolute;left:1605;top:-904;width:45;height:0" coordorigin="1605,-904" coordsize="45,0" path="m1605,-904l1650,-904e" filled="f" stroked="t" strokeweight="0.849962pt" strokecolor="#EDEDED">
              <v:path arrowok="t"/>
            </v:shape>
            <v:shape style="position:absolute;left:1679;top:-904;width:45;height:0" coordorigin="1679,-904" coordsize="45,0" path="m1679,-904l1724,-904e" filled="f" stroked="t" strokeweight="0.849962pt" strokecolor="#EDEDED">
              <v:path arrowok="t"/>
            </v:shape>
            <v:shape style="position:absolute;left:1754;top:-904;width:45;height:0" coordorigin="1754,-904" coordsize="45,0" path="m1754,-904l1799,-904e" filled="f" stroked="t" strokeweight="0.849962pt" strokecolor="#EDEDED">
              <v:path arrowok="t"/>
            </v:shape>
            <v:shape style="position:absolute;left:1828;top:-904;width:45;height:0" coordorigin="1828,-904" coordsize="45,0" path="m1828,-904l1873,-904e" filled="f" stroked="t" strokeweight="0.849962pt" strokecolor="#EDEDED">
              <v:path arrowok="t"/>
            </v:shape>
            <v:shape style="position:absolute;left:1903;top:-904;width:45;height:0" coordorigin="1903,-904" coordsize="45,0" path="m1903,-904l1948,-904e" filled="f" stroked="t" strokeweight="0.849962pt" strokecolor="#EDEDED">
              <v:path arrowok="t"/>
            </v:shape>
            <v:shape style="position:absolute;left:1977;top:-904;width:45;height:0" coordorigin="1977,-904" coordsize="45,0" path="m1977,-904l2022,-904e" filled="f" stroked="t" strokeweight="0.849962pt" strokecolor="#EDEDED">
              <v:path arrowok="t"/>
            </v:shape>
            <v:shape style="position:absolute;left:2052;top:-904;width:45;height:0" coordorigin="2052,-904" coordsize="45,0" path="m2052,-904l2097,-904e" filled="f" stroked="t" strokeweight="0.849962pt" strokecolor="#EDEDED">
              <v:path arrowok="t"/>
            </v:shape>
            <v:shape style="position:absolute;left:2126;top:-904;width:45;height:0" coordorigin="2126,-904" coordsize="45,0" path="m2126,-904l2171,-904e" filled="f" stroked="t" strokeweight="0.849962pt" strokecolor="#EDEDED">
              <v:path arrowok="t"/>
            </v:shape>
            <v:shape style="position:absolute;left:2201;top:-904;width:45;height:0" coordorigin="2201,-904" coordsize="45,0" path="m2201,-904l2246,-904e" filled="f" stroked="t" strokeweight="0.849962pt" strokecolor="#EDEDED">
              <v:path arrowok="t"/>
            </v:shape>
            <v:shape style="position:absolute;left:2275;top:-904;width:45;height:0" coordorigin="2275,-904" coordsize="45,0" path="m2275,-904l2320,-904e" filled="f" stroked="t" strokeweight="0.849962pt" strokecolor="#EDEDED">
              <v:path arrowok="t"/>
            </v:shape>
            <v:shape style="position:absolute;left:2350;top:-904;width:45;height:0" coordorigin="2350,-904" coordsize="45,0" path="m2350,-904l2395,-904e" filled="f" stroked="t" strokeweight="0.849962pt" strokecolor="#EDEDED">
              <v:path arrowok="t"/>
            </v:shape>
            <v:shape style="position:absolute;left:2424;top:-904;width:45;height:0" coordorigin="2424,-904" coordsize="45,0" path="m2424,-904l2469,-904e" filled="f" stroked="t" strokeweight="0.849962pt" strokecolor="#EDEDED">
              <v:path arrowok="t"/>
            </v:shape>
            <v:shape style="position:absolute;left:2499;top:-904;width:45;height:0" coordorigin="2499,-904" coordsize="45,0" path="m2499,-904l2544,-904e" filled="f" stroked="t" strokeweight="0.849962pt" strokecolor="#EDEDED">
              <v:path arrowok="t"/>
            </v:shape>
            <v:shape style="position:absolute;left:2573;top:-904;width:45;height:0" coordorigin="2573,-904" coordsize="45,0" path="m2573,-904l2618,-904e" filled="f" stroked="t" strokeweight="0.849962pt" strokecolor="#EDEDED">
              <v:path arrowok="t"/>
            </v:shape>
            <v:shape style="position:absolute;left:2647;top:-904;width:45;height:0" coordorigin="2647,-904" coordsize="45,0" path="m2647,-904l2692,-904e" filled="f" stroked="t" strokeweight="0.849962pt" strokecolor="#EDEDED">
              <v:path arrowok="t"/>
            </v:shape>
            <v:shape style="position:absolute;left:2722;top:-904;width:45;height:0" coordorigin="2722,-904" coordsize="45,0" path="m2722,-904l2767,-904e" filled="f" stroked="t" strokeweight="0.849962pt" strokecolor="#EDEDED">
              <v:path arrowok="t"/>
            </v:shape>
            <v:shape style="position:absolute;left:2796;top:-904;width:45;height:0" coordorigin="2796,-904" coordsize="45,0" path="m2796,-904l2841,-904e" filled="f" stroked="t" strokeweight="0.849962pt" strokecolor="#EDEDED">
              <v:path arrowok="t"/>
            </v:shape>
            <v:shape style="position:absolute;left:2871;top:-904;width:45;height:0" coordorigin="2871,-904" coordsize="45,0" path="m2871,-904l2916,-904e" filled="f" stroked="t" strokeweight="0.849962pt" strokecolor="#EDEDED">
              <v:path arrowok="t"/>
            </v:shape>
            <v:shape style="position:absolute;left:2945;top:-904;width:45;height:0" coordorigin="2945,-904" coordsize="45,0" path="m2945,-904l2990,-904e" filled="f" stroked="t" strokeweight="0.849962pt" strokecolor="#EDEDED">
              <v:path arrowok="t"/>
            </v:shape>
            <v:shape style="position:absolute;left:3020;top:-904;width:45;height:0" coordorigin="3020,-904" coordsize="45,0" path="m3020,-904l3065,-904e" filled="f" stroked="t" strokeweight="0.849962pt" strokecolor="#EDEDED">
              <v:path arrowok="t"/>
            </v:shape>
            <v:shape style="position:absolute;left:3094;top:-904;width:45;height:0" coordorigin="3094,-904" coordsize="45,0" path="m3094,-904l3139,-904e" filled="f" stroked="t" strokeweight="0.849962pt" strokecolor="#EDEDED">
              <v:path arrowok="t"/>
            </v:shape>
            <v:shape style="position:absolute;left:3169;top:-904;width:45;height:0" coordorigin="3169,-904" coordsize="45,0" path="m3169,-904l3214,-904e" filled="f" stroked="t" strokeweight="0.849962pt" strokecolor="#EDEDED">
              <v:path arrowok="t"/>
            </v:shape>
            <v:shape style="position:absolute;left:3243;top:-904;width:45;height:0" coordorigin="3243,-904" coordsize="45,0" path="m3243,-904l3288,-904e" filled="f" stroked="t" strokeweight="0.849962pt" strokecolor="#EDEDED">
              <v:path arrowok="t"/>
            </v:shape>
            <v:shape style="position:absolute;left:3318;top:-904;width:45;height:0" coordorigin="3318,-904" coordsize="45,0" path="m3318,-904l3363,-904e" filled="f" stroked="t" strokeweight="0.849962pt" strokecolor="#EDEDED">
              <v:path arrowok="t"/>
            </v:shape>
            <v:shape style="position:absolute;left:3392;top:-904;width:45;height:0" coordorigin="3392,-904" coordsize="45,0" path="m3392,-904l3437,-904e" filled="f" stroked="t" strokeweight="0.849962pt" strokecolor="#EDEDED">
              <v:path arrowok="t"/>
            </v:shape>
            <v:shape style="position:absolute;left:3467;top:-904;width:45;height:0" coordorigin="3467,-904" coordsize="45,0" path="m3467,-904l3512,-904e" filled="f" stroked="t" strokeweight="0.849962pt" strokecolor="#EDEDED">
              <v:path arrowok="t"/>
            </v:shape>
            <v:shape style="position:absolute;left:3541;top:-904;width:45;height:0" coordorigin="3541,-904" coordsize="45,0" path="m3541,-904l3586,-904e" filled="f" stroked="t" strokeweight="0.849962pt" strokecolor="#EDEDED">
              <v:path arrowok="t"/>
            </v:shape>
            <v:shape style="position:absolute;left:3615;top:-904;width:45;height:0" coordorigin="3615,-904" coordsize="45,0" path="m3615,-904l3660,-904e" filled="f" stroked="t" strokeweight="0.849962pt" strokecolor="#EDEDED">
              <v:path arrowok="t"/>
            </v:shape>
            <v:shape style="position:absolute;left:3690;top:-904;width:45;height:0" coordorigin="3690,-904" coordsize="45,0" path="m3690,-904l3735,-904e" filled="f" stroked="t" strokeweight="0.849962pt" strokecolor="#EDEDED">
              <v:path arrowok="t"/>
            </v:shape>
            <v:shape style="position:absolute;left:3764;top:-904;width:45;height:0" coordorigin="3764,-904" coordsize="45,0" path="m3764,-904l3809,-904e" filled="f" stroked="t" strokeweight="0.849962pt" strokecolor="#EDEDED">
              <v:path arrowok="t"/>
            </v:shape>
            <v:shape style="position:absolute;left:3839;top:-904;width:45;height:0" coordorigin="3839,-904" coordsize="45,0" path="m3839,-904l3884,-904e" filled="f" stroked="t" strokeweight="0.849962pt" strokecolor="#EDEDED">
              <v:path arrowok="t"/>
            </v:shape>
            <v:shape style="position:absolute;left:3913;top:-904;width:45;height:0" coordorigin="3913,-904" coordsize="45,0" path="m3913,-904l3958,-904e" filled="f" stroked="t" strokeweight="0.849962pt" strokecolor="#EDEDED">
              <v:path arrowok="t"/>
            </v:shape>
            <v:shape style="position:absolute;left:3988;top:-904;width:45;height:0" coordorigin="3988,-904" coordsize="45,0" path="m3988,-904l4033,-904e" filled="f" stroked="t" strokeweight="0.849962pt" strokecolor="#EDEDED">
              <v:path arrowok="t"/>
            </v:shape>
            <v:shape style="position:absolute;left:4062;top:-904;width:45;height:0" coordorigin="4062,-904" coordsize="45,0" path="m4062,-904l4107,-904e" filled="f" stroked="t" strokeweight="0.849962pt" strokecolor="#EDEDED">
              <v:path arrowok="t"/>
            </v:shape>
            <v:shape style="position:absolute;left:4137;top:-904;width:45;height:0" coordorigin="4137,-904" coordsize="45,0" path="m4137,-904l4182,-904e" filled="f" stroked="t" strokeweight="0.849962pt" strokecolor="#EDEDED">
              <v:path arrowok="t"/>
            </v:shape>
            <v:shape style="position:absolute;left:4211;top:-904;width:45;height:0" coordorigin="4211,-904" coordsize="45,0" path="m4211,-904l4256,-904e" filled="f" stroked="t" strokeweight="0.849962pt" strokecolor="#EDEDED">
              <v:path arrowok="t"/>
            </v:shape>
            <v:shape style="position:absolute;left:4286;top:-904;width:45;height:0" coordorigin="4286,-904" coordsize="45,0" path="m4286,-904l4331,-904e" filled="f" stroked="t" strokeweight="0.849962pt" strokecolor="#EDEDED">
              <v:path arrowok="t"/>
            </v:shape>
            <v:shape style="position:absolute;left:4360;top:-904;width:45;height:0" coordorigin="4360,-904" coordsize="45,0" path="m4360,-904l4405,-904e" filled="f" stroked="t" strokeweight="0.849962pt" strokecolor="#EDEDED">
              <v:path arrowok="t"/>
            </v:shape>
            <v:shape style="position:absolute;left:4434;top:-904;width:45;height:0" coordorigin="4434,-904" coordsize="45,0" path="m4434,-904l4479,-904e" filled="f" stroked="t" strokeweight="0.849962pt" strokecolor="#EDEDED">
              <v:path arrowok="t"/>
            </v:shape>
            <v:shape style="position:absolute;left:4509;top:-904;width:45;height:0" coordorigin="4509,-904" coordsize="45,0" path="m4509,-904l4554,-904e" filled="f" stroked="t" strokeweight="0.849962pt" strokecolor="#EDEDED">
              <v:path arrowok="t"/>
            </v:shape>
            <v:shape style="position:absolute;left:4583;top:-904;width:45;height:0" coordorigin="4583,-904" coordsize="45,0" path="m4583,-904l4628,-904e" filled="f" stroked="t" strokeweight="0.849962pt" strokecolor="#EDEDED">
              <v:path arrowok="t"/>
            </v:shape>
            <v:shape style="position:absolute;left:4658;top:-904;width:45;height:0" coordorigin="4658,-904" coordsize="45,0" path="m4658,-904l4703,-904e" filled="f" stroked="t" strokeweight="0.849962pt" strokecolor="#EDEDED">
              <v:path arrowok="t"/>
            </v:shape>
            <v:shape style="position:absolute;left:4732;top:-904;width:45;height:0" coordorigin="4732,-904" coordsize="45,0" path="m4732,-904l4777,-904e" filled="f" stroked="t" strokeweight="0.849962pt" strokecolor="#EDEDED">
              <v:path arrowok="t"/>
            </v:shape>
            <v:shape style="position:absolute;left:4807;top:-904;width:45;height:0" coordorigin="4807,-904" coordsize="45,0" path="m4807,-904l4852,-904e" filled="f" stroked="t" strokeweight="0.849962pt" strokecolor="#EDEDED">
              <v:path arrowok="t"/>
            </v:shape>
            <v:shape style="position:absolute;left:4881;top:-904;width:45;height:0" coordorigin="4881,-904" coordsize="45,0" path="m4881,-904l4926,-904e" filled="f" stroked="t" strokeweight="0.849962pt" strokecolor="#EDEDED">
              <v:path arrowok="t"/>
            </v:shape>
            <v:shape style="position:absolute;left:4956;top:-904;width:45;height:0" coordorigin="4956,-904" coordsize="45,0" path="m4956,-904l5001,-904e" filled="f" stroked="t" strokeweight="0.849962pt" strokecolor="#EDEDED">
              <v:path arrowok="t"/>
            </v:shape>
            <v:shape style="position:absolute;left:5030;top:-904;width:45;height:0" coordorigin="5030,-904" coordsize="45,0" path="m5030,-904l5075,-904e" filled="f" stroked="t" strokeweight="0.849962pt" strokecolor="#EDEDED">
              <v:path arrowok="t"/>
            </v:shape>
            <v:shape style="position:absolute;left:5105;top:-904;width:45;height:0" coordorigin="5105,-904" coordsize="45,0" path="m5105,-904l5150,-904e" filled="f" stroked="t" strokeweight="0.849962pt" strokecolor="#EDEDED">
              <v:path arrowok="t"/>
            </v:shape>
            <v:shape style="position:absolute;left:5179;top:-904;width:45;height:0" coordorigin="5179,-904" coordsize="45,0" path="m5179,-904l5224,-904e" filled="f" stroked="t" strokeweight="0.849962pt" strokecolor="#EDEDED">
              <v:path arrowok="t"/>
            </v:shape>
            <v:shape style="position:absolute;left:5254;top:-904;width:45;height:0" coordorigin="5254,-904" coordsize="45,0" path="m5254,-904l5299,-904e" filled="f" stroked="t" strokeweight="0.849962pt" strokecolor="#EDEDED">
              <v:path arrowok="t"/>
            </v:shape>
            <v:shape style="position:absolute;left:5328;top:-904;width:45;height:0" coordorigin="5328,-904" coordsize="45,0" path="m5328,-904l5373,-904e" filled="f" stroked="t" strokeweight="0.849962pt" strokecolor="#EDEDED">
              <v:path arrowok="t"/>
            </v:shape>
            <v:shape style="position:absolute;left:5402;top:-904;width:45;height:0" coordorigin="5402,-904" coordsize="45,0" path="m5402,-904l5447,-904e" filled="f" stroked="t" strokeweight="0.849962pt" strokecolor="#EDEDED">
              <v:path arrowok="t"/>
            </v:shape>
            <v:shape style="position:absolute;left:5477;top:-904;width:45;height:0" coordorigin="5477,-904" coordsize="45,0" path="m5477,-904l5522,-904e" filled="f" stroked="t" strokeweight="0.849962pt" strokecolor="#EDEDED">
              <v:path arrowok="t"/>
            </v:shape>
            <v:shape style="position:absolute;left:5551;top:-904;width:45;height:0" coordorigin="5551,-904" coordsize="45,0" path="m5551,-904l5596,-904e" filled="f" stroked="t" strokeweight="0.849962pt" strokecolor="#EDEDED">
              <v:path arrowok="t"/>
            </v:shape>
            <v:shape style="position:absolute;left:5626;top:-904;width:45;height:0" coordorigin="5626,-904" coordsize="45,0" path="m5626,-904l5671,-904e" filled="f" stroked="t" strokeweight="0.849962pt" strokecolor="#EDEDED">
              <v:path arrowok="t"/>
            </v:shape>
            <v:shape style="position:absolute;left:5700;top:-904;width:45;height:0" coordorigin="5700,-904" coordsize="45,0" path="m5700,-904l5745,-904e" filled="f" stroked="t" strokeweight="0.849962pt" strokecolor="#EDEDED">
              <v:path arrowok="t"/>
            </v:shape>
            <v:shape style="position:absolute;left:5775;top:-904;width:45;height:0" coordorigin="5775,-904" coordsize="45,0" path="m5775,-904l5820,-904e" filled="f" stroked="t" strokeweight="0.849962pt" strokecolor="#EDEDED">
              <v:path arrowok="t"/>
            </v:shape>
            <v:shape style="position:absolute;left:1605;top:-499;width:45;height:0" coordorigin="1605,-499" coordsize="45,0" path="m1605,-499l1650,-499e" filled="f" stroked="t" strokeweight="0.849962pt" strokecolor="#EDEDED">
              <v:path arrowok="t"/>
            </v:shape>
            <v:shape style="position:absolute;left:1679;top:-499;width:45;height:0" coordorigin="1679,-499" coordsize="45,0" path="m1679,-499l1724,-499e" filled="f" stroked="t" strokeweight="0.849962pt" strokecolor="#EDEDED">
              <v:path arrowok="t"/>
            </v:shape>
            <v:shape style="position:absolute;left:1754;top:-499;width:45;height:0" coordorigin="1754,-499" coordsize="45,0" path="m1754,-499l1799,-499e" filled="f" stroked="t" strokeweight="0.849962pt" strokecolor="#EDEDED">
              <v:path arrowok="t"/>
            </v:shape>
            <v:shape style="position:absolute;left:1828;top:-499;width:45;height:0" coordorigin="1828,-499" coordsize="45,0" path="m1828,-499l1873,-499e" filled="f" stroked="t" strokeweight="0.849962pt" strokecolor="#EDEDED">
              <v:path arrowok="t"/>
            </v:shape>
            <v:shape style="position:absolute;left:1903;top:-499;width:45;height:0" coordorigin="1903,-499" coordsize="45,0" path="m1903,-499l1948,-499e" filled="f" stroked="t" strokeweight="0.849962pt" strokecolor="#EDEDED">
              <v:path arrowok="t"/>
            </v:shape>
            <v:shape style="position:absolute;left:1977;top:-499;width:45;height:0" coordorigin="1977,-499" coordsize="45,0" path="m1977,-499l2022,-499e" filled="f" stroked="t" strokeweight="0.849962pt" strokecolor="#EDEDED">
              <v:path arrowok="t"/>
            </v:shape>
            <v:shape style="position:absolute;left:2052;top:-499;width:45;height:0" coordorigin="2052,-499" coordsize="45,0" path="m2052,-499l2097,-499e" filled="f" stroked="t" strokeweight="0.849962pt" strokecolor="#EDEDED">
              <v:path arrowok="t"/>
            </v:shape>
            <v:shape style="position:absolute;left:2126;top:-499;width:45;height:0" coordorigin="2126,-499" coordsize="45,0" path="m2126,-499l2171,-499e" filled="f" stroked="t" strokeweight="0.849962pt" strokecolor="#EDEDED">
              <v:path arrowok="t"/>
            </v:shape>
            <v:shape style="position:absolute;left:2201;top:-499;width:45;height:0" coordorigin="2201,-499" coordsize="45,0" path="m2201,-499l2246,-499e" filled="f" stroked="t" strokeweight="0.849962pt" strokecolor="#EDEDED">
              <v:path arrowok="t"/>
            </v:shape>
            <v:shape style="position:absolute;left:2275;top:-499;width:45;height:0" coordorigin="2275,-499" coordsize="45,0" path="m2275,-499l2320,-499e" filled="f" stroked="t" strokeweight="0.849962pt" strokecolor="#EDEDED">
              <v:path arrowok="t"/>
            </v:shape>
            <v:shape style="position:absolute;left:2350;top:-499;width:45;height:0" coordorigin="2350,-499" coordsize="45,0" path="m2350,-499l2395,-499e" filled="f" stroked="t" strokeweight="0.849962pt" strokecolor="#EDEDED">
              <v:path arrowok="t"/>
            </v:shape>
            <v:shape style="position:absolute;left:2424;top:-499;width:45;height:0" coordorigin="2424,-499" coordsize="45,0" path="m2424,-499l2469,-499e" filled="f" stroked="t" strokeweight="0.849962pt" strokecolor="#EDEDED">
              <v:path arrowok="t"/>
            </v:shape>
            <v:shape style="position:absolute;left:2499;top:-499;width:45;height:0" coordorigin="2499,-499" coordsize="45,0" path="m2499,-499l2544,-499e" filled="f" stroked="t" strokeweight="0.849962pt" strokecolor="#EDEDED">
              <v:path arrowok="t"/>
            </v:shape>
            <v:shape style="position:absolute;left:2573;top:-499;width:45;height:0" coordorigin="2573,-499" coordsize="45,0" path="m2573,-499l2618,-499e" filled="f" stroked="t" strokeweight="0.849962pt" strokecolor="#EDEDED">
              <v:path arrowok="t"/>
            </v:shape>
            <v:shape style="position:absolute;left:2647;top:-499;width:45;height:0" coordorigin="2647,-499" coordsize="45,0" path="m2647,-499l2692,-499e" filled="f" stroked="t" strokeweight="0.849962pt" strokecolor="#EDEDED">
              <v:path arrowok="t"/>
            </v:shape>
            <v:shape style="position:absolute;left:2722;top:-499;width:45;height:0" coordorigin="2722,-499" coordsize="45,0" path="m2722,-499l2767,-499e" filled="f" stroked="t" strokeweight="0.849962pt" strokecolor="#EDEDED">
              <v:path arrowok="t"/>
            </v:shape>
            <v:shape style="position:absolute;left:2796;top:-499;width:45;height:0" coordorigin="2796,-499" coordsize="45,0" path="m2796,-499l2841,-499e" filled="f" stroked="t" strokeweight="0.849962pt" strokecolor="#EDEDED">
              <v:path arrowok="t"/>
            </v:shape>
            <v:shape style="position:absolute;left:2871;top:-499;width:45;height:0" coordorigin="2871,-499" coordsize="45,0" path="m2871,-499l2916,-499e" filled="f" stroked="t" strokeweight="0.849962pt" strokecolor="#EDEDED">
              <v:path arrowok="t"/>
            </v:shape>
            <v:shape style="position:absolute;left:2945;top:-499;width:45;height:0" coordorigin="2945,-499" coordsize="45,0" path="m2945,-499l2990,-499e" filled="f" stroked="t" strokeweight="0.849962pt" strokecolor="#EDEDED">
              <v:path arrowok="t"/>
            </v:shape>
            <v:shape style="position:absolute;left:3020;top:-499;width:45;height:0" coordorigin="3020,-499" coordsize="45,0" path="m3020,-499l3065,-499e" filled="f" stroked="t" strokeweight="0.849962pt" strokecolor="#EDEDED">
              <v:path arrowok="t"/>
            </v:shape>
            <v:shape style="position:absolute;left:3094;top:-499;width:45;height:0" coordorigin="3094,-499" coordsize="45,0" path="m3094,-499l3139,-499e" filled="f" stroked="t" strokeweight="0.849962pt" strokecolor="#EDEDED">
              <v:path arrowok="t"/>
            </v:shape>
            <v:shape style="position:absolute;left:3169;top:-499;width:45;height:0" coordorigin="3169,-499" coordsize="45,0" path="m3169,-499l3214,-499e" filled="f" stroked="t" strokeweight="0.849962pt" strokecolor="#EDEDED">
              <v:path arrowok="t"/>
            </v:shape>
            <v:shape style="position:absolute;left:3243;top:-499;width:45;height:0" coordorigin="3243,-499" coordsize="45,0" path="m3243,-499l3288,-499e" filled="f" stroked="t" strokeweight="0.849962pt" strokecolor="#EDEDED">
              <v:path arrowok="t"/>
            </v:shape>
            <v:shape style="position:absolute;left:3318;top:-499;width:45;height:0" coordorigin="3318,-499" coordsize="45,0" path="m3318,-499l3363,-499e" filled="f" stroked="t" strokeweight="0.849962pt" strokecolor="#EDEDED">
              <v:path arrowok="t"/>
            </v:shape>
            <v:shape style="position:absolute;left:3392;top:-499;width:45;height:0" coordorigin="3392,-499" coordsize="45,0" path="m3392,-499l3437,-499e" filled="f" stroked="t" strokeweight="0.849962pt" strokecolor="#EDEDED">
              <v:path arrowok="t"/>
            </v:shape>
            <v:shape style="position:absolute;left:3467;top:-499;width:45;height:0" coordorigin="3467,-499" coordsize="45,0" path="m3467,-499l3512,-499e" filled="f" stroked="t" strokeweight="0.849962pt" strokecolor="#EDEDED">
              <v:path arrowok="t"/>
            </v:shape>
            <v:shape style="position:absolute;left:3541;top:-499;width:45;height:0" coordorigin="3541,-499" coordsize="45,0" path="m3541,-499l3586,-499e" filled="f" stroked="t" strokeweight="0.849962pt" strokecolor="#EDEDED">
              <v:path arrowok="t"/>
            </v:shape>
            <v:shape style="position:absolute;left:3615;top:-499;width:45;height:0" coordorigin="3615,-499" coordsize="45,0" path="m3615,-499l3660,-499e" filled="f" stroked="t" strokeweight="0.849962pt" strokecolor="#EDEDED">
              <v:path arrowok="t"/>
            </v:shape>
            <v:shape style="position:absolute;left:3690;top:-499;width:45;height:0" coordorigin="3690,-499" coordsize="45,0" path="m3690,-499l3735,-499e" filled="f" stroked="t" strokeweight="0.849962pt" strokecolor="#EDEDED">
              <v:path arrowok="t"/>
            </v:shape>
            <v:shape style="position:absolute;left:3764;top:-499;width:45;height:0" coordorigin="3764,-499" coordsize="45,0" path="m3764,-499l3809,-499e" filled="f" stroked="t" strokeweight="0.849962pt" strokecolor="#EDEDED">
              <v:path arrowok="t"/>
            </v:shape>
            <v:shape style="position:absolute;left:3839;top:-499;width:45;height:0" coordorigin="3839,-499" coordsize="45,0" path="m3839,-499l3884,-499e" filled="f" stroked="t" strokeweight="0.849962pt" strokecolor="#EDEDED">
              <v:path arrowok="t"/>
            </v:shape>
            <v:shape style="position:absolute;left:3913;top:-499;width:45;height:0" coordorigin="3913,-499" coordsize="45,0" path="m3913,-499l3958,-499e" filled="f" stroked="t" strokeweight="0.849962pt" strokecolor="#EDEDED">
              <v:path arrowok="t"/>
            </v:shape>
            <v:shape style="position:absolute;left:3988;top:-499;width:45;height:0" coordorigin="3988,-499" coordsize="45,0" path="m3988,-499l4033,-499e" filled="f" stroked="t" strokeweight="0.849962pt" strokecolor="#EDEDED">
              <v:path arrowok="t"/>
            </v:shape>
            <v:shape style="position:absolute;left:4062;top:-499;width:45;height:0" coordorigin="4062,-499" coordsize="45,0" path="m4062,-499l4107,-499e" filled="f" stroked="t" strokeweight="0.849962pt" strokecolor="#EDEDED">
              <v:path arrowok="t"/>
            </v:shape>
            <v:shape style="position:absolute;left:4137;top:-499;width:45;height:0" coordorigin="4137,-499" coordsize="45,0" path="m4137,-499l4182,-499e" filled="f" stroked="t" strokeweight="0.849962pt" strokecolor="#EDEDED">
              <v:path arrowok="t"/>
            </v:shape>
            <v:shape style="position:absolute;left:4211;top:-499;width:45;height:0" coordorigin="4211,-499" coordsize="45,0" path="m4211,-499l4256,-499e" filled="f" stroked="t" strokeweight="0.849962pt" strokecolor="#EDEDED">
              <v:path arrowok="t"/>
            </v:shape>
            <v:shape style="position:absolute;left:4286;top:-499;width:45;height:0" coordorigin="4286,-499" coordsize="45,0" path="m4286,-499l4331,-499e" filled="f" stroked="t" strokeweight="0.849962pt" strokecolor="#EDEDED">
              <v:path arrowok="t"/>
            </v:shape>
            <v:shape style="position:absolute;left:4360;top:-499;width:45;height:0" coordorigin="4360,-499" coordsize="45,0" path="m4360,-499l4405,-499e" filled="f" stroked="t" strokeweight="0.849962pt" strokecolor="#EDEDED">
              <v:path arrowok="t"/>
            </v:shape>
            <v:shape style="position:absolute;left:4434;top:-499;width:45;height:0" coordorigin="4434,-499" coordsize="45,0" path="m4434,-499l4479,-499e" filled="f" stroked="t" strokeweight="0.849962pt" strokecolor="#EDEDED">
              <v:path arrowok="t"/>
            </v:shape>
            <v:shape style="position:absolute;left:4509;top:-499;width:45;height:0" coordorigin="4509,-499" coordsize="45,0" path="m4509,-499l4554,-499e" filled="f" stroked="t" strokeweight="0.849962pt" strokecolor="#EDEDED">
              <v:path arrowok="t"/>
            </v:shape>
            <v:shape style="position:absolute;left:4583;top:-499;width:45;height:0" coordorigin="4583,-499" coordsize="45,0" path="m4583,-499l4628,-499e" filled="f" stroked="t" strokeweight="0.849962pt" strokecolor="#EDEDED">
              <v:path arrowok="t"/>
            </v:shape>
            <v:shape style="position:absolute;left:4658;top:-499;width:45;height:0" coordorigin="4658,-499" coordsize="45,0" path="m4658,-499l4703,-499e" filled="f" stroked="t" strokeweight="0.849962pt" strokecolor="#EDEDED">
              <v:path arrowok="t"/>
            </v:shape>
            <v:shape style="position:absolute;left:4732;top:-499;width:45;height:0" coordorigin="4732,-499" coordsize="45,0" path="m4732,-499l4777,-499e" filled="f" stroked="t" strokeweight="0.849962pt" strokecolor="#EDEDED">
              <v:path arrowok="t"/>
            </v:shape>
            <v:shape style="position:absolute;left:4807;top:-499;width:45;height:0" coordorigin="4807,-499" coordsize="45,0" path="m4807,-499l4852,-499e" filled="f" stroked="t" strokeweight="0.849962pt" strokecolor="#EDEDED">
              <v:path arrowok="t"/>
            </v:shape>
            <v:shape style="position:absolute;left:4881;top:-499;width:45;height:0" coordorigin="4881,-499" coordsize="45,0" path="m4881,-499l4926,-499e" filled="f" stroked="t" strokeweight="0.849962pt" strokecolor="#EDEDED">
              <v:path arrowok="t"/>
            </v:shape>
            <v:shape style="position:absolute;left:4956;top:-499;width:45;height:0" coordorigin="4956,-499" coordsize="45,0" path="m4956,-499l5001,-499e" filled="f" stroked="t" strokeweight="0.849962pt" strokecolor="#EDEDED">
              <v:path arrowok="t"/>
            </v:shape>
            <v:shape style="position:absolute;left:5030;top:-499;width:45;height:0" coordorigin="5030,-499" coordsize="45,0" path="m5030,-499l5075,-499e" filled="f" stroked="t" strokeweight="0.849962pt" strokecolor="#EDEDED">
              <v:path arrowok="t"/>
            </v:shape>
            <v:shape style="position:absolute;left:5105;top:-499;width:45;height:0" coordorigin="5105,-499" coordsize="45,0" path="m5105,-499l5150,-499e" filled="f" stroked="t" strokeweight="0.849962pt" strokecolor="#EDEDED">
              <v:path arrowok="t"/>
            </v:shape>
            <v:shape style="position:absolute;left:5179;top:-499;width:45;height:0" coordorigin="5179,-499" coordsize="45,0" path="m5179,-499l5224,-499e" filled="f" stroked="t" strokeweight="0.849962pt" strokecolor="#EDEDED">
              <v:path arrowok="t"/>
            </v:shape>
            <v:shape style="position:absolute;left:5254;top:-499;width:45;height:0" coordorigin="5254,-499" coordsize="45,0" path="m5254,-499l5299,-499e" filled="f" stroked="t" strokeweight="0.849962pt" strokecolor="#EDEDED">
              <v:path arrowok="t"/>
            </v:shape>
            <v:shape style="position:absolute;left:5328;top:-499;width:45;height:0" coordorigin="5328,-499" coordsize="45,0" path="m5328,-499l5373,-499e" filled="f" stroked="t" strokeweight="0.849962pt" strokecolor="#EDEDED">
              <v:path arrowok="t"/>
            </v:shape>
            <v:shape style="position:absolute;left:5402;top:-499;width:45;height:0" coordorigin="5402,-499" coordsize="45,0" path="m5402,-499l5447,-499e" filled="f" stroked="t" strokeweight="0.849962pt" strokecolor="#EDEDED">
              <v:path arrowok="t"/>
            </v:shape>
            <v:shape style="position:absolute;left:5477;top:-499;width:45;height:0" coordorigin="5477,-499" coordsize="45,0" path="m5477,-499l5522,-499e" filled="f" stroked="t" strokeweight="0.849962pt" strokecolor="#EDEDED">
              <v:path arrowok="t"/>
            </v:shape>
            <v:shape style="position:absolute;left:5551;top:-499;width:45;height:0" coordorigin="5551,-499" coordsize="45,0" path="m5551,-499l5596,-499e" filled="f" stroked="t" strokeweight="0.849962pt" strokecolor="#EDEDED">
              <v:path arrowok="t"/>
            </v:shape>
            <v:shape style="position:absolute;left:5626;top:-499;width:45;height:0" coordorigin="5626,-499" coordsize="45,0" path="m5626,-499l5671,-499e" filled="f" stroked="t" strokeweight="0.849962pt" strokecolor="#EDEDED">
              <v:path arrowok="t"/>
            </v:shape>
            <v:shape style="position:absolute;left:5700;top:-499;width:45;height:0" coordorigin="5700,-499" coordsize="45,0" path="m5700,-499l5745,-499e" filled="f" stroked="t" strokeweight="0.849962pt" strokecolor="#EDEDED">
              <v:path arrowok="t"/>
            </v:shape>
            <v:shape style="position:absolute;left:5775;top:-499;width:45;height:0" coordorigin="5775,-499" coordsize="45,0" path="m5775,-499l5820,-499e" filled="f" stroked="t" strokeweight="0.849962pt" strokecolor="#EDEDED">
              <v:path arrowok="t"/>
            </v:shape>
            <v:shape style="position:absolute;left:1605;top:-94;width:45;height:0" coordorigin="1605,-94" coordsize="45,0" path="m1605,-94l1650,-94e" filled="f" stroked="t" strokeweight="0.849962pt" strokecolor="#EDEDED">
              <v:path arrowok="t"/>
            </v:shape>
            <v:shape style="position:absolute;left:1679;top:-94;width:45;height:0" coordorigin="1679,-94" coordsize="45,0" path="m1679,-94l1724,-94e" filled="f" stroked="t" strokeweight="0.849962pt" strokecolor="#EDEDED">
              <v:path arrowok="t"/>
            </v:shape>
            <v:shape style="position:absolute;left:1754;top:-94;width:45;height:0" coordorigin="1754,-94" coordsize="45,0" path="m1754,-94l1799,-94e" filled="f" stroked="t" strokeweight="0.849962pt" strokecolor="#EDEDED">
              <v:path arrowok="t"/>
            </v:shape>
            <v:shape style="position:absolute;left:1828;top:-94;width:45;height:0" coordorigin="1828,-94" coordsize="45,0" path="m1828,-94l1873,-94e" filled="f" stroked="t" strokeweight="0.849962pt" strokecolor="#EDEDED">
              <v:path arrowok="t"/>
            </v:shape>
            <v:shape style="position:absolute;left:1903;top:-94;width:45;height:0" coordorigin="1903,-94" coordsize="45,0" path="m1903,-94l1948,-94e" filled="f" stroked="t" strokeweight="0.849962pt" strokecolor="#EDEDED">
              <v:path arrowok="t"/>
            </v:shape>
            <v:shape style="position:absolute;left:1977;top:-94;width:45;height:0" coordorigin="1977,-94" coordsize="45,0" path="m1977,-94l2022,-94e" filled="f" stroked="t" strokeweight="0.849962pt" strokecolor="#EDEDED">
              <v:path arrowok="t"/>
            </v:shape>
            <v:shape style="position:absolute;left:2052;top:-94;width:45;height:0" coordorigin="2052,-94" coordsize="45,0" path="m2052,-94l2097,-94e" filled="f" stroked="t" strokeweight="0.849962pt" strokecolor="#EDEDED">
              <v:path arrowok="t"/>
            </v:shape>
            <v:shape style="position:absolute;left:2126;top:-94;width:45;height:0" coordorigin="2126,-94" coordsize="45,0" path="m2126,-94l2171,-94e" filled="f" stroked="t" strokeweight="0.849962pt" strokecolor="#EDEDED">
              <v:path arrowok="t"/>
            </v:shape>
            <v:shape style="position:absolute;left:2201;top:-94;width:45;height:0" coordorigin="2201,-94" coordsize="45,0" path="m2201,-94l2246,-94e" filled="f" stroked="t" strokeweight="0.849962pt" strokecolor="#EDEDED">
              <v:path arrowok="t"/>
            </v:shape>
            <v:shape style="position:absolute;left:2275;top:-94;width:45;height:0" coordorigin="2275,-94" coordsize="45,0" path="m2275,-94l2320,-94e" filled="f" stroked="t" strokeweight="0.849962pt" strokecolor="#EDEDED">
              <v:path arrowok="t"/>
            </v:shape>
            <v:shape style="position:absolute;left:2350;top:-94;width:45;height:0" coordorigin="2350,-94" coordsize="45,0" path="m2350,-94l2395,-94e" filled="f" stroked="t" strokeweight="0.849962pt" strokecolor="#EDEDED">
              <v:path arrowok="t"/>
            </v:shape>
            <v:shape style="position:absolute;left:2424;top:-94;width:45;height:0" coordorigin="2424,-94" coordsize="45,0" path="m2424,-94l2469,-94e" filled="f" stroked="t" strokeweight="0.849962pt" strokecolor="#EDEDED">
              <v:path arrowok="t"/>
            </v:shape>
            <v:shape style="position:absolute;left:2499;top:-94;width:45;height:0" coordorigin="2499,-94" coordsize="45,0" path="m2499,-94l2544,-94e" filled="f" stroked="t" strokeweight="0.849962pt" strokecolor="#EDEDED">
              <v:path arrowok="t"/>
            </v:shape>
            <v:shape style="position:absolute;left:2573;top:-94;width:45;height:0" coordorigin="2573,-94" coordsize="45,0" path="m2573,-94l2618,-94e" filled="f" stroked="t" strokeweight="0.849962pt" strokecolor="#EDEDED">
              <v:path arrowok="t"/>
            </v:shape>
            <v:shape style="position:absolute;left:2647;top:-94;width:45;height:0" coordorigin="2647,-94" coordsize="45,0" path="m2647,-94l2692,-94e" filled="f" stroked="t" strokeweight="0.849962pt" strokecolor="#EDEDED">
              <v:path arrowok="t"/>
            </v:shape>
            <v:shape style="position:absolute;left:2722;top:-94;width:45;height:0" coordorigin="2722,-94" coordsize="45,0" path="m2722,-94l2767,-94e" filled="f" stroked="t" strokeweight="0.849962pt" strokecolor="#EDEDED">
              <v:path arrowok="t"/>
            </v:shape>
            <v:shape style="position:absolute;left:2796;top:-94;width:45;height:0" coordorigin="2796,-94" coordsize="45,0" path="m2796,-94l2841,-94e" filled="f" stroked="t" strokeweight="0.849962pt" strokecolor="#EDEDED">
              <v:path arrowok="t"/>
            </v:shape>
            <v:shape style="position:absolute;left:2871;top:-94;width:45;height:0" coordorigin="2871,-94" coordsize="45,0" path="m2871,-94l2916,-94e" filled="f" stroked="t" strokeweight="0.849962pt" strokecolor="#EDEDED">
              <v:path arrowok="t"/>
            </v:shape>
            <v:shape style="position:absolute;left:2945;top:-94;width:45;height:0" coordorigin="2945,-94" coordsize="45,0" path="m2945,-94l2990,-94e" filled="f" stroked="t" strokeweight="0.849962pt" strokecolor="#EDEDED">
              <v:path arrowok="t"/>
            </v:shape>
            <v:shape style="position:absolute;left:3020;top:-94;width:45;height:0" coordorigin="3020,-94" coordsize="45,0" path="m3020,-94l3065,-94e" filled="f" stroked="t" strokeweight="0.849962pt" strokecolor="#EDEDED">
              <v:path arrowok="t"/>
            </v:shape>
            <v:shape style="position:absolute;left:3094;top:-94;width:45;height:0" coordorigin="3094,-94" coordsize="45,0" path="m3094,-94l3139,-94e" filled="f" stroked="t" strokeweight="0.849962pt" strokecolor="#EDEDED">
              <v:path arrowok="t"/>
            </v:shape>
            <v:shape style="position:absolute;left:3169;top:-94;width:45;height:0" coordorigin="3169,-94" coordsize="45,0" path="m3169,-94l3214,-94e" filled="f" stroked="t" strokeweight="0.849962pt" strokecolor="#EDEDED">
              <v:path arrowok="t"/>
            </v:shape>
            <v:shape style="position:absolute;left:3243;top:-94;width:45;height:0" coordorigin="3243,-94" coordsize="45,0" path="m3243,-94l3288,-94e" filled="f" stroked="t" strokeweight="0.849962pt" strokecolor="#EDEDED">
              <v:path arrowok="t"/>
            </v:shape>
            <v:shape style="position:absolute;left:3318;top:-94;width:45;height:0" coordorigin="3318,-94" coordsize="45,0" path="m3318,-94l3363,-94e" filled="f" stroked="t" strokeweight="0.849962pt" strokecolor="#EDEDED">
              <v:path arrowok="t"/>
            </v:shape>
            <v:shape style="position:absolute;left:3392;top:-94;width:45;height:0" coordorigin="3392,-94" coordsize="45,0" path="m3392,-94l3437,-94e" filled="f" stroked="t" strokeweight="0.849962pt" strokecolor="#EDEDED">
              <v:path arrowok="t"/>
            </v:shape>
            <v:shape style="position:absolute;left:3467;top:-94;width:45;height:0" coordorigin="3467,-94" coordsize="45,0" path="m3467,-94l3512,-94e" filled="f" stroked="t" strokeweight="0.849962pt" strokecolor="#EDEDED">
              <v:path arrowok="t"/>
            </v:shape>
            <v:shape style="position:absolute;left:3541;top:-94;width:45;height:0" coordorigin="3541,-94" coordsize="45,0" path="m3541,-94l3586,-94e" filled="f" stroked="t" strokeweight="0.849962pt" strokecolor="#EDEDED">
              <v:path arrowok="t"/>
            </v:shape>
            <v:shape style="position:absolute;left:3615;top:-94;width:45;height:0" coordorigin="3615,-94" coordsize="45,0" path="m3615,-94l3660,-94e" filled="f" stroked="t" strokeweight="0.849962pt" strokecolor="#EDEDED">
              <v:path arrowok="t"/>
            </v:shape>
            <v:shape style="position:absolute;left:3690;top:-94;width:45;height:0" coordorigin="3690,-94" coordsize="45,0" path="m3690,-94l3735,-94e" filled="f" stroked="t" strokeweight="0.849962pt" strokecolor="#EDEDED">
              <v:path arrowok="t"/>
            </v:shape>
            <v:shape style="position:absolute;left:3764;top:-94;width:45;height:0" coordorigin="3764,-94" coordsize="45,0" path="m3764,-94l3809,-94e" filled="f" stroked="t" strokeweight="0.849962pt" strokecolor="#EDEDED">
              <v:path arrowok="t"/>
            </v:shape>
            <v:shape style="position:absolute;left:3839;top:-94;width:45;height:0" coordorigin="3839,-94" coordsize="45,0" path="m3839,-94l3884,-94e" filled="f" stroked="t" strokeweight="0.849962pt" strokecolor="#EDEDED">
              <v:path arrowok="t"/>
            </v:shape>
            <v:shape style="position:absolute;left:3913;top:-94;width:45;height:0" coordorigin="3913,-94" coordsize="45,0" path="m3913,-94l3958,-94e" filled="f" stroked="t" strokeweight="0.849962pt" strokecolor="#EDEDED">
              <v:path arrowok="t"/>
            </v:shape>
            <v:shape style="position:absolute;left:3988;top:-94;width:45;height:0" coordorigin="3988,-94" coordsize="45,0" path="m3988,-94l4033,-94e" filled="f" stroked="t" strokeweight="0.849962pt" strokecolor="#EDEDED">
              <v:path arrowok="t"/>
            </v:shape>
            <v:shape style="position:absolute;left:4062;top:-94;width:45;height:0" coordorigin="4062,-94" coordsize="45,0" path="m4062,-94l4107,-94e" filled="f" stroked="t" strokeweight="0.849962pt" strokecolor="#EDEDED">
              <v:path arrowok="t"/>
            </v:shape>
            <v:shape style="position:absolute;left:4137;top:-94;width:45;height:0" coordorigin="4137,-94" coordsize="45,0" path="m4137,-94l4182,-94e" filled="f" stroked="t" strokeweight="0.849962pt" strokecolor="#EDEDED">
              <v:path arrowok="t"/>
            </v:shape>
            <v:shape style="position:absolute;left:4211;top:-94;width:45;height:0" coordorigin="4211,-94" coordsize="45,0" path="m4211,-94l4256,-94e" filled="f" stroked="t" strokeweight="0.849962pt" strokecolor="#EDEDED">
              <v:path arrowok="t"/>
            </v:shape>
            <v:shape style="position:absolute;left:4286;top:-94;width:45;height:0" coordorigin="4286,-94" coordsize="45,0" path="m4286,-94l4331,-94e" filled="f" stroked="t" strokeweight="0.849962pt" strokecolor="#EDEDED">
              <v:path arrowok="t"/>
            </v:shape>
            <v:shape style="position:absolute;left:4360;top:-94;width:45;height:0" coordorigin="4360,-94" coordsize="45,0" path="m4360,-94l4405,-94e" filled="f" stroked="t" strokeweight="0.849962pt" strokecolor="#EDEDED">
              <v:path arrowok="t"/>
            </v:shape>
            <v:shape style="position:absolute;left:4434;top:-94;width:45;height:0" coordorigin="4434,-94" coordsize="45,0" path="m4434,-94l4479,-94e" filled="f" stroked="t" strokeweight="0.849962pt" strokecolor="#EDEDED">
              <v:path arrowok="t"/>
            </v:shape>
            <v:shape style="position:absolute;left:4509;top:-94;width:45;height:0" coordorigin="4509,-94" coordsize="45,0" path="m4509,-94l4554,-94e" filled="f" stroked="t" strokeweight="0.849962pt" strokecolor="#EDEDED">
              <v:path arrowok="t"/>
            </v:shape>
            <v:shape style="position:absolute;left:4583;top:-94;width:45;height:0" coordorigin="4583,-94" coordsize="45,0" path="m4583,-94l4628,-94e" filled="f" stroked="t" strokeweight="0.849962pt" strokecolor="#EDEDED">
              <v:path arrowok="t"/>
            </v:shape>
            <v:shape style="position:absolute;left:4658;top:-94;width:45;height:0" coordorigin="4658,-94" coordsize="45,0" path="m4658,-94l4703,-94e" filled="f" stroked="t" strokeweight="0.849962pt" strokecolor="#EDEDED">
              <v:path arrowok="t"/>
            </v:shape>
            <v:shape style="position:absolute;left:4732;top:-94;width:45;height:0" coordorigin="4732,-94" coordsize="45,0" path="m4732,-94l4777,-94e" filled="f" stroked="t" strokeweight="0.849962pt" strokecolor="#EDEDED">
              <v:path arrowok="t"/>
            </v:shape>
            <v:shape style="position:absolute;left:4807;top:-94;width:45;height:0" coordorigin="4807,-94" coordsize="45,0" path="m4807,-94l4852,-94e" filled="f" stroked="t" strokeweight="0.849962pt" strokecolor="#EDEDED">
              <v:path arrowok="t"/>
            </v:shape>
            <v:shape style="position:absolute;left:4881;top:-94;width:45;height:0" coordorigin="4881,-94" coordsize="45,0" path="m4881,-94l4926,-94e" filled="f" stroked="t" strokeweight="0.849962pt" strokecolor="#EDEDED">
              <v:path arrowok="t"/>
            </v:shape>
            <v:shape style="position:absolute;left:4956;top:-94;width:45;height:0" coordorigin="4956,-94" coordsize="45,0" path="m4956,-94l5001,-94e" filled="f" stroked="t" strokeweight="0.849962pt" strokecolor="#EDEDED">
              <v:path arrowok="t"/>
            </v:shape>
            <v:shape style="position:absolute;left:5030;top:-94;width:45;height:0" coordorigin="5030,-94" coordsize="45,0" path="m5030,-94l5075,-94e" filled="f" stroked="t" strokeweight="0.849962pt" strokecolor="#EDEDED">
              <v:path arrowok="t"/>
            </v:shape>
            <v:shape style="position:absolute;left:5105;top:-94;width:45;height:0" coordorigin="5105,-94" coordsize="45,0" path="m5105,-94l5150,-94e" filled="f" stroked="t" strokeweight="0.849962pt" strokecolor="#EDEDED">
              <v:path arrowok="t"/>
            </v:shape>
            <v:shape style="position:absolute;left:5179;top:-94;width:45;height:0" coordorigin="5179,-94" coordsize="45,0" path="m5179,-94l5224,-94e" filled="f" stroked="t" strokeweight="0.849962pt" strokecolor="#EDEDED">
              <v:path arrowok="t"/>
            </v:shape>
            <v:shape style="position:absolute;left:5254;top:-94;width:45;height:0" coordorigin="5254,-94" coordsize="45,0" path="m5254,-94l5299,-94e" filled="f" stroked="t" strokeweight="0.849962pt" strokecolor="#EDEDED">
              <v:path arrowok="t"/>
            </v:shape>
            <v:shape style="position:absolute;left:5328;top:-94;width:45;height:0" coordorigin="5328,-94" coordsize="45,0" path="m5328,-94l5373,-94e" filled="f" stroked="t" strokeweight="0.849962pt" strokecolor="#EDEDED">
              <v:path arrowok="t"/>
            </v:shape>
            <v:shape style="position:absolute;left:5402;top:-94;width:45;height:0" coordorigin="5402,-94" coordsize="45,0" path="m5402,-94l5447,-94e" filled="f" stroked="t" strokeweight="0.849962pt" strokecolor="#EDEDED">
              <v:path arrowok="t"/>
            </v:shape>
            <v:shape style="position:absolute;left:5477;top:-94;width:45;height:0" coordorigin="5477,-94" coordsize="45,0" path="m5477,-94l5522,-94e" filled="f" stroked="t" strokeweight="0.849962pt" strokecolor="#EDEDED">
              <v:path arrowok="t"/>
            </v:shape>
            <v:shape style="position:absolute;left:5551;top:-94;width:45;height:0" coordorigin="5551,-94" coordsize="45,0" path="m5551,-94l5596,-94e" filled="f" stroked="t" strokeweight="0.849962pt" strokecolor="#EDEDED">
              <v:path arrowok="t"/>
            </v:shape>
            <v:shape style="position:absolute;left:5626;top:-94;width:45;height:0" coordorigin="5626,-94" coordsize="45,0" path="m5626,-94l5671,-94e" filled="f" stroked="t" strokeweight="0.849962pt" strokecolor="#EDEDED">
              <v:path arrowok="t"/>
            </v:shape>
            <v:shape style="position:absolute;left:5700;top:-94;width:45;height:0" coordorigin="5700,-94" coordsize="45,0" path="m5700,-94l5745,-94e" filled="f" stroked="t" strokeweight="0.849962pt" strokecolor="#EDEDED">
              <v:path arrowok="t"/>
            </v:shape>
            <v:shape style="position:absolute;left:5775;top:-94;width:45;height:0" coordorigin="5775,-94" coordsize="45,0" path="m5775,-94l5820,-94e" filled="f" stroked="t" strokeweight="0.849962pt" strokecolor="#EDEDED">
              <v:path arrowok="t"/>
            </v:shape>
            <v:shape style="position:absolute;left:1605;top:311;width:45;height:0" coordorigin="1605,311" coordsize="45,0" path="m1605,311l1650,311e" filled="f" stroked="t" strokeweight="0.849962pt" strokecolor="#EDEDED">
              <v:path arrowok="t"/>
            </v:shape>
            <v:shape style="position:absolute;left:1679;top:311;width:45;height:0" coordorigin="1679,311" coordsize="45,0" path="m1679,311l1724,311e" filled="f" stroked="t" strokeweight="0.849962pt" strokecolor="#EDEDED">
              <v:path arrowok="t"/>
            </v:shape>
            <v:shape style="position:absolute;left:1754;top:311;width:45;height:0" coordorigin="1754,311" coordsize="45,0" path="m1754,311l1799,311e" filled="f" stroked="t" strokeweight="0.849962pt" strokecolor="#EDEDED">
              <v:path arrowok="t"/>
            </v:shape>
            <v:shape style="position:absolute;left:1828;top:311;width:45;height:0" coordorigin="1828,311" coordsize="45,0" path="m1828,311l1873,311e" filled="f" stroked="t" strokeweight="0.849962pt" strokecolor="#EDEDED">
              <v:path arrowok="t"/>
            </v:shape>
            <v:shape style="position:absolute;left:1903;top:311;width:45;height:0" coordorigin="1903,311" coordsize="45,0" path="m1903,311l1948,311e" filled="f" stroked="t" strokeweight="0.849962pt" strokecolor="#EDEDED">
              <v:path arrowok="t"/>
            </v:shape>
            <v:shape style="position:absolute;left:1977;top:311;width:45;height:0" coordorigin="1977,311" coordsize="45,0" path="m1977,311l2022,311e" filled="f" stroked="t" strokeweight="0.849962pt" strokecolor="#EDEDED">
              <v:path arrowok="t"/>
            </v:shape>
            <v:shape style="position:absolute;left:2052;top:311;width:45;height:0" coordorigin="2052,311" coordsize="45,0" path="m2052,311l2097,311e" filled="f" stroked="t" strokeweight="0.849962pt" strokecolor="#EDEDED">
              <v:path arrowok="t"/>
            </v:shape>
            <v:shape style="position:absolute;left:2126;top:311;width:45;height:0" coordorigin="2126,311" coordsize="45,0" path="m2126,311l2171,311e" filled="f" stroked="t" strokeweight="0.849962pt" strokecolor="#EDEDED">
              <v:path arrowok="t"/>
            </v:shape>
            <v:shape style="position:absolute;left:2201;top:311;width:45;height:0" coordorigin="2201,311" coordsize="45,0" path="m2201,311l2246,311e" filled="f" stroked="t" strokeweight="0.849962pt" strokecolor="#EDEDED">
              <v:path arrowok="t"/>
            </v:shape>
            <v:shape style="position:absolute;left:2275;top:311;width:45;height:0" coordorigin="2275,311" coordsize="45,0" path="m2275,311l2320,311e" filled="f" stroked="t" strokeweight="0.849962pt" strokecolor="#EDEDED">
              <v:path arrowok="t"/>
            </v:shape>
            <v:shape style="position:absolute;left:2350;top:311;width:45;height:0" coordorigin="2350,311" coordsize="45,0" path="m2350,311l2395,311e" filled="f" stroked="t" strokeweight="0.849962pt" strokecolor="#EDEDED">
              <v:path arrowok="t"/>
            </v:shape>
            <v:shape style="position:absolute;left:2424;top:311;width:45;height:0" coordorigin="2424,311" coordsize="45,0" path="m2424,311l2469,311e" filled="f" stroked="t" strokeweight="0.849962pt" strokecolor="#EDEDED">
              <v:path arrowok="t"/>
            </v:shape>
            <v:shape style="position:absolute;left:2499;top:311;width:45;height:0" coordorigin="2499,311" coordsize="45,0" path="m2499,311l2544,311e" filled="f" stroked="t" strokeweight="0.849962pt" strokecolor="#EDEDED">
              <v:path arrowok="t"/>
            </v:shape>
            <v:shape style="position:absolute;left:2573;top:311;width:45;height:0" coordorigin="2573,311" coordsize="45,0" path="m2573,311l2618,311e" filled="f" stroked="t" strokeweight="0.849962pt" strokecolor="#EDEDED">
              <v:path arrowok="t"/>
            </v:shape>
            <v:shape style="position:absolute;left:2647;top:311;width:45;height:0" coordorigin="2647,311" coordsize="45,0" path="m2647,311l2692,311e" filled="f" stroked="t" strokeweight="0.849962pt" strokecolor="#EDEDED">
              <v:path arrowok="t"/>
            </v:shape>
            <v:shape style="position:absolute;left:2722;top:311;width:45;height:0" coordorigin="2722,311" coordsize="45,0" path="m2722,311l2767,311e" filled="f" stroked="t" strokeweight="0.849962pt" strokecolor="#EDEDED">
              <v:path arrowok="t"/>
            </v:shape>
            <v:shape style="position:absolute;left:2796;top:311;width:45;height:0" coordorigin="2796,311" coordsize="45,0" path="m2796,311l2841,311e" filled="f" stroked="t" strokeweight="0.849962pt" strokecolor="#EDEDED">
              <v:path arrowok="t"/>
            </v:shape>
            <v:shape style="position:absolute;left:2871;top:311;width:45;height:0" coordorigin="2871,311" coordsize="45,0" path="m2871,311l2916,311e" filled="f" stroked="t" strokeweight="0.849962pt" strokecolor="#EDEDED">
              <v:path arrowok="t"/>
            </v:shape>
            <v:shape style="position:absolute;left:2945;top:311;width:45;height:0" coordorigin="2945,311" coordsize="45,0" path="m2945,311l2990,311e" filled="f" stroked="t" strokeweight="0.849962pt" strokecolor="#EDEDED">
              <v:path arrowok="t"/>
            </v:shape>
            <v:shape style="position:absolute;left:3020;top:311;width:45;height:0" coordorigin="3020,311" coordsize="45,0" path="m3020,311l3065,311e" filled="f" stroked="t" strokeweight="0.849962pt" strokecolor="#EDEDED">
              <v:path arrowok="t"/>
            </v:shape>
            <v:shape style="position:absolute;left:3094;top:311;width:45;height:0" coordorigin="3094,311" coordsize="45,0" path="m3094,311l3139,311e" filled="f" stroked="t" strokeweight="0.849962pt" strokecolor="#EDEDED">
              <v:path arrowok="t"/>
            </v:shape>
            <v:shape style="position:absolute;left:3169;top:311;width:45;height:0" coordorigin="3169,311" coordsize="45,0" path="m3169,311l3214,311e" filled="f" stroked="t" strokeweight="0.849962pt" strokecolor="#EDEDED">
              <v:path arrowok="t"/>
            </v:shape>
            <v:shape style="position:absolute;left:3243;top:311;width:45;height:0" coordorigin="3243,311" coordsize="45,0" path="m3243,311l3288,311e" filled="f" stroked="t" strokeweight="0.849962pt" strokecolor="#EDEDED">
              <v:path arrowok="t"/>
            </v:shape>
            <v:shape style="position:absolute;left:3318;top:311;width:45;height:0" coordorigin="3318,311" coordsize="45,0" path="m3318,311l3363,311e" filled="f" stroked="t" strokeweight="0.849962pt" strokecolor="#EDEDED">
              <v:path arrowok="t"/>
            </v:shape>
            <v:shape style="position:absolute;left:3392;top:311;width:45;height:0" coordorigin="3392,311" coordsize="45,0" path="m3392,311l3437,311e" filled="f" stroked="t" strokeweight="0.849962pt" strokecolor="#EDEDED">
              <v:path arrowok="t"/>
            </v:shape>
            <v:shape style="position:absolute;left:3467;top:311;width:45;height:0" coordorigin="3467,311" coordsize="45,0" path="m3467,311l3512,311e" filled="f" stroked="t" strokeweight="0.849962pt" strokecolor="#EDEDED">
              <v:path arrowok="t"/>
            </v:shape>
            <v:shape style="position:absolute;left:3541;top:311;width:45;height:0" coordorigin="3541,311" coordsize="45,0" path="m3541,311l3586,311e" filled="f" stroked="t" strokeweight="0.849962pt" strokecolor="#EDEDED">
              <v:path arrowok="t"/>
            </v:shape>
            <v:shape style="position:absolute;left:3615;top:311;width:45;height:0" coordorigin="3615,311" coordsize="45,0" path="m3615,311l3660,311e" filled="f" stroked="t" strokeweight="0.849962pt" strokecolor="#EDEDED">
              <v:path arrowok="t"/>
            </v:shape>
            <v:shape style="position:absolute;left:3690;top:311;width:45;height:0" coordorigin="3690,311" coordsize="45,0" path="m3690,311l3735,311e" filled="f" stroked="t" strokeweight="0.849962pt" strokecolor="#EDEDED">
              <v:path arrowok="t"/>
            </v:shape>
            <v:shape style="position:absolute;left:3764;top:311;width:45;height:0" coordorigin="3764,311" coordsize="45,0" path="m3764,311l3809,311e" filled="f" stroked="t" strokeweight="0.849962pt" strokecolor="#EDEDED">
              <v:path arrowok="t"/>
            </v:shape>
            <v:shape style="position:absolute;left:3839;top:311;width:45;height:0" coordorigin="3839,311" coordsize="45,0" path="m3839,311l3884,311e" filled="f" stroked="t" strokeweight="0.849962pt" strokecolor="#EDEDED">
              <v:path arrowok="t"/>
            </v:shape>
            <v:shape style="position:absolute;left:3913;top:311;width:45;height:0" coordorigin="3913,311" coordsize="45,0" path="m3913,311l3958,311e" filled="f" stroked="t" strokeweight="0.849962pt" strokecolor="#EDEDED">
              <v:path arrowok="t"/>
            </v:shape>
            <v:shape style="position:absolute;left:3988;top:311;width:45;height:0" coordorigin="3988,311" coordsize="45,0" path="m3988,311l4033,311e" filled="f" stroked="t" strokeweight="0.849962pt" strokecolor="#EDEDED">
              <v:path arrowok="t"/>
            </v:shape>
            <v:shape style="position:absolute;left:4062;top:311;width:45;height:0" coordorigin="4062,311" coordsize="45,0" path="m4062,311l4107,311e" filled="f" stroked="t" strokeweight="0.849962pt" strokecolor="#EDEDED">
              <v:path arrowok="t"/>
            </v:shape>
            <v:shape style="position:absolute;left:4137;top:311;width:45;height:0" coordorigin="4137,311" coordsize="45,0" path="m4137,311l4182,311e" filled="f" stroked="t" strokeweight="0.849962pt" strokecolor="#EDEDED">
              <v:path arrowok="t"/>
            </v:shape>
            <v:shape style="position:absolute;left:4211;top:311;width:45;height:0" coordorigin="4211,311" coordsize="45,0" path="m4211,311l4256,311e" filled="f" stroked="t" strokeweight="0.849962pt" strokecolor="#EDEDED">
              <v:path arrowok="t"/>
            </v:shape>
            <v:shape style="position:absolute;left:4286;top:311;width:45;height:0" coordorigin="4286,311" coordsize="45,0" path="m4286,311l4331,311e" filled="f" stroked="t" strokeweight="0.849962pt" strokecolor="#EDEDED">
              <v:path arrowok="t"/>
            </v:shape>
            <v:shape style="position:absolute;left:4360;top:311;width:45;height:0" coordorigin="4360,311" coordsize="45,0" path="m4360,311l4405,311e" filled="f" stroked="t" strokeweight="0.849962pt" strokecolor="#EDEDED">
              <v:path arrowok="t"/>
            </v:shape>
            <v:shape style="position:absolute;left:4434;top:311;width:45;height:0" coordorigin="4434,311" coordsize="45,0" path="m4434,311l4479,311e" filled="f" stroked="t" strokeweight="0.849962pt" strokecolor="#EDEDED">
              <v:path arrowok="t"/>
            </v:shape>
            <v:shape style="position:absolute;left:4509;top:311;width:45;height:0" coordorigin="4509,311" coordsize="45,0" path="m4509,311l4554,311e" filled="f" stroked="t" strokeweight="0.849962pt" strokecolor="#EDEDED">
              <v:path arrowok="t"/>
            </v:shape>
            <v:shape style="position:absolute;left:4583;top:311;width:45;height:0" coordorigin="4583,311" coordsize="45,0" path="m4583,311l4628,311e" filled="f" stroked="t" strokeweight="0.849962pt" strokecolor="#EDEDED">
              <v:path arrowok="t"/>
            </v:shape>
            <v:shape style="position:absolute;left:4658;top:311;width:45;height:0" coordorigin="4658,311" coordsize="45,0" path="m4658,311l4703,311e" filled="f" stroked="t" strokeweight="0.849962pt" strokecolor="#EDEDED">
              <v:path arrowok="t"/>
            </v:shape>
            <v:shape style="position:absolute;left:4732;top:311;width:45;height:0" coordorigin="4732,311" coordsize="45,0" path="m4732,311l4777,311e" filled="f" stroked="t" strokeweight="0.849962pt" strokecolor="#EDEDED">
              <v:path arrowok="t"/>
            </v:shape>
            <v:shape style="position:absolute;left:4807;top:311;width:45;height:0" coordorigin="4807,311" coordsize="45,0" path="m4807,311l4852,311e" filled="f" stroked="t" strokeweight="0.849962pt" strokecolor="#EDEDED">
              <v:path arrowok="t"/>
            </v:shape>
            <v:shape style="position:absolute;left:4881;top:311;width:45;height:0" coordorigin="4881,311" coordsize="45,0" path="m4881,311l4926,311e" filled="f" stroked="t" strokeweight="0.849962pt" strokecolor="#EDEDED">
              <v:path arrowok="t"/>
            </v:shape>
            <v:shape style="position:absolute;left:4956;top:311;width:45;height:0" coordorigin="4956,311" coordsize="45,0" path="m4956,311l5001,311e" filled="f" stroked="t" strokeweight="0.849962pt" strokecolor="#EDEDED">
              <v:path arrowok="t"/>
            </v:shape>
            <v:shape style="position:absolute;left:5030;top:311;width:45;height:0" coordorigin="5030,311" coordsize="45,0" path="m5030,311l5075,311e" filled="f" stroked="t" strokeweight="0.849962pt" strokecolor="#EDEDED">
              <v:path arrowok="t"/>
            </v:shape>
            <v:shape style="position:absolute;left:5105;top:311;width:45;height:0" coordorigin="5105,311" coordsize="45,0" path="m5105,311l5150,311e" filled="f" stroked="t" strokeweight="0.849962pt" strokecolor="#EDEDED">
              <v:path arrowok="t"/>
            </v:shape>
            <v:shape style="position:absolute;left:5179;top:311;width:45;height:0" coordorigin="5179,311" coordsize="45,0" path="m5179,311l5224,311e" filled="f" stroked="t" strokeweight="0.849962pt" strokecolor="#EDEDED">
              <v:path arrowok="t"/>
            </v:shape>
            <v:shape style="position:absolute;left:5254;top:311;width:45;height:0" coordorigin="5254,311" coordsize="45,0" path="m5254,311l5299,311e" filled="f" stroked="t" strokeweight="0.849962pt" strokecolor="#EDEDED">
              <v:path arrowok="t"/>
            </v:shape>
            <v:shape style="position:absolute;left:5328;top:311;width:45;height:0" coordorigin="5328,311" coordsize="45,0" path="m5328,311l5373,311e" filled="f" stroked="t" strokeweight="0.849962pt" strokecolor="#EDEDED">
              <v:path arrowok="t"/>
            </v:shape>
            <v:shape style="position:absolute;left:5402;top:311;width:45;height:0" coordorigin="5402,311" coordsize="45,0" path="m5402,311l5447,311e" filled="f" stroked="t" strokeweight="0.849962pt" strokecolor="#EDEDED">
              <v:path arrowok="t"/>
            </v:shape>
            <v:shape style="position:absolute;left:5477;top:311;width:45;height:0" coordorigin="5477,311" coordsize="45,0" path="m5477,311l5522,311e" filled="f" stroked="t" strokeweight="0.849962pt" strokecolor="#EDEDED">
              <v:path arrowok="t"/>
            </v:shape>
            <v:shape style="position:absolute;left:5551;top:311;width:45;height:0" coordorigin="5551,311" coordsize="45,0" path="m5551,311l5596,311e" filled="f" stroked="t" strokeweight="0.849962pt" strokecolor="#EDEDED">
              <v:path arrowok="t"/>
            </v:shape>
            <v:shape style="position:absolute;left:5626;top:311;width:45;height:0" coordorigin="5626,311" coordsize="45,0" path="m5626,311l5671,311e" filled="f" stroked="t" strokeweight="0.849962pt" strokecolor="#EDEDED">
              <v:path arrowok="t"/>
            </v:shape>
            <v:shape style="position:absolute;left:5700;top:311;width:45;height:0" coordorigin="5700,311" coordsize="45,0" path="m5700,311l5745,311e" filled="f" stroked="t" strokeweight="0.849962pt" strokecolor="#EDEDED">
              <v:path arrowok="t"/>
            </v:shape>
            <v:shape style="position:absolute;left:5775;top:311;width:45;height:0" coordorigin="5775,311" coordsize="45,0" path="m5775,311l5820,311e" filled="f" stroked="t" strokeweight="0.849962pt" strokecolor="#EDEDED">
              <v:path arrowok="t"/>
            </v:shape>
            <v:shape style="position:absolute;left:1605;top:731;width:45;height:0" coordorigin="1605,731" coordsize="45,0" path="m1605,731l1650,731e" filled="f" stroked="t" strokeweight="0.849962pt" strokecolor="#EDEDED">
              <v:path arrowok="t"/>
            </v:shape>
            <v:shape style="position:absolute;left:1679;top:731;width:45;height:0" coordorigin="1679,731" coordsize="45,0" path="m1679,731l1724,731e" filled="f" stroked="t" strokeweight="0.849962pt" strokecolor="#EDEDED">
              <v:path arrowok="t"/>
            </v:shape>
            <v:shape style="position:absolute;left:1754;top:731;width:45;height:0" coordorigin="1754,731" coordsize="45,0" path="m1754,731l1799,731e" filled="f" stroked="t" strokeweight="0.849962pt" strokecolor="#EDEDED">
              <v:path arrowok="t"/>
            </v:shape>
            <v:shape style="position:absolute;left:1828;top:731;width:45;height:0" coordorigin="1828,731" coordsize="45,0" path="m1828,731l1873,731e" filled="f" stroked="t" strokeweight="0.849962pt" strokecolor="#EDEDED">
              <v:path arrowok="t"/>
            </v:shape>
            <v:shape style="position:absolute;left:1903;top:731;width:45;height:0" coordorigin="1903,731" coordsize="45,0" path="m1903,731l1948,731e" filled="f" stroked="t" strokeweight="0.849962pt" strokecolor="#EDEDED">
              <v:path arrowok="t"/>
            </v:shape>
            <v:shape style="position:absolute;left:1977;top:731;width:45;height:0" coordorigin="1977,731" coordsize="45,0" path="m1977,731l2022,731e" filled="f" stroked="t" strokeweight="0.849962pt" strokecolor="#EDEDED">
              <v:path arrowok="t"/>
            </v:shape>
            <v:shape style="position:absolute;left:2052;top:731;width:45;height:0" coordorigin="2052,731" coordsize="45,0" path="m2052,731l2097,731e" filled="f" stroked="t" strokeweight="0.849962pt" strokecolor="#EDEDED">
              <v:path arrowok="t"/>
            </v:shape>
            <v:shape style="position:absolute;left:2126;top:731;width:45;height:0" coordorigin="2126,731" coordsize="45,0" path="m2126,731l2171,731e" filled="f" stroked="t" strokeweight="0.849962pt" strokecolor="#EDEDED">
              <v:path arrowok="t"/>
            </v:shape>
            <v:shape style="position:absolute;left:2201;top:731;width:45;height:0" coordorigin="2201,731" coordsize="45,0" path="m2201,731l2246,731e" filled="f" stroked="t" strokeweight="0.849962pt" strokecolor="#EDEDED">
              <v:path arrowok="t"/>
            </v:shape>
            <v:shape style="position:absolute;left:2275;top:731;width:45;height:0" coordorigin="2275,731" coordsize="45,0" path="m2275,731l2320,731e" filled="f" stroked="t" strokeweight="0.849962pt" strokecolor="#EDEDED">
              <v:path arrowok="t"/>
            </v:shape>
            <v:shape style="position:absolute;left:2350;top:731;width:45;height:0" coordorigin="2350,731" coordsize="45,0" path="m2350,731l2395,731e" filled="f" stroked="t" strokeweight="0.849962pt" strokecolor="#EDEDED">
              <v:path arrowok="t"/>
            </v:shape>
            <v:shape style="position:absolute;left:2424;top:731;width:45;height:0" coordorigin="2424,731" coordsize="45,0" path="m2424,731l2469,731e" filled="f" stroked="t" strokeweight="0.849962pt" strokecolor="#EDEDED">
              <v:path arrowok="t"/>
            </v:shape>
            <v:shape style="position:absolute;left:2499;top:731;width:45;height:0" coordorigin="2499,731" coordsize="45,0" path="m2499,731l2544,731e" filled="f" stroked="t" strokeweight="0.849962pt" strokecolor="#EDEDED">
              <v:path arrowok="t"/>
            </v:shape>
            <v:shape style="position:absolute;left:2573;top:731;width:45;height:0" coordorigin="2573,731" coordsize="45,0" path="m2573,731l2618,731e" filled="f" stroked="t" strokeweight="0.849962pt" strokecolor="#EDEDED">
              <v:path arrowok="t"/>
            </v:shape>
            <v:shape style="position:absolute;left:2647;top:731;width:45;height:0" coordorigin="2647,731" coordsize="45,0" path="m2647,731l2692,731e" filled="f" stroked="t" strokeweight="0.849962pt" strokecolor="#EDEDED">
              <v:path arrowok="t"/>
            </v:shape>
            <v:shape style="position:absolute;left:2722;top:731;width:45;height:0" coordorigin="2722,731" coordsize="45,0" path="m2722,731l2767,731e" filled="f" stroked="t" strokeweight="0.849962pt" strokecolor="#EDEDED">
              <v:path arrowok="t"/>
            </v:shape>
            <v:shape style="position:absolute;left:2796;top:731;width:45;height:0" coordorigin="2796,731" coordsize="45,0" path="m2796,731l2841,731e" filled="f" stroked="t" strokeweight="0.849962pt" strokecolor="#EDEDED">
              <v:path arrowok="t"/>
            </v:shape>
            <v:shape style="position:absolute;left:2871;top:731;width:45;height:0" coordorigin="2871,731" coordsize="45,0" path="m2871,731l2916,731e" filled="f" stroked="t" strokeweight="0.849962pt" strokecolor="#EDEDED">
              <v:path arrowok="t"/>
            </v:shape>
            <v:shape style="position:absolute;left:2945;top:731;width:45;height:0" coordorigin="2945,731" coordsize="45,0" path="m2945,731l2990,731e" filled="f" stroked="t" strokeweight="0.849962pt" strokecolor="#EDEDED">
              <v:path arrowok="t"/>
            </v:shape>
            <v:shape style="position:absolute;left:3020;top:731;width:45;height:0" coordorigin="3020,731" coordsize="45,0" path="m3020,731l3065,731e" filled="f" stroked="t" strokeweight="0.849962pt" strokecolor="#EDEDED">
              <v:path arrowok="t"/>
            </v:shape>
            <v:shape style="position:absolute;left:3094;top:731;width:45;height:0" coordorigin="3094,731" coordsize="45,0" path="m3094,731l3139,731e" filled="f" stroked="t" strokeweight="0.849962pt" strokecolor="#EDEDED">
              <v:path arrowok="t"/>
            </v:shape>
            <v:shape style="position:absolute;left:3169;top:731;width:45;height:0" coordorigin="3169,731" coordsize="45,0" path="m3169,731l3214,731e" filled="f" stroked="t" strokeweight="0.849962pt" strokecolor="#EDEDED">
              <v:path arrowok="t"/>
            </v:shape>
            <v:shape style="position:absolute;left:3243;top:731;width:45;height:0" coordorigin="3243,731" coordsize="45,0" path="m3243,731l3288,731e" filled="f" stroked="t" strokeweight="0.849962pt" strokecolor="#EDEDED">
              <v:path arrowok="t"/>
            </v:shape>
            <v:shape style="position:absolute;left:3318;top:731;width:45;height:0" coordorigin="3318,731" coordsize="45,0" path="m3318,731l3363,731e" filled="f" stroked="t" strokeweight="0.849962pt" strokecolor="#EDEDED">
              <v:path arrowok="t"/>
            </v:shape>
            <v:shape style="position:absolute;left:3392;top:731;width:45;height:0" coordorigin="3392,731" coordsize="45,0" path="m3392,731l3437,731e" filled="f" stroked="t" strokeweight="0.849962pt" strokecolor="#EDEDED">
              <v:path arrowok="t"/>
            </v:shape>
            <v:shape style="position:absolute;left:3467;top:731;width:45;height:0" coordorigin="3467,731" coordsize="45,0" path="m3467,731l3512,731e" filled="f" stroked="t" strokeweight="0.849962pt" strokecolor="#EDEDED">
              <v:path arrowok="t"/>
            </v:shape>
            <v:shape style="position:absolute;left:3541;top:731;width:45;height:0" coordorigin="3541,731" coordsize="45,0" path="m3541,731l3586,731e" filled="f" stroked="t" strokeweight="0.849962pt" strokecolor="#EDEDED">
              <v:path arrowok="t"/>
            </v:shape>
            <v:shape style="position:absolute;left:3615;top:731;width:45;height:0" coordorigin="3615,731" coordsize="45,0" path="m3615,731l3660,731e" filled="f" stroked="t" strokeweight="0.849962pt" strokecolor="#EDEDED">
              <v:path arrowok="t"/>
            </v:shape>
            <v:shape style="position:absolute;left:3690;top:731;width:45;height:0" coordorigin="3690,731" coordsize="45,0" path="m3690,731l3735,731e" filled="f" stroked="t" strokeweight="0.849962pt" strokecolor="#EDEDED">
              <v:path arrowok="t"/>
            </v:shape>
            <v:shape style="position:absolute;left:3764;top:731;width:45;height:0" coordorigin="3764,731" coordsize="45,0" path="m3764,731l3809,731e" filled="f" stroked="t" strokeweight="0.849962pt" strokecolor="#EDEDED">
              <v:path arrowok="t"/>
            </v:shape>
            <v:shape style="position:absolute;left:3839;top:731;width:45;height:0" coordorigin="3839,731" coordsize="45,0" path="m3839,731l3884,731e" filled="f" stroked="t" strokeweight="0.849962pt" strokecolor="#EDEDED">
              <v:path arrowok="t"/>
            </v:shape>
            <v:shape style="position:absolute;left:3913;top:731;width:45;height:0" coordorigin="3913,731" coordsize="45,0" path="m3913,731l3958,731e" filled="f" stroked="t" strokeweight="0.849962pt" strokecolor="#EDEDED">
              <v:path arrowok="t"/>
            </v:shape>
            <v:shape style="position:absolute;left:3988;top:731;width:45;height:0" coordorigin="3988,731" coordsize="45,0" path="m3988,731l4033,731e" filled="f" stroked="t" strokeweight="0.849962pt" strokecolor="#EDEDED">
              <v:path arrowok="t"/>
            </v:shape>
            <v:shape style="position:absolute;left:4062;top:731;width:45;height:0" coordorigin="4062,731" coordsize="45,0" path="m4062,731l4107,731e" filled="f" stroked="t" strokeweight="0.849962pt" strokecolor="#EDEDED">
              <v:path arrowok="t"/>
            </v:shape>
            <v:shape style="position:absolute;left:4137;top:731;width:45;height:0" coordorigin="4137,731" coordsize="45,0" path="m4137,731l4182,731e" filled="f" stroked="t" strokeweight="0.849962pt" strokecolor="#EDEDED">
              <v:path arrowok="t"/>
            </v:shape>
            <v:shape style="position:absolute;left:4211;top:731;width:45;height:0" coordorigin="4211,731" coordsize="45,0" path="m4211,731l4256,731e" filled="f" stroked="t" strokeweight="0.849962pt" strokecolor="#EDEDED">
              <v:path arrowok="t"/>
            </v:shape>
            <v:shape style="position:absolute;left:4286;top:731;width:45;height:0" coordorigin="4286,731" coordsize="45,0" path="m4286,731l4331,731e" filled="f" stroked="t" strokeweight="0.849962pt" strokecolor="#EDEDED">
              <v:path arrowok="t"/>
            </v:shape>
            <v:shape style="position:absolute;left:4360;top:731;width:45;height:0" coordorigin="4360,731" coordsize="45,0" path="m4360,731l4405,731e" filled="f" stroked="t" strokeweight="0.849962pt" strokecolor="#EDEDED">
              <v:path arrowok="t"/>
            </v:shape>
            <v:shape style="position:absolute;left:4434;top:731;width:45;height:0" coordorigin="4434,731" coordsize="45,0" path="m4434,731l4479,731e" filled="f" stroked="t" strokeweight="0.849962pt" strokecolor="#EDEDED">
              <v:path arrowok="t"/>
            </v:shape>
            <v:shape style="position:absolute;left:4509;top:731;width:45;height:0" coordorigin="4509,731" coordsize="45,0" path="m4509,731l4554,731e" filled="f" stroked="t" strokeweight="0.849962pt" strokecolor="#EDEDED">
              <v:path arrowok="t"/>
            </v:shape>
            <v:shape style="position:absolute;left:4583;top:731;width:45;height:0" coordorigin="4583,731" coordsize="45,0" path="m4583,731l4628,731e" filled="f" stroked="t" strokeweight="0.849962pt" strokecolor="#EDEDED">
              <v:path arrowok="t"/>
            </v:shape>
            <v:shape style="position:absolute;left:4658;top:731;width:45;height:0" coordorigin="4658,731" coordsize="45,0" path="m4658,731l4703,731e" filled="f" stroked="t" strokeweight="0.849962pt" strokecolor="#EDEDED">
              <v:path arrowok="t"/>
            </v:shape>
            <v:shape style="position:absolute;left:4732;top:731;width:45;height:0" coordorigin="4732,731" coordsize="45,0" path="m4732,731l4777,731e" filled="f" stroked="t" strokeweight="0.849962pt" strokecolor="#EDEDED">
              <v:path arrowok="t"/>
            </v:shape>
            <v:shape style="position:absolute;left:4807;top:731;width:45;height:0" coordorigin="4807,731" coordsize="45,0" path="m4807,731l4852,731e" filled="f" stroked="t" strokeweight="0.849962pt" strokecolor="#EDEDED">
              <v:path arrowok="t"/>
            </v:shape>
            <v:shape style="position:absolute;left:4881;top:731;width:45;height:0" coordorigin="4881,731" coordsize="45,0" path="m4881,731l4926,731e" filled="f" stroked="t" strokeweight="0.849962pt" strokecolor="#EDEDED">
              <v:path arrowok="t"/>
            </v:shape>
            <v:shape style="position:absolute;left:4956;top:731;width:45;height:0" coordorigin="4956,731" coordsize="45,0" path="m4956,731l5001,731e" filled="f" stroked="t" strokeweight="0.849962pt" strokecolor="#EDEDED">
              <v:path arrowok="t"/>
            </v:shape>
            <v:shape style="position:absolute;left:5030;top:731;width:45;height:0" coordorigin="5030,731" coordsize="45,0" path="m5030,731l5075,731e" filled="f" stroked="t" strokeweight="0.849962pt" strokecolor="#EDEDED">
              <v:path arrowok="t"/>
            </v:shape>
            <v:shape style="position:absolute;left:5105;top:731;width:45;height:0" coordorigin="5105,731" coordsize="45,0" path="m5105,731l5150,731e" filled="f" stroked="t" strokeweight="0.849962pt" strokecolor="#EDEDED">
              <v:path arrowok="t"/>
            </v:shape>
            <v:shape style="position:absolute;left:5179;top:731;width:45;height:0" coordorigin="5179,731" coordsize="45,0" path="m5179,731l5224,731e" filled="f" stroked="t" strokeweight="0.849962pt" strokecolor="#EDEDED">
              <v:path arrowok="t"/>
            </v:shape>
            <v:shape style="position:absolute;left:5254;top:731;width:45;height:0" coordorigin="5254,731" coordsize="45,0" path="m5254,731l5299,731e" filled="f" stroked="t" strokeweight="0.849962pt" strokecolor="#EDEDED">
              <v:path arrowok="t"/>
            </v:shape>
            <v:shape style="position:absolute;left:5328;top:731;width:45;height:0" coordorigin="5328,731" coordsize="45,0" path="m5328,731l5373,731e" filled="f" stroked="t" strokeweight="0.849962pt" strokecolor="#EDEDED">
              <v:path arrowok="t"/>
            </v:shape>
            <v:shape style="position:absolute;left:5402;top:731;width:45;height:0" coordorigin="5402,731" coordsize="45,0" path="m5402,731l5447,731e" filled="f" stroked="t" strokeweight="0.849962pt" strokecolor="#EDEDED">
              <v:path arrowok="t"/>
            </v:shape>
            <v:shape style="position:absolute;left:5477;top:731;width:45;height:0" coordorigin="5477,731" coordsize="45,0" path="m5477,731l5522,731e" filled="f" stroked="t" strokeweight="0.849962pt" strokecolor="#EDEDED">
              <v:path arrowok="t"/>
            </v:shape>
            <v:shape style="position:absolute;left:5551;top:731;width:45;height:0" coordorigin="5551,731" coordsize="45,0" path="m5551,731l5596,731e" filled="f" stroked="t" strokeweight="0.849962pt" strokecolor="#EDEDED">
              <v:path arrowok="t"/>
            </v:shape>
            <v:shape style="position:absolute;left:5626;top:731;width:45;height:0" coordorigin="5626,731" coordsize="45,0" path="m5626,731l5671,731e" filled="f" stroked="t" strokeweight="0.849962pt" strokecolor="#EDEDED">
              <v:path arrowok="t"/>
            </v:shape>
            <v:shape style="position:absolute;left:5700;top:731;width:45;height:0" coordorigin="5700,731" coordsize="45,0" path="m5700,731l5745,731e" filled="f" stroked="t" strokeweight="0.849962pt" strokecolor="#EDEDED">
              <v:path arrowok="t"/>
            </v:shape>
            <v:shape style="position:absolute;left:5775;top:731;width:45;height:0" coordorigin="5775,731" coordsize="45,0" path="m5775,731l5820,731e" filled="f" stroked="t" strokeweight="0.849962pt" strokecolor="#EDEDED">
              <v:path arrowok="t"/>
            </v:shape>
            <w10:wrap type="none"/>
          </v:group>
        </w:pict>
      </w:r>
      <w:r>
        <w:rPr>
          <w:rFonts w:cs="Courier New" w:hAnsi="Courier New" w:eastAsia="Courier New" w:ascii="Courier New"/>
          <w:spacing w:val="0"/>
          <w:w w:val="100"/>
          <w:position w:val="2"/>
          <w:sz w:val="19"/>
          <w:szCs w:val="19"/>
        </w:rPr>
        <w:t>fecha_fin:</w:t>
      </w:r>
      <w:r>
        <w:rPr>
          <w:rFonts w:cs="Courier New" w:hAnsi="Courier New" w:eastAsia="Courier New" w:ascii="Courier New"/>
          <w:spacing w:val="0"/>
          <w:w w:val="100"/>
          <w:position w:val="2"/>
          <w:sz w:val="19"/>
          <w:szCs w:val="19"/>
        </w:rPr>
        <w:t> </w:t>
      </w:r>
      <w:r>
        <w:rPr>
          <w:rFonts w:cs="Courier New" w:hAnsi="Courier New" w:eastAsia="Courier New" w:ascii="Courier New"/>
          <w:spacing w:val="0"/>
          <w:w w:val="100"/>
          <w:position w:val="2"/>
          <w:sz w:val="19"/>
          <w:szCs w:val="19"/>
        </w:rPr>
        <w:t>DATE</w:t>
      </w:r>
      <w:r>
        <w:rPr>
          <w:rFonts w:cs="Courier New" w:hAnsi="Courier New" w:eastAsia="Courier New" w:ascii="Courier New"/>
          <w:spacing w:val="0"/>
          <w:w w:val="100"/>
          <w:position w:val="0"/>
          <w:sz w:val="19"/>
          <w:szCs w:val="19"/>
        </w:rPr>
      </w:r>
    </w:p>
    <w:p>
      <w:pPr>
        <w:rPr>
          <w:sz w:val="18"/>
          <w:szCs w:val="18"/>
        </w:rPr>
        <w:jc w:val="left"/>
        <w:spacing w:before="10" w:lineRule="exact" w:line="180"/>
      </w:pPr>
      <w:r>
        <w:rPr>
          <w:sz w:val="18"/>
          <w:szCs w:val="18"/>
        </w:rPr>
      </w:r>
    </w:p>
    <w:p>
      <w:pPr>
        <w:rPr>
          <w:rFonts w:cs="Courier New" w:hAnsi="Courier New" w:eastAsia="Courier New" w:ascii="Courier New"/>
          <w:sz w:val="19"/>
          <w:szCs w:val="19"/>
        </w:rPr>
        <w:jc w:val="left"/>
        <w:spacing w:lineRule="exact" w:line="200"/>
        <w:ind w:left="1245"/>
      </w:pPr>
      <w:r>
        <w:rPr>
          <w:rFonts w:cs="Courier New" w:hAnsi="Courier New" w:eastAsia="Courier New" w:ascii="Courier New"/>
          <w:spacing w:val="0"/>
          <w:w w:val="100"/>
          <w:position w:val="1"/>
          <w:sz w:val="19"/>
          <w:szCs w:val="19"/>
        </w:rPr>
        <w:t>descripcion:</w:t>
      </w:r>
      <w:r>
        <w:rPr>
          <w:rFonts w:cs="Courier New" w:hAnsi="Courier New" w:eastAsia="Courier New" w:ascii="Courier New"/>
          <w:spacing w:val="0"/>
          <w:w w:val="100"/>
          <w:position w:val="1"/>
          <w:sz w:val="19"/>
          <w:szCs w:val="19"/>
        </w:rPr>
        <w:t> </w:t>
      </w:r>
      <w:r>
        <w:rPr>
          <w:rFonts w:cs="Courier New" w:hAnsi="Courier New" w:eastAsia="Courier New" w:ascii="Courier New"/>
          <w:spacing w:val="0"/>
          <w:w w:val="100"/>
          <w:position w:val="1"/>
          <w:sz w:val="19"/>
          <w:szCs w:val="19"/>
        </w:rPr>
        <w:t>TEXT</w:t>
      </w:r>
      <w:r>
        <w:rPr>
          <w:rFonts w:cs="Courier New" w:hAnsi="Courier New" w:eastAsia="Courier New" w:ascii="Courier New"/>
          <w:spacing w:val="0"/>
          <w:w w:val="100"/>
          <w:position w:val="0"/>
          <w:sz w:val="19"/>
          <w:szCs w:val="19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before="31"/>
        <w:ind w:right="1178"/>
      </w:pPr>
      <w:r>
        <w:br w:type="column"/>
      </w:r>
      <w:r>
        <w:rPr>
          <w:rFonts w:cs="Times New Roman" w:hAnsi="Times New Roman" w:eastAsia="Times New Roman" w:ascii="Times New Roman"/>
          <w:b/>
          <w:color w:val="FFFFFF"/>
          <w:spacing w:val="0"/>
          <w:w w:val="100"/>
          <w:sz w:val="22"/>
          <w:szCs w:val="22"/>
        </w:rPr>
        <w:t>CLIENTES</w:t>
      </w:r>
      <w:r>
        <w:rPr>
          <w:rFonts w:cs="Times New Roman" w:hAnsi="Times New Roman" w:eastAsia="Times New Roman" w:ascii="Times New Roman"/>
          <w:b/>
          <w:color w:val="FFFFFF"/>
          <w:spacing w:val="0"/>
          <w:w w:val="100"/>
          <w:sz w:val="22"/>
          <w:szCs w:val="22"/>
        </w:rPr>
        <w:t>                                           </w:t>
      </w:r>
      <w:r>
        <w:rPr>
          <w:rFonts w:cs="Times New Roman" w:hAnsi="Times New Roman" w:eastAsia="Times New Roman" w:ascii="Times New Roman"/>
          <w:b/>
          <w:color w:val="FFFFFF"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color w:val="FFFFFF"/>
          <w:spacing w:val="0"/>
          <w:w w:val="100"/>
          <w:sz w:val="22"/>
          <w:szCs w:val="22"/>
        </w:rPr>
        <w:t>[</w:t>
      </w:r>
      <w:r>
        <w:rPr>
          <w:rFonts w:cs="Times New Roman" w:hAnsi="Times New Roman" w:eastAsia="Times New Roman" w:ascii="Times New Roman"/>
          <w:b/>
          <w:color w:val="FFFFFF"/>
          <w:spacing w:val="-2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color w:val="FFFFFF"/>
          <w:spacing w:val="0"/>
          <w:w w:val="100"/>
          <w:sz w:val="22"/>
          <w:szCs w:val="22"/>
        </w:rPr>
        <w:t>able]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</w:r>
    </w:p>
    <w:p>
      <w:pPr>
        <w:rPr>
          <w:sz w:val="16"/>
          <w:szCs w:val="16"/>
        </w:rPr>
        <w:jc w:val="left"/>
        <w:spacing w:before="4"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ourier New" w:hAnsi="Courier New" w:eastAsia="Courier New" w:ascii="Courier New"/>
          <w:sz w:val="19"/>
          <w:szCs w:val="19"/>
        </w:rPr>
        <w:jc w:val="both"/>
        <w:spacing w:lineRule="auto" w:line="459"/>
        <w:ind w:right="1178"/>
      </w:pPr>
      <w:r>
        <w:rPr>
          <w:rFonts w:cs="Courier New" w:hAnsi="Courier New" w:eastAsia="Courier New" w:ascii="Courier New"/>
          <w:b/>
          <w:color w:val="D9371D"/>
          <w:spacing w:val="0"/>
          <w:w w:val="100"/>
          <w:sz w:val="19"/>
          <w:szCs w:val="19"/>
        </w:rPr>
        <w:t>PK</w:t>
      </w:r>
      <w:r>
        <w:rPr>
          <w:rFonts w:cs="Courier New" w:hAnsi="Courier New" w:eastAsia="Courier New" w:ascii="Courier New"/>
          <w:b/>
          <w:color w:val="D9371D"/>
          <w:spacing w:val="0"/>
          <w:w w:val="100"/>
          <w:sz w:val="19"/>
          <w:szCs w:val="19"/>
        </w:rPr>
        <w:t> </w:t>
      </w:r>
      <w:r>
        <w:rPr>
          <w:rFonts w:cs="Courier New" w:hAnsi="Courier New" w:eastAsia="Courier New" w:ascii="Courier New"/>
          <w:color w:val="000000"/>
          <w:spacing w:val="0"/>
          <w:w w:val="100"/>
          <w:sz w:val="19"/>
          <w:szCs w:val="19"/>
        </w:rPr>
        <w:t>id:</w:t>
      </w:r>
      <w:r>
        <w:rPr>
          <w:rFonts w:cs="Courier New" w:hAnsi="Courier New" w:eastAsia="Courier New" w:ascii="Courier New"/>
          <w:color w:val="000000"/>
          <w:spacing w:val="0"/>
          <w:w w:val="100"/>
          <w:sz w:val="19"/>
          <w:szCs w:val="19"/>
        </w:rPr>
        <w:t> </w:t>
      </w:r>
      <w:r>
        <w:rPr>
          <w:rFonts w:cs="Courier New" w:hAnsi="Courier New" w:eastAsia="Courier New" w:ascii="Courier New"/>
          <w:color w:val="000000"/>
          <w:spacing w:val="0"/>
          <w:w w:val="100"/>
          <w:sz w:val="19"/>
          <w:szCs w:val="19"/>
        </w:rPr>
        <w:t>INT</w:t>
      </w:r>
      <w:r>
        <w:rPr>
          <w:rFonts w:cs="Courier New" w:hAnsi="Courier New" w:eastAsia="Courier New" w:ascii="Courier New"/>
          <w:color w:val="000000"/>
          <w:spacing w:val="0"/>
          <w:w w:val="100"/>
          <w:sz w:val="19"/>
          <w:szCs w:val="19"/>
        </w:rPr>
        <w:t>         </w:t>
      </w:r>
      <w:r>
        <w:rPr>
          <w:rFonts w:cs="Courier New" w:hAnsi="Courier New" w:eastAsia="Courier New" w:ascii="Courier New"/>
          <w:color w:val="000000"/>
          <w:spacing w:val="104"/>
          <w:w w:val="100"/>
          <w:sz w:val="19"/>
          <w:szCs w:val="19"/>
        </w:rPr>
        <w:t> </w:t>
      </w:r>
      <w:r>
        <w:rPr>
          <w:rFonts w:cs="Courier New" w:hAnsi="Courier New" w:eastAsia="Courier New" w:ascii="Courier New"/>
          <w:color w:val="000000"/>
          <w:spacing w:val="0"/>
          <w:w w:val="100"/>
          <w:sz w:val="19"/>
          <w:szCs w:val="19"/>
        </w:rPr>
        <w:t>(AUTO_INCREMENT)</w:t>
      </w:r>
      <w:r>
        <w:rPr>
          <w:rFonts w:cs="Courier New" w:hAnsi="Courier New" w:eastAsia="Courier New" w:ascii="Courier New"/>
          <w:color w:val="000000"/>
          <w:spacing w:val="0"/>
          <w:w w:val="100"/>
          <w:sz w:val="19"/>
          <w:szCs w:val="19"/>
        </w:rPr>
        <w:t> </w:t>
      </w:r>
      <w:r>
        <w:rPr>
          <w:rFonts w:cs="Courier New" w:hAnsi="Courier New" w:eastAsia="Courier New" w:ascii="Courier New"/>
          <w:color w:val="000000"/>
          <w:spacing w:val="0"/>
          <w:w w:val="100"/>
          <w:sz w:val="19"/>
          <w:szCs w:val="19"/>
        </w:rPr>
        <w:t>cedula_ruc:</w:t>
      </w:r>
      <w:r>
        <w:rPr>
          <w:rFonts w:cs="Courier New" w:hAnsi="Courier New" w:eastAsia="Courier New" w:ascii="Courier New"/>
          <w:color w:val="000000"/>
          <w:spacing w:val="0"/>
          <w:w w:val="100"/>
          <w:sz w:val="19"/>
          <w:szCs w:val="19"/>
        </w:rPr>
        <w:t> </w:t>
      </w:r>
      <w:r>
        <w:rPr>
          <w:rFonts w:cs="Courier New" w:hAnsi="Courier New" w:eastAsia="Courier New" w:ascii="Courier New"/>
          <w:color w:val="000000"/>
          <w:spacing w:val="0"/>
          <w:w w:val="100"/>
          <w:sz w:val="19"/>
          <w:szCs w:val="19"/>
        </w:rPr>
        <w:t>VARCHAR(13)</w:t>
      </w:r>
      <w:r>
        <w:rPr>
          <w:rFonts w:cs="Courier New" w:hAnsi="Courier New" w:eastAsia="Courier New" w:ascii="Courier New"/>
          <w:color w:val="000000"/>
          <w:spacing w:val="0"/>
          <w:w w:val="100"/>
          <w:sz w:val="19"/>
          <w:szCs w:val="19"/>
        </w:rPr>
        <w:t>    </w:t>
      </w:r>
      <w:r>
        <w:rPr>
          <w:rFonts w:cs="Courier New" w:hAnsi="Courier New" w:eastAsia="Courier New" w:ascii="Courier New"/>
          <w:color w:val="000000"/>
          <w:spacing w:val="105"/>
          <w:w w:val="100"/>
          <w:sz w:val="19"/>
          <w:szCs w:val="19"/>
        </w:rPr>
        <w:t> </w:t>
      </w:r>
      <w:r>
        <w:rPr>
          <w:rFonts w:cs="Courier New" w:hAnsi="Courier New" w:eastAsia="Courier New" w:ascii="Courier New"/>
          <w:color w:val="000000"/>
          <w:spacing w:val="0"/>
          <w:w w:val="100"/>
          <w:sz w:val="19"/>
          <w:szCs w:val="19"/>
        </w:rPr>
        <w:t>(UNIQUE)</w:t>
      </w:r>
      <w:r>
        <w:rPr>
          <w:rFonts w:cs="Courier New" w:hAnsi="Courier New" w:eastAsia="Courier New" w:ascii="Courier New"/>
          <w:color w:val="000000"/>
          <w:spacing w:val="0"/>
          <w:w w:val="100"/>
          <w:sz w:val="19"/>
          <w:szCs w:val="19"/>
        </w:rPr>
        <w:t> </w:t>
      </w:r>
      <w:r>
        <w:rPr>
          <w:rFonts w:cs="Courier New" w:hAnsi="Courier New" w:eastAsia="Courier New" w:ascii="Courier New"/>
          <w:color w:val="000000"/>
          <w:spacing w:val="0"/>
          <w:w w:val="100"/>
          <w:sz w:val="19"/>
          <w:szCs w:val="19"/>
        </w:rPr>
        <w:t>nombre:</w:t>
      </w:r>
      <w:r>
        <w:rPr>
          <w:rFonts w:cs="Courier New" w:hAnsi="Courier New" w:eastAsia="Courier New" w:ascii="Courier New"/>
          <w:color w:val="000000"/>
          <w:spacing w:val="0"/>
          <w:w w:val="100"/>
          <w:sz w:val="19"/>
          <w:szCs w:val="19"/>
        </w:rPr>
        <w:t> </w:t>
      </w:r>
      <w:r>
        <w:rPr>
          <w:rFonts w:cs="Courier New" w:hAnsi="Courier New" w:eastAsia="Courier New" w:ascii="Courier New"/>
          <w:color w:val="000000"/>
          <w:spacing w:val="0"/>
          <w:w w:val="100"/>
          <w:sz w:val="19"/>
          <w:szCs w:val="19"/>
        </w:rPr>
        <w:t>VARCHAR(200)</w:t>
      </w:r>
    </w:p>
    <w:p>
      <w:pPr>
        <w:rPr>
          <w:rFonts w:cs="Courier New" w:hAnsi="Courier New" w:eastAsia="Courier New" w:ascii="Courier New"/>
          <w:sz w:val="19"/>
          <w:szCs w:val="19"/>
        </w:rPr>
        <w:jc w:val="both"/>
        <w:spacing w:lineRule="exact" w:line="200"/>
        <w:ind w:right="2996"/>
      </w:pPr>
      <w:r>
        <w:pict>
          <v:group style="position:absolute;margin-left:310.44pt;margin-top:-102.9pt;width:229.935pt;height:175.2pt;mso-position-horizontal-relative:page;mso-position-vertical-relative:paragraph;z-index:-2843" coordorigin="6209,-2058" coordsize="4599,3504">
            <v:shape style="position:absolute;left:6211;top:-2056;width:4718;height:3499" coordorigin="6211,-2056" coordsize="4718,3499" path="m6211,-2056l6211,-1964,10800,-1964,10800,-2056,6211,-2056xe" filled="t" fillcolor="#000000" stroked="f">
              <v:path arrowok="t"/>
              <v:fill/>
            </v:shape>
            <v:shape style="position:absolute;left:6211;top:-2056;width:4718;height:3499" coordorigin="6211,-2056" coordsize="4718,3499" path="m6211,-1964l6211,-1964,6211,1291,6375,1291,6310,1255,6300,1216,6300,-1889,6336,-1953,6354,-1961,6375,-1964e" filled="t" fillcolor="#000000" stroked="f">
              <v:path arrowok="t"/>
              <v:fill/>
            </v:shape>
            <v:shape style="position:absolute;left:6211;top:-2056;width:4718;height:3499" coordorigin="6211,-2056" coordsize="4718,3499" path="m10725,-1964l10789,-1928,10800,-1889,10800,1216,10763,1280,10725,1291,10800,1291,10800,-1962,10800,-1964e" filled="t" fillcolor="#000000" stroked="f">
              <v:path arrowok="t"/>
              <v:fill/>
            </v:shape>
            <v:shape style="position:absolute;left:6211;top:-2056;width:4718;height:3499" coordorigin="6211,-2056" coordsize="4718,3499" path="m6211,1291l6211,1444,10800,1444,10800,1291e" filled="t" fillcolor="#000000" stroked="f">
              <v:path arrowok="t"/>
              <v:fill/>
            </v:shape>
            <v:shape style="position:absolute;left:6292;top:-1972;width:4515;height:3270" coordorigin="6292,-1972" coordsize="4515,3270" path="m10735,1298l10741,1297,10746,1296,10751,1294,10756,1292,10761,1290,10766,1287,10770,1284,10775,1281,10800,1249,10800,-1923,10783,-1947,10779,-1951,10775,-1955,10770,-1958,10766,-1961,10761,-1963,10756,-1965,10751,-1967,10746,-1969,10741,-1970,10735,-1971,10730,-1972,6369,-1972,6343,-1965,6338,-1963,6333,-1961,6329,-1958,6324,-1955,6320,-1951,6316,-1947,6313,-1944,6309,-1939,6306,-1935,6303,-1930,6301,-1926,6299,-1921,6296,-1916,6295,-1911,6294,-1905,6293,-1900,6292,-1895,6292,-1889,6292,1221,6293,1226,6294,1232,6295,1237,6296,1242,6299,1247,6301,1252,6303,1257,6306,1262,6309,1266,6313,1270,6316,1274,6320,1278,6324,1281,6329,1284,6333,1287,6338,1290,6343,1292,6348,1294,6353,1296,6359,1297,6364,1298,6369,1298,10730,1298,10735,1298xe" filled="t" fillcolor="#FDFDFD" stroked="f">
              <v:path arrowok="t"/>
              <v:fill/>
            </v:shape>
            <v:shape style="position:absolute;left:6292;top:-1972;width:4515;height:3270" coordorigin="6292,-1972" coordsize="4515,3270" path="m6292,-1889l6292,1216e" filled="f" stroked="t" strokeweight="0.749962pt" strokecolor="#333333">
              <v:path arrowok="t"/>
            </v:shape>
            <v:shape style="position:absolute;left:6292;top:-1972;width:4515;height:3270" coordorigin="6292,-1972" coordsize="4515,3270" path="m6294,-1905l6293,-1900,6292,-1895,6292,-1889e" filled="f" stroked="t" strokeweight="0.749962pt" strokecolor="#333333">
              <v:path arrowok="t"/>
            </v:shape>
            <v:shape style="position:absolute;left:6292;top:-1972;width:4515;height:3270" coordorigin="6292,-1972" coordsize="4515,3270" path="m6299,-1921l6296,-1916,6295,-1911,6294,-1905e" filled="f" stroked="t" strokeweight="0.749962pt" strokecolor="#333333">
              <v:path arrowok="t"/>
            </v:shape>
            <v:shape style="position:absolute;left:6292;top:-1972;width:4515;height:3270" coordorigin="6292,-1972" coordsize="4515,3270" path="m6306,-1935l6303,-1930,6301,-1926,6299,-1921e" filled="f" stroked="t" strokeweight="0.749962pt" strokecolor="#333333">
              <v:path arrowok="t"/>
            </v:shape>
            <v:shape style="position:absolute;left:6292;top:-1972;width:4515;height:3270" coordorigin="6292,-1972" coordsize="4515,3270" path="m6316,-1947l6313,-1944,6309,-1939,6306,-1935e" filled="f" stroked="t" strokeweight="0.749962pt" strokecolor="#333333">
              <v:path arrowok="t"/>
            </v:shape>
            <v:shape style="position:absolute;left:6292;top:-1972;width:4515;height:3270" coordorigin="6292,-1972" coordsize="4515,3270" path="m6329,-1958l6324,-1955,6320,-1951,6316,-1947e" filled="f" stroked="t" strokeweight="0.749962pt" strokecolor="#333333">
              <v:path arrowok="t"/>
            </v:shape>
            <v:shape style="position:absolute;left:6292;top:-1972;width:4515;height:3270" coordorigin="6292,-1972" coordsize="4515,3270" path="m6343,-1965l6338,-1963,6333,-1961,6329,-1958e" filled="f" stroked="t" strokeweight="0.749962pt" strokecolor="#333333">
              <v:path arrowok="t"/>
            </v:shape>
            <v:shape style="position:absolute;left:6292;top:-1972;width:4515;height:3270" coordorigin="6292,-1972" coordsize="4515,3270" path="m6359,-1970l6353,-1969,6348,-1967,6343,-1965e" filled="f" stroked="t" strokeweight="0.749962pt" strokecolor="#333333">
              <v:path arrowok="t"/>
            </v:shape>
            <v:shape style="position:absolute;left:6292;top:-1972;width:4515;height:3270" coordorigin="6292,-1972" coordsize="4515,3270" path="m6375,-1972l6369,-1972,6364,-1971,6359,-1970e" filled="f" stroked="t" strokeweight="0.749962pt" strokecolor="#333333">
              <v:path arrowok="t"/>
            </v:shape>
            <v:shape style="position:absolute;left:6292;top:-1972;width:4515;height:3270" coordorigin="6292,-1972" coordsize="4515,3270" path="m10725,-1972l6375,-1972e" filled="f" stroked="t" strokeweight="0.749962pt" strokecolor="#333333">
              <v:path arrowok="t"/>
            </v:shape>
            <v:shape style="position:absolute;left:6292;top:-1972;width:4515;height:3270" coordorigin="6292,-1972" coordsize="4515,3270" path="m6375,-1972l10725,-1972e" filled="f" stroked="t" strokeweight="0.749962pt" strokecolor="#333333">
              <v:path arrowok="t"/>
            </v:shape>
            <v:shape style="position:absolute;left:6292;top:-1972;width:4515;height:3270" coordorigin="6292,-1972" coordsize="4515,3270" path="m10746,1296l10751,1294,10756,1292,10761,1290,10766,1287,10770,1284,10775,1281,10779,1278,10783,1274,10787,1270,10790,1266,10793,1262,10796,1257,10799,1252,10800,1249e" filled="f" stroked="t" strokeweight="0.749962pt" strokecolor="#333333">
              <v:path arrowok="t"/>
            </v:shape>
            <v:shape style="position:absolute;left:6292;top:-1972;width:4515;height:3270" coordorigin="6292,-1972" coordsize="4515,3270" path="m10800,-1923l10799,-1926,10796,-1930,10793,-1935,10790,-1939,10787,-1944,10783,-1947,10779,-1951,10775,-1955,10770,-1958,10766,-1961,10761,-1963,10756,-1965,10751,-1967,10746,-1969,10741,-1970,10735,-1971,10730,-1972,10725,-1972e" filled="f" stroked="t" strokeweight="0.749962pt" strokecolor="#333333">
              <v:path arrowok="t"/>
            </v:shape>
            <v:shape style="position:absolute;left:6292;top:-1972;width:4515;height:3270" coordorigin="6292,-1972" coordsize="4515,3270" path="m10741,1297l10746,1296e" filled="f" stroked="t" strokeweight="0.749962pt" strokecolor="#333333">
              <v:path arrowok="t"/>
            </v:shape>
            <v:shape style="position:absolute;left:6292;top:-1972;width:4515;height:3270" coordorigin="6292,-1972" coordsize="4515,3270" path="m10735,1298l10741,1297e" filled="f" stroked="t" strokeweight="0.749962pt" strokecolor="#333333">
              <v:path arrowok="t"/>
            </v:shape>
            <v:shape style="position:absolute;left:6292;top:-1972;width:4515;height:3270" coordorigin="6292,-1972" coordsize="4515,3270" path="m10725,1298l10730,1298,10735,1298e" filled="f" stroked="t" strokeweight="0.749962pt" strokecolor="#333333">
              <v:path arrowok="t"/>
            </v:shape>
            <v:shape style="position:absolute;left:6292;top:-1972;width:4515;height:3270" coordorigin="6292,-1972" coordsize="4515,3270" path="m10725,1298l6375,1298,10725,1298e" filled="f" stroked="t" strokeweight="0.749962pt" strokecolor="#333333">
              <v:path arrowok="t"/>
            </v:shape>
            <v:shape style="position:absolute;left:6292;top:-1972;width:4515;height:3270" coordorigin="6292,-1972" coordsize="4515,3270" path="m6359,1297l6364,1298,6369,1298,6375,1298e" filled="f" stroked="t" strokeweight="0.749962pt" strokecolor="#333333">
              <v:path arrowok="t"/>
            </v:shape>
            <v:shape style="position:absolute;left:6292;top:-1972;width:4515;height:3270" coordorigin="6292,-1972" coordsize="4515,3270" path="m6343,1292l6348,1294,6353,1296,6359,1297e" filled="f" stroked="t" strokeweight="0.749962pt" strokecolor="#333333">
              <v:path arrowok="t"/>
            </v:shape>
            <v:shape style="position:absolute;left:6292;top:-1972;width:4515;height:3270" coordorigin="6292,-1972" coordsize="4515,3270" path="m6329,1284l6333,1287,6338,1290,6343,1292e" filled="f" stroked="t" strokeweight="0.749962pt" strokecolor="#333333">
              <v:path arrowok="t"/>
            </v:shape>
            <v:shape style="position:absolute;left:6292;top:-1972;width:4515;height:3270" coordorigin="6292,-1972" coordsize="4515,3270" path="m6316,1274l6320,1278,6324,1281,6329,1284e" filled="f" stroked="t" strokeweight="0.749962pt" strokecolor="#333333">
              <v:path arrowok="t"/>
            </v:shape>
            <v:shape style="position:absolute;left:6292;top:-1972;width:4515;height:3270" coordorigin="6292,-1972" coordsize="4515,3270" path="m6306,1262l6309,1266,6313,1270,6316,1274e" filled="f" stroked="t" strokeweight="0.749962pt" strokecolor="#333333">
              <v:path arrowok="t"/>
            </v:shape>
            <v:shape style="position:absolute;left:6292;top:-1972;width:4515;height:3270" coordorigin="6292,-1972" coordsize="4515,3270" path="m6299,1247l6301,1252,6303,1257,6306,1262e" filled="f" stroked="t" strokeweight="0.749962pt" strokecolor="#333333">
              <v:path arrowok="t"/>
            </v:shape>
            <v:shape style="position:absolute;left:6292;top:-1972;width:4515;height:3270" coordorigin="6292,-1972" coordsize="4515,3270" path="m6294,1232l6295,1237,6296,1242,6299,1247e" filled="f" stroked="t" strokeweight="0.749962pt" strokecolor="#333333">
              <v:path arrowok="t"/>
            </v:shape>
            <v:shape style="position:absolute;left:6292;top:-1972;width:4515;height:3270" coordorigin="6292,-1972" coordsize="4515,3270" path="m6292,1216l6292,1221,6293,1226,6294,1232e" filled="f" stroked="t" strokeweight="0.749962pt" strokecolor="#333333">
              <v:path arrowok="t"/>
            </v:shape>
            <v:shape style="position:absolute;left:6300;top:-1964;width:4500;height:495" coordorigin="6300,-1964" coordsize="4500,495" path="m10800,-1469l6300,-1469,6300,-1912,6301,-1920,6304,-1927,6307,-1934,6312,-1941,6317,-1947,6323,-1952,6329,-1957,6337,-1960,6344,-1963,6352,-1964,10747,-1964,10782,-1947,10788,-1941,10792,-1934,10795,-1927,10798,-1920,10800,-1912,10800,-1469xe" filled="t" fillcolor="#2E343C" stroked="f">
              <v:path arrowok="t"/>
              <v:fill/>
            </v:shape>
            <v:shape style="position:absolute;left:6450;top:-922;width:45;height:0" coordorigin="6450,-922" coordsize="45,0" path="m6450,-922l6495,-922e" filled="f" stroked="t" strokeweight="0.849962pt" strokecolor="#EDEDED">
              <v:path arrowok="t"/>
            </v:shape>
            <v:shape style="position:absolute;left:6525;top:-922;width:45;height:0" coordorigin="6525,-922" coordsize="45,0" path="m6525,-922l6570,-922e" filled="f" stroked="t" strokeweight="0.849962pt" strokecolor="#EDEDED">
              <v:path arrowok="t"/>
            </v:shape>
            <v:shape style="position:absolute;left:6601;top:-922;width:45;height:0" coordorigin="6601,-922" coordsize="45,0" path="m6601,-922l6646,-922e" filled="f" stroked="t" strokeweight="0.849962pt" strokecolor="#EDEDED">
              <v:path arrowok="t"/>
            </v:shape>
            <v:shape style="position:absolute;left:6676;top:-922;width:45;height:0" coordorigin="6676,-922" coordsize="45,0" path="m6676,-922l6721,-922e" filled="f" stroked="t" strokeweight="0.849962pt" strokecolor="#EDEDED">
              <v:path arrowok="t"/>
            </v:shape>
            <v:shape style="position:absolute;left:6752;top:-922;width:45;height:0" coordorigin="6752,-922" coordsize="45,0" path="m6752,-922l6797,-922e" filled="f" stroked="t" strokeweight="0.849962pt" strokecolor="#EDEDED">
              <v:path arrowok="t"/>
            </v:shape>
            <v:shape style="position:absolute;left:6827;top:-922;width:45;height:0" coordorigin="6827,-922" coordsize="45,0" path="m6827,-922l6872,-922e" filled="f" stroked="t" strokeweight="0.849962pt" strokecolor="#EDEDED">
              <v:path arrowok="t"/>
            </v:shape>
            <v:shape style="position:absolute;left:6903;top:-922;width:45;height:0" coordorigin="6903,-922" coordsize="45,0" path="m6903,-922l6948,-922e" filled="f" stroked="t" strokeweight="0.849962pt" strokecolor="#EDEDED">
              <v:path arrowok="t"/>
            </v:shape>
            <v:shape style="position:absolute;left:6979;top:-922;width:45;height:0" coordorigin="6979,-922" coordsize="45,0" path="m6979,-922l7024,-922e" filled="f" stroked="t" strokeweight="0.849962pt" strokecolor="#EDEDED">
              <v:path arrowok="t"/>
            </v:shape>
            <v:shape style="position:absolute;left:7054;top:-922;width:45;height:0" coordorigin="7054,-922" coordsize="45,0" path="m7054,-922l7099,-922e" filled="f" stroked="t" strokeweight="0.849962pt" strokecolor="#EDEDED">
              <v:path arrowok="t"/>
            </v:shape>
            <v:shape style="position:absolute;left:7130;top:-922;width:45;height:0" coordorigin="7130,-922" coordsize="45,0" path="m7130,-922l7175,-922e" filled="f" stroked="t" strokeweight="0.849962pt" strokecolor="#EDEDED">
              <v:path arrowok="t"/>
            </v:shape>
            <v:shape style="position:absolute;left:7205;top:-922;width:45;height:0" coordorigin="7205,-922" coordsize="45,0" path="m7205,-922l7250,-922e" filled="f" stroked="t" strokeweight="0.849962pt" strokecolor="#EDEDED">
              <v:path arrowok="t"/>
            </v:shape>
            <v:shape style="position:absolute;left:7281;top:-922;width:45;height:0" coordorigin="7281,-922" coordsize="45,0" path="m7281,-922l7326,-922e" filled="f" stroked="t" strokeweight="0.849962pt" strokecolor="#EDEDED">
              <v:path arrowok="t"/>
            </v:shape>
            <v:shape style="position:absolute;left:7356;top:-922;width:45;height:0" coordorigin="7356,-922" coordsize="45,0" path="m7356,-922l7401,-922e" filled="f" stroked="t" strokeweight="0.849962pt" strokecolor="#EDEDED">
              <v:path arrowok="t"/>
            </v:shape>
            <v:shape style="position:absolute;left:7432;top:-922;width:45;height:0" coordorigin="7432,-922" coordsize="45,0" path="m7432,-922l7477,-922e" filled="f" stroked="t" strokeweight="0.849962pt" strokecolor="#EDEDED">
              <v:path arrowok="t"/>
            </v:shape>
            <v:shape style="position:absolute;left:7507;top:-922;width:45;height:0" coordorigin="7507,-922" coordsize="45,0" path="m7507,-922l7552,-922e" filled="f" stroked="t" strokeweight="0.849962pt" strokecolor="#EDEDED">
              <v:path arrowok="t"/>
            </v:shape>
            <v:shape style="position:absolute;left:7583;top:-922;width:45;height:0" coordorigin="7583,-922" coordsize="45,0" path="m7583,-922l7628,-922e" filled="f" stroked="t" strokeweight="0.849962pt" strokecolor="#EDEDED">
              <v:path arrowok="t"/>
            </v:shape>
            <v:shape style="position:absolute;left:7658;top:-922;width:45;height:0" coordorigin="7658,-922" coordsize="45,0" path="m7658,-922l7703,-922e" filled="f" stroked="t" strokeweight="0.849962pt" strokecolor="#EDEDED">
              <v:path arrowok="t"/>
            </v:shape>
            <v:shape style="position:absolute;left:7734;top:-922;width:45;height:0" coordorigin="7734,-922" coordsize="45,0" path="m7734,-922l7779,-922e" filled="f" stroked="t" strokeweight="0.849962pt" strokecolor="#EDEDED">
              <v:path arrowok="t"/>
            </v:shape>
            <v:shape style="position:absolute;left:7809;top:-922;width:45;height:0" coordorigin="7809,-922" coordsize="45,0" path="m7809,-922l7854,-922e" filled="f" stroked="t" strokeweight="0.849962pt" strokecolor="#EDEDED">
              <v:path arrowok="t"/>
            </v:shape>
            <v:shape style="position:absolute;left:7885;top:-922;width:45;height:0" coordorigin="7885,-922" coordsize="45,0" path="m7885,-922l7930,-922e" filled="f" stroked="t" strokeweight="0.849962pt" strokecolor="#EDEDED">
              <v:path arrowok="t"/>
            </v:shape>
            <v:shape style="position:absolute;left:7961;top:-922;width:45;height:0" coordorigin="7961,-922" coordsize="45,0" path="m7961,-922l8006,-922e" filled="f" stroked="t" strokeweight="0.849962pt" strokecolor="#EDEDED">
              <v:path arrowok="t"/>
            </v:shape>
            <v:shape style="position:absolute;left:8036;top:-922;width:45;height:0" coordorigin="8036,-922" coordsize="45,0" path="m8036,-922l8081,-922e" filled="f" stroked="t" strokeweight="0.849962pt" strokecolor="#EDEDED">
              <v:path arrowok="t"/>
            </v:shape>
            <v:shape style="position:absolute;left:8112;top:-922;width:45;height:0" coordorigin="8112,-922" coordsize="45,0" path="m8112,-922l8157,-922e" filled="f" stroked="t" strokeweight="0.849962pt" strokecolor="#EDEDED">
              <v:path arrowok="t"/>
            </v:shape>
            <v:shape style="position:absolute;left:8187;top:-922;width:45;height:0" coordorigin="8187,-922" coordsize="45,0" path="m8187,-922l8232,-922e" filled="f" stroked="t" strokeweight="0.849962pt" strokecolor="#EDEDED">
              <v:path arrowok="t"/>
            </v:shape>
            <v:shape style="position:absolute;left:8263;top:-922;width:45;height:0" coordorigin="8263,-922" coordsize="45,0" path="m8263,-922l8308,-922e" filled="f" stroked="t" strokeweight="0.849962pt" strokecolor="#EDEDED">
              <v:path arrowok="t"/>
            </v:shape>
            <v:shape style="position:absolute;left:8338;top:-922;width:45;height:0" coordorigin="8338,-922" coordsize="45,0" path="m8338,-922l8383,-922e" filled="f" stroked="t" strokeweight="0.849962pt" strokecolor="#EDEDED">
              <v:path arrowok="t"/>
            </v:shape>
            <v:shape style="position:absolute;left:8414;top:-922;width:45;height:0" coordorigin="8414,-922" coordsize="45,0" path="m8414,-922l8459,-922e" filled="f" stroked="t" strokeweight="0.849962pt" strokecolor="#EDEDED">
              <v:path arrowok="t"/>
            </v:shape>
            <v:shape style="position:absolute;left:8489;top:-922;width:45;height:0" coordorigin="8489,-922" coordsize="45,0" path="m8489,-922l8534,-922e" filled="f" stroked="t" strokeweight="0.849962pt" strokecolor="#EDEDED">
              <v:path arrowok="t"/>
            </v:shape>
            <v:shape style="position:absolute;left:8565;top:-922;width:45;height:0" coordorigin="8565,-922" coordsize="45,0" path="m8565,-922l8610,-922e" filled="f" stroked="t" strokeweight="0.849962pt" strokecolor="#EDEDED">
              <v:path arrowok="t"/>
            </v:shape>
            <v:shape style="position:absolute;left:8640;top:-922;width:45;height:0" coordorigin="8640,-922" coordsize="45,0" path="m8640,-922l8685,-922e" filled="f" stroked="t" strokeweight="0.849962pt" strokecolor="#EDEDED">
              <v:path arrowok="t"/>
            </v:shape>
            <v:shape style="position:absolute;left:8716;top:-922;width:45;height:0" coordorigin="8716,-922" coordsize="45,0" path="m8716,-922l8761,-922e" filled="f" stroked="t" strokeweight="0.849962pt" strokecolor="#EDEDED">
              <v:path arrowok="t"/>
            </v:shape>
            <v:shape style="position:absolute;left:8792;top:-922;width:45;height:0" coordorigin="8792,-922" coordsize="45,0" path="m8792,-922l8837,-922e" filled="f" stroked="t" strokeweight="0.849962pt" strokecolor="#EDEDED">
              <v:path arrowok="t"/>
            </v:shape>
            <v:shape style="position:absolute;left:8867;top:-922;width:45;height:0" coordorigin="8867,-922" coordsize="45,0" path="m8867,-922l8912,-922e" filled="f" stroked="t" strokeweight="0.849962pt" strokecolor="#EDEDED">
              <v:path arrowok="t"/>
            </v:shape>
            <v:shape style="position:absolute;left:8943;top:-922;width:45;height:0" coordorigin="8943,-922" coordsize="45,0" path="m8943,-922l8988,-922e" filled="f" stroked="t" strokeweight="0.849962pt" strokecolor="#EDEDED">
              <v:path arrowok="t"/>
            </v:shape>
            <v:shape style="position:absolute;left:9018;top:-922;width:45;height:0" coordorigin="9018,-922" coordsize="45,0" path="m9018,-922l9063,-922e" filled="f" stroked="t" strokeweight="0.849962pt" strokecolor="#EDEDED">
              <v:path arrowok="t"/>
            </v:shape>
            <v:shape style="position:absolute;left:9094;top:-922;width:45;height:0" coordorigin="9094,-922" coordsize="45,0" path="m9094,-922l9139,-922e" filled="f" stroked="t" strokeweight="0.849962pt" strokecolor="#EDEDED">
              <v:path arrowok="t"/>
            </v:shape>
            <v:shape style="position:absolute;left:9169;top:-922;width:45;height:0" coordorigin="9169,-922" coordsize="45,0" path="m9169,-922l9214,-922e" filled="f" stroked="t" strokeweight="0.849962pt" strokecolor="#EDEDED">
              <v:path arrowok="t"/>
            </v:shape>
            <v:shape style="position:absolute;left:9245;top:-922;width:45;height:0" coordorigin="9245,-922" coordsize="45,0" path="m9245,-922l9290,-922e" filled="f" stroked="t" strokeweight="0.849962pt" strokecolor="#EDEDED">
              <v:path arrowok="t"/>
            </v:shape>
            <v:shape style="position:absolute;left:9320;top:-922;width:45;height:0" coordorigin="9320,-922" coordsize="45,0" path="m9320,-922l9365,-922e" filled="f" stroked="t" strokeweight="0.849962pt" strokecolor="#EDEDED">
              <v:path arrowok="t"/>
            </v:shape>
            <v:shape style="position:absolute;left:9396;top:-922;width:45;height:0" coordorigin="9396,-922" coordsize="45,0" path="m9396,-922l9441,-922e" filled="f" stroked="t" strokeweight="0.849962pt" strokecolor="#EDEDED">
              <v:path arrowok="t"/>
            </v:shape>
            <v:shape style="position:absolute;left:9471;top:-922;width:45;height:0" coordorigin="9471,-922" coordsize="45,0" path="m9471,-922l9516,-922e" filled="f" stroked="t" strokeweight="0.849962pt" strokecolor="#EDEDED">
              <v:path arrowok="t"/>
            </v:shape>
            <v:shape style="position:absolute;left:9547;top:-922;width:45;height:0" coordorigin="9547,-922" coordsize="45,0" path="m9547,-922l9592,-922e" filled="f" stroked="t" strokeweight="0.849962pt" strokecolor="#EDEDED">
              <v:path arrowok="t"/>
            </v:shape>
            <v:shape style="position:absolute;left:9622;top:-922;width:45;height:0" coordorigin="9622,-922" coordsize="45,0" path="m9622,-922l9667,-922e" filled="f" stroked="t" strokeweight="0.849962pt" strokecolor="#EDEDED">
              <v:path arrowok="t"/>
            </v:shape>
            <v:shape style="position:absolute;left:9698;top:-922;width:45;height:0" coordorigin="9698,-922" coordsize="45,0" path="m9698,-922l9743,-922e" filled="f" stroked="t" strokeweight="0.849962pt" strokecolor="#EDEDED">
              <v:path arrowok="t"/>
            </v:shape>
            <v:shape style="position:absolute;left:9774;top:-922;width:45;height:0" coordorigin="9774,-922" coordsize="45,0" path="m9774,-922l9819,-922e" filled="f" stroked="t" strokeweight="0.849962pt" strokecolor="#EDEDED">
              <v:path arrowok="t"/>
            </v:shape>
            <v:shape style="position:absolute;left:9849;top:-922;width:45;height:0" coordorigin="9849,-922" coordsize="45,0" path="m9849,-922l9894,-922e" filled="f" stroked="t" strokeweight="0.849962pt" strokecolor="#EDEDED">
              <v:path arrowok="t"/>
            </v:shape>
            <v:shape style="position:absolute;left:9925;top:-922;width:45;height:0" coordorigin="9925,-922" coordsize="45,0" path="m9925,-922l9970,-922e" filled="f" stroked="t" strokeweight="0.849962pt" strokecolor="#EDEDED">
              <v:path arrowok="t"/>
            </v:shape>
            <v:shape style="position:absolute;left:10000;top:-922;width:45;height:0" coordorigin="10000,-922" coordsize="45,0" path="m10000,-922l10045,-922e" filled="f" stroked="t" strokeweight="0.849962pt" strokecolor="#EDEDED">
              <v:path arrowok="t"/>
            </v:shape>
            <v:shape style="position:absolute;left:10076;top:-922;width:45;height:0" coordorigin="10076,-922" coordsize="45,0" path="m10076,-922l10121,-922e" filled="f" stroked="t" strokeweight="0.849962pt" strokecolor="#EDEDED">
              <v:path arrowok="t"/>
            </v:shape>
            <v:shape style="position:absolute;left:10151;top:-922;width:45;height:0" coordorigin="10151,-922" coordsize="45,0" path="m10151,-922l10196,-922e" filled="f" stroked="t" strokeweight="0.849962pt" strokecolor="#EDEDED">
              <v:path arrowok="t"/>
            </v:shape>
            <v:shape style="position:absolute;left:10227;top:-922;width:45;height:0" coordorigin="10227,-922" coordsize="45,0" path="m10227,-922l10272,-922e" filled="f" stroked="t" strokeweight="0.849962pt" strokecolor="#EDEDED">
              <v:path arrowok="t"/>
            </v:shape>
            <v:shape style="position:absolute;left:10302;top:-922;width:45;height:0" coordorigin="10302,-922" coordsize="45,0" path="m10302,-922l10347,-922e" filled="f" stroked="t" strokeweight="0.849962pt" strokecolor="#EDEDED">
              <v:path arrowok="t"/>
            </v:shape>
            <v:shape style="position:absolute;left:10378;top:-922;width:45;height:0" coordorigin="10378,-922" coordsize="45,0" path="m10378,-922l10423,-922e" filled="f" stroked="t" strokeweight="0.849962pt" strokecolor="#EDEDED">
              <v:path arrowok="t"/>
            </v:shape>
            <v:shape style="position:absolute;left:10453;top:-922;width:45;height:0" coordorigin="10453,-922" coordsize="45,0" path="m10453,-922l10498,-922e" filled="f" stroked="t" strokeweight="0.849962pt" strokecolor="#EDEDED">
              <v:path arrowok="t"/>
            </v:shape>
            <v:shape style="position:absolute;left:10529;top:-922;width:45;height:0" coordorigin="10529,-922" coordsize="45,0" path="m10529,-922l10574,-922e" filled="f" stroked="t" strokeweight="0.849962pt" strokecolor="#EDEDED">
              <v:path arrowok="t"/>
            </v:shape>
            <v:shape style="position:absolute;left:10605;top:-922;width:45;height:0" coordorigin="10605,-922" coordsize="45,0" path="m10605,-922l10650,-922e" filled="f" stroked="t" strokeweight="0.849962pt" strokecolor="#EDEDED">
              <v:path arrowok="t"/>
            </v:shape>
            <v:shape style="position:absolute;left:6450;top:-502;width:45;height:0" coordorigin="6450,-502" coordsize="45,0" path="m6450,-502l6495,-502e" filled="f" stroked="t" strokeweight="0.849962pt" strokecolor="#EDEDED">
              <v:path arrowok="t"/>
            </v:shape>
            <v:shape style="position:absolute;left:6525;top:-502;width:45;height:0" coordorigin="6525,-502" coordsize="45,0" path="m6525,-502l6570,-502e" filled="f" stroked="t" strokeweight="0.849962pt" strokecolor="#EDEDED">
              <v:path arrowok="t"/>
            </v:shape>
            <v:shape style="position:absolute;left:6601;top:-502;width:45;height:0" coordorigin="6601,-502" coordsize="45,0" path="m6601,-502l6646,-502e" filled="f" stroked="t" strokeweight="0.849962pt" strokecolor="#EDEDED">
              <v:path arrowok="t"/>
            </v:shape>
            <v:shape style="position:absolute;left:6676;top:-502;width:45;height:0" coordorigin="6676,-502" coordsize="45,0" path="m6676,-502l6721,-502e" filled="f" stroked="t" strokeweight="0.849962pt" strokecolor="#EDEDED">
              <v:path arrowok="t"/>
            </v:shape>
            <v:shape style="position:absolute;left:6752;top:-502;width:45;height:0" coordorigin="6752,-502" coordsize="45,0" path="m6752,-502l6797,-502e" filled="f" stroked="t" strokeweight="0.849962pt" strokecolor="#EDEDED">
              <v:path arrowok="t"/>
            </v:shape>
            <v:shape style="position:absolute;left:6827;top:-502;width:45;height:0" coordorigin="6827,-502" coordsize="45,0" path="m6827,-502l6872,-502e" filled="f" stroked="t" strokeweight="0.849962pt" strokecolor="#EDEDED">
              <v:path arrowok="t"/>
            </v:shape>
            <v:shape style="position:absolute;left:6903;top:-502;width:45;height:0" coordorigin="6903,-502" coordsize="45,0" path="m6903,-502l6948,-502e" filled="f" stroked="t" strokeweight="0.849962pt" strokecolor="#EDEDED">
              <v:path arrowok="t"/>
            </v:shape>
            <v:shape style="position:absolute;left:6979;top:-502;width:45;height:0" coordorigin="6979,-502" coordsize="45,0" path="m6979,-502l7024,-502e" filled="f" stroked="t" strokeweight="0.849962pt" strokecolor="#EDEDED">
              <v:path arrowok="t"/>
            </v:shape>
            <v:shape style="position:absolute;left:7054;top:-502;width:45;height:0" coordorigin="7054,-502" coordsize="45,0" path="m7054,-502l7099,-502e" filled="f" stroked="t" strokeweight="0.849962pt" strokecolor="#EDEDED">
              <v:path arrowok="t"/>
            </v:shape>
            <v:shape style="position:absolute;left:7130;top:-502;width:45;height:0" coordorigin="7130,-502" coordsize="45,0" path="m7130,-502l7175,-502e" filled="f" stroked="t" strokeweight="0.849962pt" strokecolor="#EDEDED">
              <v:path arrowok="t"/>
            </v:shape>
            <v:shape style="position:absolute;left:7205;top:-502;width:45;height:0" coordorigin="7205,-502" coordsize="45,0" path="m7205,-502l7250,-502e" filled="f" stroked="t" strokeweight="0.849962pt" strokecolor="#EDEDED">
              <v:path arrowok="t"/>
            </v:shape>
            <v:shape style="position:absolute;left:7281;top:-502;width:45;height:0" coordorigin="7281,-502" coordsize="45,0" path="m7281,-502l7326,-502e" filled="f" stroked="t" strokeweight="0.849962pt" strokecolor="#EDEDED">
              <v:path arrowok="t"/>
            </v:shape>
            <v:shape style="position:absolute;left:7356;top:-502;width:45;height:0" coordorigin="7356,-502" coordsize="45,0" path="m7356,-502l7401,-502e" filled="f" stroked="t" strokeweight="0.849962pt" strokecolor="#EDEDED">
              <v:path arrowok="t"/>
            </v:shape>
            <v:shape style="position:absolute;left:7432;top:-502;width:45;height:0" coordorigin="7432,-502" coordsize="45,0" path="m7432,-502l7477,-502e" filled="f" stroked="t" strokeweight="0.849962pt" strokecolor="#EDEDED">
              <v:path arrowok="t"/>
            </v:shape>
            <v:shape style="position:absolute;left:7507;top:-502;width:45;height:0" coordorigin="7507,-502" coordsize="45,0" path="m7507,-502l7552,-502e" filled="f" stroked="t" strokeweight="0.849962pt" strokecolor="#EDEDED">
              <v:path arrowok="t"/>
            </v:shape>
            <v:shape style="position:absolute;left:7583;top:-502;width:45;height:0" coordorigin="7583,-502" coordsize="45,0" path="m7583,-502l7628,-502e" filled="f" stroked="t" strokeweight="0.849962pt" strokecolor="#EDEDED">
              <v:path arrowok="t"/>
            </v:shape>
            <v:shape style="position:absolute;left:7658;top:-502;width:45;height:0" coordorigin="7658,-502" coordsize="45,0" path="m7658,-502l7703,-502e" filled="f" stroked="t" strokeweight="0.849962pt" strokecolor="#EDEDED">
              <v:path arrowok="t"/>
            </v:shape>
            <v:shape style="position:absolute;left:7734;top:-502;width:45;height:0" coordorigin="7734,-502" coordsize="45,0" path="m7734,-502l7779,-502e" filled="f" stroked="t" strokeweight="0.849962pt" strokecolor="#EDEDED">
              <v:path arrowok="t"/>
            </v:shape>
            <v:shape style="position:absolute;left:7809;top:-502;width:45;height:0" coordorigin="7809,-502" coordsize="45,0" path="m7809,-502l7854,-502e" filled="f" stroked="t" strokeweight="0.849962pt" strokecolor="#EDEDED">
              <v:path arrowok="t"/>
            </v:shape>
            <v:shape style="position:absolute;left:7885;top:-502;width:45;height:0" coordorigin="7885,-502" coordsize="45,0" path="m7885,-502l7930,-502e" filled="f" stroked="t" strokeweight="0.849962pt" strokecolor="#EDEDED">
              <v:path arrowok="t"/>
            </v:shape>
            <v:shape style="position:absolute;left:7961;top:-502;width:45;height:0" coordorigin="7961,-502" coordsize="45,0" path="m7961,-502l8006,-502e" filled="f" stroked="t" strokeweight="0.849962pt" strokecolor="#EDEDED">
              <v:path arrowok="t"/>
            </v:shape>
            <v:shape style="position:absolute;left:8036;top:-502;width:45;height:0" coordorigin="8036,-502" coordsize="45,0" path="m8036,-502l8081,-502e" filled="f" stroked="t" strokeweight="0.849962pt" strokecolor="#EDEDED">
              <v:path arrowok="t"/>
            </v:shape>
            <v:shape style="position:absolute;left:8112;top:-502;width:45;height:0" coordorigin="8112,-502" coordsize="45,0" path="m8112,-502l8157,-502e" filled="f" stroked="t" strokeweight="0.849962pt" strokecolor="#EDEDED">
              <v:path arrowok="t"/>
            </v:shape>
            <v:shape style="position:absolute;left:8187;top:-502;width:45;height:0" coordorigin="8187,-502" coordsize="45,0" path="m8187,-502l8232,-502e" filled="f" stroked="t" strokeweight="0.849962pt" strokecolor="#EDEDED">
              <v:path arrowok="t"/>
            </v:shape>
            <v:shape style="position:absolute;left:8263;top:-502;width:45;height:0" coordorigin="8263,-502" coordsize="45,0" path="m8263,-502l8308,-502e" filled="f" stroked="t" strokeweight="0.849962pt" strokecolor="#EDEDED">
              <v:path arrowok="t"/>
            </v:shape>
            <v:shape style="position:absolute;left:8338;top:-502;width:45;height:0" coordorigin="8338,-502" coordsize="45,0" path="m8338,-502l8383,-502e" filled="f" stroked="t" strokeweight="0.849962pt" strokecolor="#EDEDED">
              <v:path arrowok="t"/>
            </v:shape>
            <v:shape style="position:absolute;left:8414;top:-502;width:45;height:0" coordorigin="8414,-502" coordsize="45,0" path="m8414,-502l8459,-502e" filled="f" stroked="t" strokeweight="0.849962pt" strokecolor="#EDEDED">
              <v:path arrowok="t"/>
            </v:shape>
            <v:shape style="position:absolute;left:8489;top:-502;width:45;height:0" coordorigin="8489,-502" coordsize="45,0" path="m8489,-502l8534,-502e" filled="f" stroked="t" strokeweight="0.849962pt" strokecolor="#EDEDED">
              <v:path arrowok="t"/>
            </v:shape>
            <v:shape style="position:absolute;left:8565;top:-502;width:45;height:0" coordorigin="8565,-502" coordsize="45,0" path="m8565,-502l8610,-502e" filled="f" stroked="t" strokeweight="0.849962pt" strokecolor="#EDEDED">
              <v:path arrowok="t"/>
            </v:shape>
            <v:shape style="position:absolute;left:8640;top:-502;width:45;height:0" coordorigin="8640,-502" coordsize="45,0" path="m8640,-502l8685,-502e" filled="f" stroked="t" strokeweight="0.849962pt" strokecolor="#EDEDED">
              <v:path arrowok="t"/>
            </v:shape>
            <v:shape style="position:absolute;left:8716;top:-502;width:45;height:0" coordorigin="8716,-502" coordsize="45,0" path="m8716,-502l8761,-502e" filled="f" stroked="t" strokeweight="0.849962pt" strokecolor="#EDEDED">
              <v:path arrowok="t"/>
            </v:shape>
            <v:shape style="position:absolute;left:8792;top:-502;width:45;height:0" coordorigin="8792,-502" coordsize="45,0" path="m8792,-502l8837,-502e" filled="f" stroked="t" strokeweight="0.849962pt" strokecolor="#EDEDED">
              <v:path arrowok="t"/>
            </v:shape>
            <v:shape style="position:absolute;left:8867;top:-502;width:45;height:0" coordorigin="8867,-502" coordsize="45,0" path="m8867,-502l8912,-502e" filled="f" stroked="t" strokeweight="0.849962pt" strokecolor="#EDEDED">
              <v:path arrowok="t"/>
            </v:shape>
            <v:shape style="position:absolute;left:8943;top:-502;width:45;height:0" coordorigin="8943,-502" coordsize="45,0" path="m8943,-502l8988,-502e" filled="f" stroked="t" strokeweight="0.849962pt" strokecolor="#EDEDED">
              <v:path arrowok="t"/>
            </v:shape>
            <v:shape style="position:absolute;left:9018;top:-502;width:45;height:0" coordorigin="9018,-502" coordsize="45,0" path="m9018,-502l9063,-502e" filled="f" stroked="t" strokeweight="0.849962pt" strokecolor="#EDEDED">
              <v:path arrowok="t"/>
            </v:shape>
            <v:shape style="position:absolute;left:9094;top:-502;width:45;height:0" coordorigin="9094,-502" coordsize="45,0" path="m9094,-502l9139,-502e" filled="f" stroked="t" strokeweight="0.849962pt" strokecolor="#EDEDED">
              <v:path arrowok="t"/>
            </v:shape>
            <v:shape style="position:absolute;left:9169;top:-502;width:45;height:0" coordorigin="9169,-502" coordsize="45,0" path="m9169,-502l9214,-502e" filled="f" stroked="t" strokeweight="0.849962pt" strokecolor="#EDEDED">
              <v:path arrowok="t"/>
            </v:shape>
            <v:shape style="position:absolute;left:9245;top:-502;width:45;height:0" coordorigin="9245,-502" coordsize="45,0" path="m9245,-502l9290,-502e" filled="f" stroked="t" strokeweight="0.849962pt" strokecolor="#EDEDED">
              <v:path arrowok="t"/>
            </v:shape>
            <v:shape style="position:absolute;left:9320;top:-502;width:45;height:0" coordorigin="9320,-502" coordsize="45,0" path="m9320,-502l9365,-502e" filled="f" stroked="t" strokeweight="0.849962pt" strokecolor="#EDEDED">
              <v:path arrowok="t"/>
            </v:shape>
            <v:shape style="position:absolute;left:9396;top:-502;width:45;height:0" coordorigin="9396,-502" coordsize="45,0" path="m9396,-502l9441,-502e" filled="f" stroked="t" strokeweight="0.849962pt" strokecolor="#EDEDED">
              <v:path arrowok="t"/>
            </v:shape>
            <v:shape style="position:absolute;left:9471;top:-502;width:45;height:0" coordorigin="9471,-502" coordsize="45,0" path="m9471,-502l9516,-502e" filled="f" stroked="t" strokeweight="0.849962pt" strokecolor="#EDEDED">
              <v:path arrowok="t"/>
            </v:shape>
            <v:shape style="position:absolute;left:9547;top:-502;width:45;height:0" coordorigin="9547,-502" coordsize="45,0" path="m9547,-502l9592,-502e" filled="f" stroked="t" strokeweight="0.849962pt" strokecolor="#EDEDED">
              <v:path arrowok="t"/>
            </v:shape>
            <v:shape style="position:absolute;left:9622;top:-502;width:45;height:0" coordorigin="9622,-502" coordsize="45,0" path="m9622,-502l9667,-502e" filled="f" stroked="t" strokeweight="0.849962pt" strokecolor="#EDEDED">
              <v:path arrowok="t"/>
            </v:shape>
            <v:shape style="position:absolute;left:9698;top:-502;width:45;height:0" coordorigin="9698,-502" coordsize="45,0" path="m9698,-502l9743,-502e" filled="f" stroked="t" strokeweight="0.849962pt" strokecolor="#EDEDED">
              <v:path arrowok="t"/>
            </v:shape>
            <v:shape style="position:absolute;left:9774;top:-502;width:45;height:0" coordorigin="9774,-502" coordsize="45,0" path="m9774,-502l9819,-502e" filled="f" stroked="t" strokeweight="0.849962pt" strokecolor="#EDEDED">
              <v:path arrowok="t"/>
            </v:shape>
            <v:shape style="position:absolute;left:9849;top:-502;width:45;height:0" coordorigin="9849,-502" coordsize="45,0" path="m9849,-502l9894,-502e" filled="f" stroked="t" strokeweight="0.849962pt" strokecolor="#EDEDED">
              <v:path arrowok="t"/>
            </v:shape>
            <v:shape style="position:absolute;left:9925;top:-502;width:45;height:0" coordorigin="9925,-502" coordsize="45,0" path="m9925,-502l9970,-502e" filled="f" stroked="t" strokeweight="0.849962pt" strokecolor="#EDEDED">
              <v:path arrowok="t"/>
            </v:shape>
            <v:shape style="position:absolute;left:10000;top:-502;width:45;height:0" coordorigin="10000,-502" coordsize="45,0" path="m10000,-502l10045,-502e" filled="f" stroked="t" strokeweight="0.849962pt" strokecolor="#EDEDED">
              <v:path arrowok="t"/>
            </v:shape>
            <v:shape style="position:absolute;left:10076;top:-502;width:45;height:0" coordorigin="10076,-502" coordsize="45,0" path="m10076,-502l10121,-502e" filled="f" stroked="t" strokeweight="0.849962pt" strokecolor="#EDEDED">
              <v:path arrowok="t"/>
            </v:shape>
            <v:shape style="position:absolute;left:10151;top:-502;width:45;height:0" coordorigin="10151,-502" coordsize="45,0" path="m10151,-502l10196,-502e" filled="f" stroked="t" strokeweight="0.849962pt" strokecolor="#EDEDED">
              <v:path arrowok="t"/>
            </v:shape>
            <v:shape style="position:absolute;left:10227;top:-502;width:45;height:0" coordorigin="10227,-502" coordsize="45,0" path="m10227,-502l10272,-502e" filled="f" stroked="t" strokeweight="0.849962pt" strokecolor="#EDEDED">
              <v:path arrowok="t"/>
            </v:shape>
            <v:shape style="position:absolute;left:10302;top:-502;width:45;height:0" coordorigin="10302,-502" coordsize="45,0" path="m10302,-502l10347,-502e" filled="f" stroked="t" strokeweight="0.849962pt" strokecolor="#EDEDED">
              <v:path arrowok="t"/>
            </v:shape>
            <v:shape style="position:absolute;left:10378;top:-502;width:45;height:0" coordorigin="10378,-502" coordsize="45,0" path="m10378,-502l10423,-502e" filled="f" stroked="t" strokeweight="0.849962pt" strokecolor="#EDEDED">
              <v:path arrowok="t"/>
            </v:shape>
            <v:shape style="position:absolute;left:10453;top:-502;width:45;height:0" coordorigin="10453,-502" coordsize="45,0" path="m10453,-502l10498,-502e" filled="f" stroked="t" strokeweight="0.849962pt" strokecolor="#EDEDED">
              <v:path arrowok="t"/>
            </v:shape>
            <v:shape style="position:absolute;left:10529;top:-502;width:45;height:0" coordorigin="10529,-502" coordsize="45,0" path="m10529,-502l10574,-502e" filled="f" stroked="t" strokeweight="0.849962pt" strokecolor="#EDEDED">
              <v:path arrowok="t"/>
            </v:shape>
            <v:shape style="position:absolute;left:10605;top:-502;width:45;height:0" coordorigin="10605,-502" coordsize="45,0" path="m10605,-502l10650,-502e" filled="f" stroked="t" strokeweight="0.849962pt" strokecolor="#EDEDED">
              <v:path arrowok="t"/>
            </v:shape>
            <v:shape style="position:absolute;left:6450;top:-97;width:45;height:0" coordorigin="6450,-97" coordsize="45,0" path="m6450,-97l6495,-97e" filled="f" stroked="t" strokeweight="0.849962pt" strokecolor="#EDEDED">
              <v:path arrowok="t"/>
            </v:shape>
            <v:shape style="position:absolute;left:6525;top:-97;width:45;height:0" coordorigin="6525,-97" coordsize="45,0" path="m6525,-97l6570,-97e" filled="f" stroked="t" strokeweight="0.849962pt" strokecolor="#EDEDED">
              <v:path arrowok="t"/>
            </v:shape>
            <v:shape style="position:absolute;left:6601;top:-97;width:45;height:0" coordorigin="6601,-97" coordsize="45,0" path="m6601,-97l6646,-97e" filled="f" stroked="t" strokeweight="0.849962pt" strokecolor="#EDEDED">
              <v:path arrowok="t"/>
            </v:shape>
            <v:shape style="position:absolute;left:6676;top:-97;width:45;height:0" coordorigin="6676,-97" coordsize="45,0" path="m6676,-97l6721,-97e" filled="f" stroked="t" strokeweight="0.849962pt" strokecolor="#EDEDED">
              <v:path arrowok="t"/>
            </v:shape>
            <v:shape style="position:absolute;left:6752;top:-97;width:45;height:0" coordorigin="6752,-97" coordsize="45,0" path="m6752,-97l6797,-97e" filled="f" stroked="t" strokeweight="0.849962pt" strokecolor="#EDEDED">
              <v:path arrowok="t"/>
            </v:shape>
            <v:shape style="position:absolute;left:6827;top:-97;width:45;height:0" coordorigin="6827,-97" coordsize="45,0" path="m6827,-97l6872,-97e" filled="f" stroked="t" strokeweight="0.849962pt" strokecolor="#EDEDED">
              <v:path arrowok="t"/>
            </v:shape>
            <v:shape style="position:absolute;left:6903;top:-97;width:45;height:0" coordorigin="6903,-97" coordsize="45,0" path="m6903,-97l6948,-97e" filled="f" stroked="t" strokeweight="0.849962pt" strokecolor="#EDEDED">
              <v:path arrowok="t"/>
            </v:shape>
            <v:shape style="position:absolute;left:6979;top:-97;width:45;height:0" coordorigin="6979,-97" coordsize="45,0" path="m6979,-97l7024,-97e" filled="f" stroked="t" strokeweight="0.849962pt" strokecolor="#EDEDED">
              <v:path arrowok="t"/>
            </v:shape>
            <v:shape style="position:absolute;left:7054;top:-97;width:45;height:0" coordorigin="7054,-97" coordsize="45,0" path="m7054,-97l7099,-97e" filled="f" stroked="t" strokeweight="0.849962pt" strokecolor="#EDEDED">
              <v:path arrowok="t"/>
            </v:shape>
            <v:shape style="position:absolute;left:7130;top:-97;width:45;height:0" coordorigin="7130,-97" coordsize="45,0" path="m7130,-97l7175,-97e" filled="f" stroked="t" strokeweight="0.849962pt" strokecolor="#EDEDED">
              <v:path arrowok="t"/>
            </v:shape>
            <v:shape style="position:absolute;left:7205;top:-97;width:45;height:0" coordorigin="7205,-97" coordsize="45,0" path="m7205,-97l7250,-97e" filled="f" stroked="t" strokeweight="0.849962pt" strokecolor="#EDEDED">
              <v:path arrowok="t"/>
            </v:shape>
            <v:shape style="position:absolute;left:7281;top:-97;width:45;height:0" coordorigin="7281,-97" coordsize="45,0" path="m7281,-97l7326,-97e" filled="f" stroked="t" strokeweight="0.849962pt" strokecolor="#EDEDED">
              <v:path arrowok="t"/>
            </v:shape>
            <v:shape style="position:absolute;left:7356;top:-97;width:45;height:0" coordorigin="7356,-97" coordsize="45,0" path="m7356,-97l7401,-97e" filled="f" stroked="t" strokeweight="0.849962pt" strokecolor="#EDEDED">
              <v:path arrowok="t"/>
            </v:shape>
            <v:shape style="position:absolute;left:7432;top:-97;width:45;height:0" coordorigin="7432,-97" coordsize="45,0" path="m7432,-97l7477,-97e" filled="f" stroked="t" strokeweight="0.849962pt" strokecolor="#EDEDED">
              <v:path arrowok="t"/>
            </v:shape>
            <v:shape style="position:absolute;left:7507;top:-97;width:45;height:0" coordorigin="7507,-97" coordsize="45,0" path="m7507,-97l7552,-97e" filled="f" stroked="t" strokeweight="0.849962pt" strokecolor="#EDEDED">
              <v:path arrowok="t"/>
            </v:shape>
            <v:shape style="position:absolute;left:7583;top:-97;width:45;height:0" coordorigin="7583,-97" coordsize="45,0" path="m7583,-97l7628,-97e" filled="f" stroked="t" strokeweight="0.849962pt" strokecolor="#EDEDED">
              <v:path arrowok="t"/>
            </v:shape>
            <v:shape style="position:absolute;left:7658;top:-97;width:45;height:0" coordorigin="7658,-97" coordsize="45,0" path="m7658,-97l7703,-97e" filled="f" stroked="t" strokeweight="0.849962pt" strokecolor="#EDEDED">
              <v:path arrowok="t"/>
            </v:shape>
            <v:shape style="position:absolute;left:7734;top:-97;width:45;height:0" coordorigin="7734,-97" coordsize="45,0" path="m7734,-97l7779,-97e" filled="f" stroked="t" strokeweight="0.849962pt" strokecolor="#EDEDED">
              <v:path arrowok="t"/>
            </v:shape>
            <v:shape style="position:absolute;left:7809;top:-97;width:45;height:0" coordorigin="7809,-97" coordsize="45,0" path="m7809,-97l7854,-97e" filled="f" stroked="t" strokeweight="0.849962pt" strokecolor="#EDEDED">
              <v:path arrowok="t"/>
            </v:shape>
            <v:shape style="position:absolute;left:7885;top:-97;width:45;height:0" coordorigin="7885,-97" coordsize="45,0" path="m7885,-97l7930,-97e" filled="f" stroked="t" strokeweight="0.849962pt" strokecolor="#EDEDED">
              <v:path arrowok="t"/>
            </v:shape>
            <v:shape style="position:absolute;left:7961;top:-97;width:45;height:0" coordorigin="7961,-97" coordsize="45,0" path="m7961,-97l8006,-97e" filled="f" stroked="t" strokeweight="0.849962pt" strokecolor="#EDEDED">
              <v:path arrowok="t"/>
            </v:shape>
            <v:shape style="position:absolute;left:8036;top:-97;width:45;height:0" coordorigin="8036,-97" coordsize="45,0" path="m8036,-97l8081,-97e" filled="f" stroked="t" strokeweight="0.849962pt" strokecolor="#EDEDED">
              <v:path arrowok="t"/>
            </v:shape>
            <v:shape style="position:absolute;left:8112;top:-97;width:45;height:0" coordorigin="8112,-97" coordsize="45,0" path="m8112,-97l8157,-97e" filled="f" stroked="t" strokeweight="0.849962pt" strokecolor="#EDEDED">
              <v:path arrowok="t"/>
            </v:shape>
            <v:shape style="position:absolute;left:8187;top:-97;width:45;height:0" coordorigin="8187,-97" coordsize="45,0" path="m8187,-97l8232,-97e" filled="f" stroked="t" strokeweight="0.849962pt" strokecolor="#EDEDED">
              <v:path arrowok="t"/>
            </v:shape>
            <v:shape style="position:absolute;left:8263;top:-97;width:45;height:0" coordorigin="8263,-97" coordsize="45,0" path="m8263,-97l8308,-97e" filled="f" stroked="t" strokeweight="0.849962pt" strokecolor="#EDEDED">
              <v:path arrowok="t"/>
            </v:shape>
            <v:shape style="position:absolute;left:8338;top:-97;width:45;height:0" coordorigin="8338,-97" coordsize="45,0" path="m8338,-97l8383,-97e" filled="f" stroked="t" strokeweight="0.849962pt" strokecolor="#EDEDED">
              <v:path arrowok="t"/>
            </v:shape>
            <v:shape style="position:absolute;left:8414;top:-97;width:45;height:0" coordorigin="8414,-97" coordsize="45,0" path="m8414,-97l8459,-97e" filled="f" stroked="t" strokeweight="0.849962pt" strokecolor="#EDEDED">
              <v:path arrowok="t"/>
            </v:shape>
            <v:shape style="position:absolute;left:8489;top:-97;width:45;height:0" coordorigin="8489,-97" coordsize="45,0" path="m8489,-97l8534,-97e" filled="f" stroked="t" strokeweight="0.849962pt" strokecolor="#EDEDED">
              <v:path arrowok="t"/>
            </v:shape>
            <v:shape style="position:absolute;left:8565;top:-97;width:45;height:0" coordorigin="8565,-97" coordsize="45,0" path="m8565,-97l8610,-97e" filled="f" stroked="t" strokeweight="0.849962pt" strokecolor="#EDEDED">
              <v:path arrowok="t"/>
            </v:shape>
            <v:shape style="position:absolute;left:8640;top:-97;width:45;height:0" coordorigin="8640,-97" coordsize="45,0" path="m8640,-97l8685,-97e" filled="f" stroked="t" strokeweight="0.849962pt" strokecolor="#EDEDED">
              <v:path arrowok="t"/>
            </v:shape>
            <v:shape style="position:absolute;left:8716;top:-97;width:45;height:0" coordorigin="8716,-97" coordsize="45,0" path="m8716,-97l8761,-97e" filled="f" stroked="t" strokeweight="0.849962pt" strokecolor="#EDEDED">
              <v:path arrowok="t"/>
            </v:shape>
            <v:shape style="position:absolute;left:8792;top:-97;width:45;height:0" coordorigin="8792,-97" coordsize="45,0" path="m8792,-97l8837,-97e" filled="f" stroked="t" strokeweight="0.849962pt" strokecolor="#EDEDED">
              <v:path arrowok="t"/>
            </v:shape>
            <v:shape style="position:absolute;left:8867;top:-97;width:45;height:0" coordorigin="8867,-97" coordsize="45,0" path="m8867,-97l8912,-97e" filled="f" stroked="t" strokeweight="0.849962pt" strokecolor="#EDEDED">
              <v:path arrowok="t"/>
            </v:shape>
            <v:shape style="position:absolute;left:8943;top:-97;width:45;height:0" coordorigin="8943,-97" coordsize="45,0" path="m8943,-97l8988,-97e" filled="f" stroked="t" strokeweight="0.849962pt" strokecolor="#EDEDED">
              <v:path arrowok="t"/>
            </v:shape>
            <v:shape style="position:absolute;left:9018;top:-97;width:45;height:0" coordorigin="9018,-97" coordsize="45,0" path="m9018,-97l9063,-97e" filled="f" stroked="t" strokeweight="0.849962pt" strokecolor="#EDEDED">
              <v:path arrowok="t"/>
            </v:shape>
            <v:shape style="position:absolute;left:9094;top:-97;width:45;height:0" coordorigin="9094,-97" coordsize="45,0" path="m9094,-97l9139,-97e" filled="f" stroked="t" strokeweight="0.849962pt" strokecolor="#EDEDED">
              <v:path arrowok="t"/>
            </v:shape>
            <v:shape style="position:absolute;left:9169;top:-97;width:45;height:0" coordorigin="9169,-97" coordsize="45,0" path="m9169,-97l9214,-97e" filled="f" stroked="t" strokeweight="0.849962pt" strokecolor="#EDEDED">
              <v:path arrowok="t"/>
            </v:shape>
            <v:shape style="position:absolute;left:9245;top:-97;width:45;height:0" coordorigin="9245,-97" coordsize="45,0" path="m9245,-97l9290,-97e" filled="f" stroked="t" strokeweight="0.849962pt" strokecolor="#EDEDED">
              <v:path arrowok="t"/>
            </v:shape>
            <v:shape style="position:absolute;left:9320;top:-97;width:45;height:0" coordorigin="9320,-97" coordsize="45,0" path="m9320,-97l9365,-97e" filled="f" stroked="t" strokeweight="0.849962pt" strokecolor="#EDEDED">
              <v:path arrowok="t"/>
            </v:shape>
            <v:shape style="position:absolute;left:9396;top:-97;width:45;height:0" coordorigin="9396,-97" coordsize="45,0" path="m9396,-97l9441,-97e" filled="f" stroked="t" strokeweight="0.849962pt" strokecolor="#EDEDED">
              <v:path arrowok="t"/>
            </v:shape>
            <v:shape style="position:absolute;left:9471;top:-97;width:45;height:0" coordorigin="9471,-97" coordsize="45,0" path="m9471,-97l9516,-97e" filled="f" stroked="t" strokeweight="0.849962pt" strokecolor="#EDEDED">
              <v:path arrowok="t"/>
            </v:shape>
            <v:shape style="position:absolute;left:9547;top:-97;width:45;height:0" coordorigin="9547,-97" coordsize="45,0" path="m9547,-97l9592,-97e" filled="f" stroked="t" strokeweight="0.849962pt" strokecolor="#EDEDED">
              <v:path arrowok="t"/>
            </v:shape>
            <v:shape style="position:absolute;left:9622;top:-97;width:45;height:0" coordorigin="9622,-97" coordsize="45,0" path="m9622,-97l9667,-97e" filled="f" stroked="t" strokeweight="0.849962pt" strokecolor="#EDEDED">
              <v:path arrowok="t"/>
            </v:shape>
            <v:shape style="position:absolute;left:9698;top:-97;width:45;height:0" coordorigin="9698,-97" coordsize="45,0" path="m9698,-97l9743,-97e" filled="f" stroked="t" strokeweight="0.849962pt" strokecolor="#EDEDED">
              <v:path arrowok="t"/>
            </v:shape>
            <v:shape style="position:absolute;left:9774;top:-97;width:45;height:0" coordorigin="9774,-97" coordsize="45,0" path="m9774,-97l9819,-97e" filled="f" stroked="t" strokeweight="0.849962pt" strokecolor="#EDEDED">
              <v:path arrowok="t"/>
            </v:shape>
            <v:shape style="position:absolute;left:9849;top:-97;width:45;height:0" coordorigin="9849,-97" coordsize="45,0" path="m9849,-97l9894,-97e" filled="f" stroked="t" strokeweight="0.849962pt" strokecolor="#EDEDED">
              <v:path arrowok="t"/>
            </v:shape>
            <v:shape style="position:absolute;left:9925;top:-97;width:45;height:0" coordorigin="9925,-97" coordsize="45,0" path="m9925,-97l9970,-97e" filled="f" stroked="t" strokeweight="0.849962pt" strokecolor="#EDEDED">
              <v:path arrowok="t"/>
            </v:shape>
            <v:shape style="position:absolute;left:10000;top:-97;width:45;height:0" coordorigin="10000,-97" coordsize="45,0" path="m10000,-97l10045,-97e" filled="f" stroked="t" strokeweight="0.849962pt" strokecolor="#EDEDED">
              <v:path arrowok="t"/>
            </v:shape>
            <v:shape style="position:absolute;left:10076;top:-97;width:45;height:0" coordorigin="10076,-97" coordsize="45,0" path="m10076,-97l10121,-97e" filled="f" stroked="t" strokeweight="0.849962pt" strokecolor="#EDEDED">
              <v:path arrowok="t"/>
            </v:shape>
            <v:shape style="position:absolute;left:10151;top:-97;width:45;height:0" coordorigin="10151,-97" coordsize="45,0" path="m10151,-97l10196,-97e" filled="f" stroked="t" strokeweight="0.849962pt" strokecolor="#EDEDED">
              <v:path arrowok="t"/>
            </v:shape>
            <v:shape style="position:absolute;left:10227;top:-97;width:45;height:0" coordorigin="10227,-97" coordsize="45,0" path="m10227,-97l10272,-97e" filled="f" stroked="t" strokeweight="0.849962pt" strokecolor="#EDEDED">
              <v:path arrowok="t"/>
            </v:shape>
            <v:shape style="position:absolute;left:10302;top:-97;width:45;height:0" coordorigin="10302,-97" coordsize="45,0" path="m10302,-97l10347,-97e" filled="f" stroked="t" strokeweight="0.849962pt" strokecolor="#EDEDED">
              <v:path arrowok="t"/>
            </v:shape>
            <v:shape style="position:absolute;left:10378;top:-97;width:45;height:0" coordorigin="10378,-97" coordsize="45,0" path="m10378,-97l10423,-97e" filled="f" stroked="t" strokeweight="0.849962pt" strokecolor="#EDEDED">
              <v:path arrowok="t"/>
            </v:shape>
            <v:shape style="position:absolute;left:10453;top:-97;width:45;height:0" coordorigin="10453,-97" coordsize="45,0" path="m10453,-97l10498,-97e" filled="f" stroked="t" strokeweight="0.849962pt" strokecolor="#EDEDED">
              <v:path arrowok="t"/>
            </v:shape>
            <v:shape style="position:absolute;left:10529;top:-97;width:45;height:0" coordorigin="10529,-97" coordsize="45,0" path="m10529,-97l10574,-97e" filled="f" stroked="t" strokeweight="0.849962pt" strokecolor="#EDEDED">
              <v:path arrowok="t"/>
            </v:shape>
            <v:shape style="position:absolute;left:10605;top:-97;width:45;height:0" coordorigin="10605,-97" coordsize="45,0" path="m10605,-97l10650,-97e" filled="f" stroked="t" strokeweight="0.849962pt" strokecolor="#EDEDED">
              <v:path arrowok="t"/>
            </v:shape>
            <v:shape style="position:absolute;left:6450;top:308;width:45;height:0" coordorigin="6450,308" coordsize="45,0" path="m6450,308l6495,308e" filled="f" stroked="t" strokeweight="0.849962pt" strokecolor="#EDEDED">
              <v:path arrowok="t"/>
            </v:shape>
            <v:shape style="position:absolute;left:6525;top:308;width:45;height:0" coordorigin="6525,308" coordsize="45,0" path="m6525,308l6570,308e" filled="f" stroked="t" strokeweight="0.849962pt" strokecolor="#EDEDED">
              <v:path arrowok="t"/>
            </v:shape>
            <v:shape style="position:absolute;left:6601;top:308;width:45;height:0" coordorigin="6601,308" coordsize="45,0" path="m6601,308l6646,308e" filled="f" stroked="t" strokeweight="0.849962pt" strokecolor="#EDEDED">
              <v:path arrowok="t"/>
            </v:shape>
            <v:shape style="position:absolute;left:6676;top:308;width:45;height:0" coordorigin="6676,308" coordsize="45,0" path="m6676,308l6721,308e" filled="f" stroked="t" strokeweight="0.849962pt" strokecolor="#EDEDED">
              <v:path arrowok="t"/>
            </v:shape>
            <v:shape style="position:absolute;left:6752;top:308;width:45;height:0" coordorigin="6752,308" coordsize="45,0" path="m6752,308l6797,308e" filled="f" stroked="t" strokeweight="0.849962pt" strokecolor="#EDEDED">
              <v:path arrowok="t"/>
            </v:shape>
            <v:shape style="position:absolute;left:6827;top:308;width:45;height:0" coordorigin="6827,308" coordsize="45,0" path="m6827,308l6872,308e" filled="f" stroked="t" strokeweight="0.849962pt" strokecolor="#EDEDED">
              <v:path arrowok="t"/>
            </v:shape>
            <v:shape style="position:absolute;left:6903;top:308;width:45;height:0" coordorigin="6903,308" coordsize="45,0" path="m6903,308l6948,308e" filled="f" stroked="t" strokeweight="0.849962pt" strokecolor="#EDEDED">
              <v:path arrowok="t"/>
            </v:shape>
            <v:shape style="position:absolute;left:6979;top:308;width:45;height:0" coordorigin="6979,308" coordsize="45,0" path="m6979,308l7024,308e" filled="f" stroked="t" strokeweight="0.849962pt" strokecolor="#EDEDED">
              <v:path arrowok="t"/>
            </v:shape>
            <v:shape style="position:absolute;left:7054;top:308;width:45;height:0" coordorigin="7054,308" coordsize="45,0" path="m7054,308l7099,308e" filled="f" stroked="t" strokeweight="0.849962pt" strokecolor="#EDEDED">
              <v:path arrowok="t"/>
            </v:shape>
            <v:shape style="position:absolute;left:7130;top:308;width:45;height:0" coordorigin="7130,308" coordsize="45,0" path="m7130,308l7175,308e" filled="f" stroked="t" strokeweight="0.849962pt" strokecolor="#EDEDED">
              <v:path arrowok="t"/>
            </v:shape>
            <v:shape style="position:absolute;left:7205;top:308;width:45;height:0" coordorigin="7205,308" coordsize="45,0" path="m7205,308l7250,308e" filled="f" stroked="t" strokeweight="0.849962pt" strokecolor="#EDEDED">
              <v:path arrowok="t"/>
            </v:shape>
            <v:shape style="position:absolute;left:7281;top:308;width:45;height:0" coordorigin="7281,308" coordsize="45,0" path="m7281,308l7326,308e" filled="f" stroked="t" strokeweight="0.849962pt" strokecolor="#EDEDED">
              <v:path arrowok="t"/>
            </v:shape>
            <v:shape style="position:absolute;left:7356;top:308;width:45;height:0" coordorigin="7356,308" coordsize="45,0" path="m7356,308l7401,308e" filled="f" stroked="t" strokeweight="0.849962pt" strokecolor="#EDEDED">
              <v:path arrowok="t"/>
            </v:shape>
            <v:shape style="position:absolute;left:7432;top:308;width:45;height:0" coordorigin="7432,308" coordsize="45,0" path="m7432,308l7477,308e" filled="f" stroked="t" strokeweight="0.849962pt" strokecolor="#EDEDED">
              <v:path arrowok="t"/>
            </v:shape>
            <v:shape style="position:absolute;left:7507;top:308;width:45;height:0" coordorigin="7507,308" coordsize="45,0" path="m7507,308l7552,308e" filled="f" stroked="t" strokeweight="0.849962pt" strokecolor="#EDEDED">
              <v:path arrowok="t"/>
            </v:shape>
            <v:shape style="position:absolute;left:7583;top:308;width:45;height:0" coordorigin="7583,308" coordsize="45,0" path="m7583,308l7628,308e" filled="f" stroked="t" strokeweight="0.849962pt" strokecolor="#EDEDED">
              <v:path arrowok="t"/>
            </v:shape>
            <v:shape style="position:absolute;left:7658;top:308;width:45;height:0" coordorigin="7658,308" coordsize="45,0" path="m7658,308l7703,308e" filled="f" stroked="t" strokeweight="0.849962pt" strokecolor="#EDEDED">
              <v:path arrowok="t"/>
            </v:shape>
            <v:shape style="position:absolute;left:7734;top:308;width:45;height:0" coordorigin="7734,308" coordsize="45,0" path="m7734,308l7779,308e" filled="f" stroked="t" strokeweight="0.849962pt" strokecolor="#EDEDED">
              <v:path arrowok="t"/>
            </v:shape>
            <v:shape style="position:absolute;left:7809;top:308;width:45;height:0" coordorigin="7809,308" coordsize="45,0" path="m7809,308l7854,308e" filled="f" stroked="t" strokeweight="0.849962pt" strokecolor="#EDEDED">
              <v:path arrowok="t"/>
            </v:shape>
            <v:shape style="position:absolute;left:7885;top:308;width:45;height:0" coordorigin="7885,308" coordsize="45,0" path="m7885,308l7930,308e" filled="f" stroked="t" strokeweight="0.849962pt" strokecolor="#EDEDED">
              <v:path arrowok="t"/>
            </v:shape>
            <v:shape style="position:absolute;left:7961;top:308;width:45;height:0" coordorigin="7961,308" coordsize="45,0" path="m7961,308l8006,308e" filled="f" stroked="t" strokeweight="0.849962pt" strokecolor="#EDEDED">
              <v:path arrowok="t"/>
            </v:shape>
            <v:shape style="position:absolute;left:8036;top:308;width:45;height:0" coordorigin="8036,308" coordsize="45,0" path="m8036,308l8081,308e" filled="f" stroked="t" strokeweight="0.849962pt" strokecolor="#EDEDED">
              <v:path arrowok="t"/>
            </v:shape>
            <v:shape style="position:absolute;left:8112;top:308;width:45;height:0" coordorigin="8112,308" coordsize="45,0" path="m8112,308l8157,308e" filled="f" stroked="t" strokeweight="0.849962pt" strokecolor="#EDEDED">
              <v:path arrowok="t"/>
            </v:shape>
            <v:shape style="position:absolute;left:8187;top:308;width:45;height:0" coordorigin="8187,308" coordsize="45,0" path="m8187,308l8232,308e" filled="f" stroked="t" strokeweight="0.849962pt" strokecolor="#EDEDED">
              <v:path arrowok="t"/>
            </v:shape>
            <v:shape style="position:absolute;left:8263;top:308;width:45;height:0" coordorigin="8263,308" coordsize="45,0" path="m8263,308l8308,308e" filled="f" stroked="t" strokeweight="0.849962pt" strokecolor="#EDEDED">
              <v:path arrowok="t"/>
            </v:shape>
            <v:shape style="position:absolute;left:8338;top:308;width:45;height:0" coordorigin="8338,308" coordsize="45,0" path="m8338,308l8383,308e" filled="f" stroked="t" strokeweight="0.849962pt" strokecolor="#EDEDED">
              <v:path arrowok="t"/>
            </v:shape>
            <v:shape style="position:absolute;left:8414;top:308;width:45;height:0" coordorigin="8414,308" coordsize="45,0" path="m8414,308l8459,308e" filled="f" stroked="t" strokeweight="0.849962pt" strokecolor="#EDEDED">
              <v:path arrowok="t"/>
            </v:shape>
            <v:shape style="position:absolute;left:8489;top:308;width:45;height:0" coordorigin="8489,308" coordsize="45,0" path="m8489,308l8534,308e" filled="f" stroked="t" strokeweight="0.849962pt" strokecolor="#EDEDED">
              <v:path arrowok="t"/>
            </v:shape>
            <v:shape style="position:absolute;left:8565;top:308;width:45;height:0" coordorigin="8565,308" coordsize="45,0" path="m8565,308l8610,308e" filled="f" stroked="t" strokeweight="0.849962pt" strokecolor="#EDEDED">
              <v:path arrowok="t"/>
            </v:shape>
            <v:shape style="position:absolute;left:8640;top:308;width:45;height:0" coordorigin="8640,308" coordsize="45,0" path="m8640,308l8685,308e" filled="f" stroked="t" strokeweight="0.849962pt" strokecolor="#EDEDED">
              <v:path arrowok="t"/>
            </v:shape>
            <v:shape style="position:absolute;left:8716;top:308;width:45;height:0" coordorigin="8716,308" coordsize="45,0" path="m8716,308l8761,308e" filled="f" stroked="t" strokeweight="0.849962pt" strokecolor="#EDEDED">
              <v:path arrowok="t"/>
            </v:shape>
            <v:shape style="position:absolute;left:8792;top:308;width:45;height:0" coordorigin="8792,308" coordsize="45,0" path="m8792,308l8837,308e" filled="f" stroked="t" strokeweight="0.849962pt" strokecolor="#EDEDED">
              <v:path arrowok="t"/>
            </v:shape>
            <v:shape style="position:absolute;left:8867;top:308;width:45;height:0" coordorigin="8867,308" coordsize="45,0" path="m8867,308l8912,308e" filled="f" stroked="t" strokeweight="0.849962pt" strokecolor="#EDEDED">
              <v:path arrowok="t"/>
            </v:shape>
            <v:shape style="position:absolute;left:8943;top:308;width:45;height:0" coordorigin="8943,308" coordsize="45,0" path="m8943,308l8988,308e" filled="f" stroked="t" strokeweight="0.849962pt" strokecolor="#EDEDED">
              <v:path arrowok="t"/>
            </v:shape>
            <v:shape style="position:absolute;left:9018;top:308;width:45;height:0" coordorigin="9018,308" coordsize="45,0" path="m9018,308l9063,308e" filled="f" stroked="t" strokeweight="0.849962pt" strokecolor="#EDEDED">
              <v:path arrowok="t"/>
            </v:shape>
            <v:shape style="position:absolute;left:9094;top:308;width:45;height:0" coordorigin="9094,308" coordsize="45,0" path="m9094,308l9139,308e" filled="f" stroked="t" strokeweight="0.849962pt" strokecolor="#EDEDED">
              <v:path arrowok="t"/>
            </v:shape>
            <v:shape style="position:absolute;left:9169;top:308;width:45;height:0" coordorigin="9169,308" coordsize="45,0" path="m9169,308l9214,308e" filled="f" stroked="t" strokeweight="0.849962pt" strokecolor="#EDEDED">
              <v:path arrowok="t"/>
            </v:shape>
            <v:shape style="position:absolute;left:9245;top:308;width:45;height:0" coordorigin="9245,308" coordsize="45,0" path="m9245,308l9290,308e" filled="f" stroked="t" strokeweight="0.849962pt" strokecolor="#EDEDED">
              <v:path arrowok="t"/>
            </v:shape>
            <v:shape style="position:absolute;left:9320;top:308;width:45;height:0" coordorigin="9320,308" coordsize="45,0" path="m9320,308l9365,308e" filled="f" stroked="t" strokeweight="0.849962pt" strokecolor="#EDEDED">
              <v:path arrowok="t"/>
            </v:shape>
            <v:shape style="position:absolute;left:9396;top:308;width:45;height:0" coordorigin="9396,308" coordsize="45,0" path="m9396,308l9441,308e" filled="f" stroked="t" strokeweight="0.849962pt" strokecolor="#EDEDED">
              <v:path arrowok="t"/>
            </v:shape>
            <v:shape style="position:absolute;left:9471;top:308;width:45;height:0" coordorigin="9471,308" coordsize="45,0" path="m9471,308l9516,308e" filled="f" stroked="t" strokeweight="0.849962pt" strokecolor="#EDEDED">
              <v:path arrowok="t"/>
            </v:shape>
            <v:shape style="position:absolute;left:9547;top:308;width:45;height:0" coordorigin="9547,308" coordsize="45,0" path="m9547,308l9592,308e" filled="f" stroked="t" strokeweight="0.849962pt" strokecolor="#EDEDED">
              <v:path arrowok="t"/>
            </v:shape>
            <v:shape style="position:absolute;left:9622;top:308;width:45;height:0" coordorigin="9622,308" coordsize="45,0" path="m9622,308l9667,308e" filled="f" stroked="t" strokeweight="0.849962pt" strokecolor="#EDEDED">
              <v:path arrowok="t"/>
            </v:shape>
            <v:shape style="position:absolute;left:9698;top:308;width:45;height:0" coordorigin="9698,308" coordsize="45,0" path="m9698,308l9743,308e" filled="f" stroked="t" strokeweight="0.849962pt" strokecolor="#EDEDED">
              <v:path arrowok="t"/>
            </v:shape>
            <v:shape style="position:absolute;left:9774;top:308;width:45;height:0" coordorigin="9774,308" coordsize="45,0" path="m9774,308l9819,308e" filled="f" stroked="t" strokeweight="0.849962pt" strokecolor="#EDEDED">
              <v:path arrowok="t"/>
            </v:shape>
            <v:shape style="position:absolute;left:9849;top:308;width:45;height:0" coordorigin="9849,308" coordsize="45,0" path="m9849,308l9894,308e" filled="f" stroked="t" strokeweight="0.849962pt" strokecolor="#EDEDED">
              <v:path arrowok="t"/>
            </v:shape>
            <v:shape style="position:absolute;left:9925;top:308;width:45;height:0" coordorigin="9925,308" coordsize="45,0" path="m9925,308l9970,308e" filled="f" stroked="t" strokeweight="0.849962pt" strokecolor="#EDEDED">
              <v:path arrowok="t"/>
            </v:shape>
            <v:shape style="position:absolute;left:10000;top:308;width:45;height:0" coordorigin="10000,308" coordsize="45,0" path="m10000,308l10045,308e" filled="f" stroked="t" strokeweight="0.849962pt" strokecolor="#EDEDED">
              <v:path arrowok="t"/>
            </v:shape>
            <v:shape style="position:absolute;left:10076;top:308;width:45;height:0" coordorigin="10076,308" coordsize="45,0" path="m10076,308l10121,308e" filled="f" stroked="t" strokeweight="0.849962pt" strokecolor="#EDEDED">
              <v:path arrowok="t"/>
            </v:shape>
            <v:shape style="position:absolute;left:10151;top:308;width:45;height:0" coordorigin="10151,308" coordsize="45,0" path="m10151,308l10196,308e" filled="f" stroked="t" strokeweight="0.849962pt" strokecolor="#EDEDED">
              <v:path arrowok="t"/>
            </v:shape>
            <v:shape style="position:absolute;left:10227;top:308;width:45;height:0" coordorigin="10227,308" coordsize="45,0" path="m10227,308l10272,308e" filled="f" stroked="t" strokeweight="0.849962pt" strokecolor="#EDEDED">
              <v:path arrowok="t"/>
            </v:shape>
            <v:shape style="position:absolute;left:10302;top:308;width:45;height:0" coordorigin="10302,308" coordsize="45,0" path="m10302,308l10347,308e" filled="f" stroked="t" strokeweight="0.849962pt" strokecolor="#EDEDED">
              <v:path arrowok="t"/>
            </v:shape>
            <v:shape style="position:absolute;left:10378;top:308;width:45;height:0" coordorigin="10378,308" coordsize="45,0" path="m10378,308l10423,308e" filled="f" stroked="t" strokeweight="0.849962pt" strokecolor="#EDEDED">
              <v:path arrowok="t"/>
            </v:shape>
            <v:shape style="position:absolute;left:10453;top:308;width:45;height:0" coordorigin="10453,308" coordsize="45,0" path="m10453,308l10498,308e" filled="f" stroked="t" strokeweight="0.849962pt" strokecolor="#EDEDED">
              <v:path arrowok="t"/>
            </v:shape>
            <v:shape style="position:absolute;left:10529;top:308;width:45;height:0" coordorigin="10529,308" coordsize="45,0" path="m10529,308l10574,308e" filled="f" stroked="t" strokeweight="0.849962pt" strokecolor="#EDEDED">
              <v:path arrowok="t"/>
            </v:shape>
            <v:shape style="position:absolute;left:10605;top:308;width:45;height:0" coordorigin="10605,308" coordsize="45,0" path="m10605,308l10650,308e" filled="f" stroked="t" strokeweight="0.849962pt" strokecolor="#EDEDED">
              <v:path arrowok="t"/>
            </v:shape>
            <v:shape style="position:absolute;left:6450;top:713;width:45;height:0" coordorigin="6450,713" coordsize="45,0" path="m6450,713l6495,713e" filled="f" stroked="t" strokeweight="0.849962pt" strokecolor="#EDEDED">
              <v:path arrowok="t"/>
            </v:shape>
            <v:shape style="position:absolute;left:6525;top:713;width:45;height:0" coordorigin="6525,713" coordsize="45,0" path="m6525,713l6570,713e" filled="f" stroked="t" strokeweight="0.849962pt" strokecolor="#EDEDED">
              <v:path arrowok="t"/>
            </v:shape>
            <v:shape style="position:absolute;left:6601;top:713;width:45;height:0" coordorigin="6601,713" coordsize="45,0" path="m6601,713l6646,713e" filled="f" stroked="t" strokeweight="0.849962pt" strokecolor="#EDEDED">
              <v:path arrowok="t"/>
            </v:shape>
            <v:shape style="position:absolute;left:6676;top:713;width:45;height:0" coordorigin="6676,713" coordsize="45,0" path="m6676,713l6721,713e" filled="f" stroked="t" strokeweight="0.849962pt" strokecolor="#EDEDED">
              <v:path arrowok="t"/>
            </v:shape>
            <v:shape style="position:absolute;left:6752;top:713;width:45;height:0" coordorigin="6752,713" coordsize="45,0" path="m6752,713l6797,713e" filled="f" stroked="t" strokeweight="0.849962pt" strokecolor="#EDEDED">
              <v:path arrowok="t"/>
            </v:shape>
            <v:shape style="position:absolute;left:6827;top:713;width:45;height:0" coordorigin="6827,713" coordsize="45,0" path="m6827,713l6872,713e" filled="f" stroked="t" strokeweight="0.849962pt" strokecolor="#EDEDED">
              <v:path arrowok="t"/>
            </v:shape>
            <v:shape style="position:absolute;left:6903;top:713;width:45;height:0" coordorigin="6903,713" coordsize="45,0" path="m6903,713l6948,713e" filled="f" stroked="t" strokeweight="0.849962pt" strokecolor="#EDEDED">
              <v:path arrowok="t"/>
            </v:shape>
            <v:shape style="position:absolute;left:6979;top:713;width:45;height:0" coordorigin="6979,713" coordsize="45,0" path="m6979,713l7024,713e" filled="f" stroked="t" strokeweight="0.849962pt" strokecolor="#EDEDED">
              <v:path arrowok="t"/>
            </v:shape>
            <v:shape style="position:absolute;left:7054;top:713;width:45;height:0" coordorigin="7054,713" coordsize="45,0" path="m7054,713l7099,713e" filled="f" stroked="t" strokeweight="0.849962pt" strokecolor="#EDEDED">
              <v:path arrowok="t"/>
            </v:shape>
            <v:shape style="position:absolute;left:7130;top:713;width:45;height:0" coordorigin="7130,713" coordsize="45,0" path="m7130,713l7175,713e" filled="f" stroked="t" strokeweight="0.849962pt" strokecolor="#EDEDED">
              <v:path arrowok="t"/>
            </v:shape>
            <v:shape style="position:absolute;left:7205;top:713;width:45;height:0" coordorigin="7205,713" coordsize="45,0" path="m7205,713l7250,713e" filled="f" stroked="t" strokeweight="0.849962pt" strokecolor="#EDEDED">
              <v:path arrowok="t"/>
            </v:shape>
            <v:shape style="position:absolute;left:7281;top:713;width:45;height:0" coordorigin="7281,713" coordsize="45,0" path="m7281,713l7326,713e" filled="f" stroked="t" strokeweight="0.849962pt" strokecolor="#EDEDED">
              <v:path arrowok="t"/>
            </v:shape>
            <v:shape style="position:absolute;left:7356;top:713;width:45;height:0" coordorigin="7356,713" coordsize="45,0" path="m7356,713l7401,713e" filled="f" stroked="t" strokeweight="0.849962pt" strokecolor="#EDEDED">
              <v:path arrowok="t"/>
            </v:shape>
            <v:shape style="position:absolute;left:7432;top:713;width:45;height:0" coordorigin="7432,713" coordsize="45,0" path="m7432,713l7477,713e" filled="f" stroked="t" strokeweight="0.849962pt" strokecolor="#EDEDED">
              <v:path arrowok="t"/>
            </v:shape>
            <v:shape style="position:absolute;left:7507;top:713;width:45;height:0" coordorigin="7507,713" coordsize="45,0" path="m7507,713l7552,713e" filled="f" stroked="t" strokeweight="0.849962pt" strokecolor="#EDEDED">
              <v:path arrowok="t"/>
            </v:shape>
            <v:shape style="position:absolute;left:7583;top:713;width:45;height:0" coordorigin="7583,713" coordsize="45,0" path="m7583,713l7628,713e" filled="f" stroked="t" strokeweight="0.849962pt" strokecolor="#EDEDED">
              <v:path arrowok="t"/>
            </v:shape>
            <v:shape style="position:absolute;left:7658;top:713;width:45;height:0" coordorigin="7658,713" coordsize="45,0" path="m7658,713l7703,713e" filled="f" stroked="t" strokeweight="0.849962pt" strokecolor="#EDEDED">
              <v:path arrowok="t"/>
            </v:shape>
            <v:shape style="position:absolute;left:7734;top:713;width:45;height:0" coordorigin="7734,713" coordsize="45,0" path="m7734,713l7779,713e" filled="f" stroked="t" strokeweight="0.849962pt" strokecolor="#EDEDED">
              <v:path arrowok="t"/>
            </v:shape>
            <v:shape style="position:absolute;left:7809;top:713;width:45;height:0" coordorigin="7809,713" coordsize="45,0" path="m7809,713l7854,713e" filled="f" stroked="t" strokeweight="0.849962pt" strokecolor="#EDEDED">
              <v:path arrowok="t"/>
            </v:shape>
            <v:shape style="position:absolute;left:7885;top:713;width:45;height:0" coordorigin="7885,713" coordsize="45,0" path="m7885,713l7930,713e" filled="f" stroked="t" strokeweight="0.849962pt" strokecolor="#EDEDED">
              <v:path arrowok="t"/>
            </v:shape>
            <v:shape style="position:absolute;left:7961;top:713;width:45;height:0" coordorigin="7961,713" coordsize="45,0" path="m7961,713l8006,713e" filled="f" stroked="t" strokeweight="0.849962pt" strokecolor="#EDEDED">
              <v:path arrowok="t"/>
            </v:shape>
            <v:shape style="position:absolute;left:8036;top:713;width:45;height:0" coordorigin="8036,713" coordsize="45,0" path="m8036,713l8081,713e" filled="f" stroked="t" strokeweight="0.849962pt" strokecolor="#EDEDED">
              <v:path arrowok="t"/>
            </v:shape>
            <v:shape style="position:absolute;left:8112;top:713;width:45;height:0" coordorigin="8112,713" coordsize="45,0" path="m8112,713l8157,713e" filled="f" stroked="t" strokeweight="0.849962pt" strokecolor="#EDEDED">
              <v:path arrowok="t"/>
            </v:shape>
            <v:shape style="position:absolute;left:8187;top:713;width:45;height:0" coordorigin="8187,713" coordsize="45,0" path="m8187,713l8232,713e" filled="f" stroked="t" strokeweight="0.849962pt" strokecolor="#EDEDED">
              <v:path arrowok="t"/>
            </v:shape>
            <v:shape style="position:absolute;left:8263;top:713;width:45;height:0" coordorigin="8263,713" coordsize="45,0" path="m8263,713l8308,713e" filled="f" stroked="t" strokeweight="0.849962pt" strokecolor="#EDEDED">
              <v:path arrowok="t"/>
            </v:shape>
            <v:shape style="position:absolute;left:8338;top:713;width:45;height:0" coordorigin="8338,713" coordsize="45,0" path="m8338,713l8383,713e" filled="f" stroked="t" strokeweight="0.849962pt" strokecolor="#EDEDED">
              <v:path arrowok="t"/>
            </v:shape>
            <v:shape style="position:absolute;left:8414;top:713;width:45;height:0" coordorigin="8414,713" coordsize="45,0" path="m8414,713l8459,713e" filled="f" stroked="t" strokeweight="0.849962pt" strokecolor="#EDEDED">
              <v:path arrowok="t"/>
            </v:shape>
            <v:shape style="position:absolute;left:8489;top:713;width:45;height:0" coordorigin="8489,713" coordsize="45,0" path="m8489,713l8534,713e" filled="f" stroked="t" strokeweight="0.849962pt" strokecolor="#EDEDED">
              <v:path arrowok="t"/>
            </v:shape>
            <v:shape style="position:absolute;left:8565;top:713;width:45;height:0" coordorigin="8565,713" coordsize="45,0" path="m8565,713l8610,713e" filled="f" stroked="t" strokeweight="0.849962pt" strokecolor="#EDEDED">
              <v:path arrowok="t"/>
            </v:shape>
            <v:shape style="position:absolute;left:8640;top:713;width:45;height:0" coordorigin="8640,713" coordsize="45,0" path="m8640,713l8685,713e" filled="f" stroked="t" strokeweight="0.849962pt" strokecolor="#EDEDED">
              <v:path arrowok="t"/>
            </v:shape>
            <v:shape style="position:absolute;left:8716;top:713;width:45;height:0" coordorigin="8716,713" coordsize="45,0" path="m8716,713l8761,713e" filled="f" stroked="t" strokeweight="0.849962pt" strokecolor="#EDEDED">
              <v:path arrowok="t"/>
            </v:shape>
            <v:shape style="position:absolute;left:8792;top:713;width:45;height:0" coordorigin="8792,713" coordsize="45,0" path="m8792,713l8837,713e" filled="f" stroked="t" strokeweight="0.849962pt" strokecolor="#EDEDED">
              <v:path arrowok="t"/>
            </v:shape>
            <v:shape style="position:absolute;left:8867;top:713;width:45;height:0" coordorigin="8867,713" coordsize="45,0" path="m8867,713l8912,713e" filled="f" stroked="t" strokeweight="0.849962pt" strokecolor="#EDEDED">
              <v:path arrowok="t"/>
            </v:shape>
            <v:shape style="position:absolute;left:8943;top:713;width:45;height:0" coordorigin="8943,713" coordsize="45,0" path="m8943,713l8988,713e" filled="f" stroked="t" strokeweight="0.849962pt" strokecolor="#EDEDED">
              <v:path arrowok="t"/>
            </v:shape>
            <v:shape style="position:absolute;left:9018;top:713;width:45;height:0" coordorigin="9018,713" coordsize="45,0" path="m9018,713l9063,713e" filled="f" stroked="t" strokeweight="0.849962pt" strokecolor="#EDEDED">
              <v:path arrowok="t"/>
            </v:shape>
            <v:shape style="position:absolute;left:9094;top:713;width:45;height:0" coordorigin="9094,713" coordsize="45,0" path="m9094,713l9139,713e" filled="f" stroked="t" strokeweight="0.849962pt" strokecolor="#EDEDED">
              <v:path arrowok="t"/>
            </v:shape>
            <v:shape style="position:absolute;left:9169;top:713;width:45;height:0" coordorigin="9169,713" coordsize="45,0" path="m9169,713l9214,713e" filled="f" stroked="t" strokeweight="0.849962pt" strokecolor="#EDEDED">
              <v:path arrowok="t"/>
            </v:shape>
            <v:shape style="position:absolute;left:9245;top:713;width:45;height:0" coordorigin="9245,713" coordsize="45,0" path="m9245,713l9290,713e" filled="f" stroked="t" strokeweight="0.849962pt" strokecolor="#EDEDED">
              <v:path arrowok="t"/>
            </v:shape>
            <v:shape style="position:absolute;left:9320;top:713;width:45;height:0" coordorigin="9320,713" coordsize="45,0" path="m9320,713l9365,713e" filled="f" stroked="t" strokeweight="0.849962pt" strokecolor="#EDEDED">
              <v:path arrowok="t"/>
            </v:shape>
            <v:shape style="position:absolute;left:9396;top:713;width:45;height:0" coordorigin="9396,713" coordsize="45,0" path="m9396,713l9441,713e" filled="f" stroked="t" strokeweight="0.849962pt" strokecolor="#EDEDED">
              <v:path arrowok="t"/>
            </v:shape>
            <v:shape style="position:absolute;left:9471;top:713;width:45;height:0" coordorigin="9471,713" coordsize="45,0" path="m9471,713l9516,713e" filled="f" stroked="t" strokeweight="0.849962pt" strokecolor="#EDEDED">
              <v:path arrowok="t"/>
            </v:shape>
            <v:shape style="position:absolute;left:9547;top:713;width:45;height:0" coordorigin="9547,713" coordsize="45,0" path="m9547,713l9592,713e" filled="f" stroked="t" strokeweight="0.849962pt" strokecolor="#EDEDED">
              <v:path arrowok="t"/>
            </v:shape>
            <v:shape style="position:absolute;left:9622;top:713;width:45;height:0" coordorigin="9622,713" coordsize="45,0" path="m9622,713l9667,713e" filled="f" stroked="t" strokeweight="0.849962pt" strokecolor="#EDEDED">
              <v:path arrowok="t"/>
            </v:shape>
            <v:shape style="position:absolute;left:9698;top:713;width:45;height:0" coordorigin="9698,713" coordsize="45,0" path="m9698,713l9743,713e" filled="f" stroked="t" strokeweight="0.849962pt" strokecolor="#EDEDED">
              <v:path arrowok="t"/>
            </v:shape>
            <v:shape style="position:absolute;left:9774;top:713;width:45;height:0" coordorigin="9774,713" coordsize="45,0" path="m9774,713l9819,713e" filled="f" stroked="t" strokeweight="0.849962pt" strokecolor="#EDEDED">
              <v:path arrowok="t"/>
            </v:shape>
            <v:shape style="position:absolute;left:9849;top:713;width:45;height:0" coordorigin="9849,713" coordsize="45,0" path="m9849,713l9894,713e" filled="f" stroked="t" strokeweight="0.849962pt" strokecolor="#EDEDED">
              <v:path arrowok="t"/>
            </v:shape>
            <v:shape style="position:absolute;left:9925;top:713;width:45;height:0" coordorigin="9925,713" coordsize="45,0" path="m9925,713l9970,713e" filled="f" stroked="t" strokeweight="0.849962pt" strokecolor="#EDEDED">
              <v:path arrowok="t"/>
            </v:shape>
            <v:shape style="position:absolute;left:10000;top:713;width:45;height:0" coordorigin="10000,713" coordsize="45,0" path="m10000,713l10045,713e" filled="f" stroked="t" strokeweight="0.849962pt" strokecolor="#EDEDED">
              <v:path arrowok="t"/>
            </v:shape>
            <v:shape style="position:absolute;left:10076;top:713;width:45;height:0" coordorigin="10076,713" coordsize="45,0" path="m10076,713l10121,713e" filled="f" stroked="t" strokeweight="0.849962pt" strokecolor="#EDEDED">
              <v:path arrowok="t"/>
            </v:shape>
            <v:shape style="position:absolute;left:10151;top:713;width:45;height:0" coordorigin="10151,713" coordsize="45,0" path="m10151,713l10196,713e" filled="f" stroked="t" strokeweight="0.849962pt" strokecolor="#EDEDED">
              <v:path arrowok="t"/>
            </v:shape>
            <v:shape style="position:absolute;left:10227;top:713;width:45;height:0" coordorigin="10227,713" coordsize="45,0" path="m10227,713l10272,713e" filled="f" stroked="t" strokeweight="0.849962pt" strokecolor="#EDEDED">
              <v:path arrowok="t"/>
            </v:shape>
            <v:shape style="position:absolute;left:10302;top:713;width:45;height:0" coordorigin="10302,713" coordsize="45,0" path="m10302,713l10347,713e" filled="f" stroked="t" strokeweight="0.849962pt" strokecolor="#EDEDED">
              <v:path arrowok="t"/>
            </v:shape>
            <v:shape style="position:absolute;left:10378;top:713;width:45;height:0" coordorigin="10378,713" coordsize="45,0" path="m10378,713l10423,713e" filled="f" stroked="t" strokeweight="0.849962pt" strokecolor="#EDEDED">
              <v:path arrowok="t"/>
            </v:shape>
            <v:shape style="position:absolute;left:10453;top:713;width:45;height:0" coordorigin="10453,713" coordsize="45,0" path="m10453,713l10498,713e" filled="f" stroked="t" strokeweight="0.849962pt" strokecolor="#EDEDED">
              <v:path arrowok="t"/>
            </v:shape>
            <v:shape style="position:absolute;left:10529;top:713;width:45;height:0" coordorigin="10529,713" coordsize="45,0" path="m10529,713l10574,713e" filled="f" stroked="t" strokeweight="0.849962pt" strokecolor="#EDEDED">
              <v:path arrowok="t"/>
            </v:shape>
            <v:shape style="position:absolute;left:10605;top:713;width:45;height:0" coordorigin="10605,713" coordsize="45,0" path="m10605,713l10650,713e" filled="f" stroked="t" strokeweight="0.849962pt" strokecolor="#EDEDED">
              <v:path arrowok="t"/>
            </v:shape>
            <v:shape style="position:absolute;left:6450;top:1133;width:45;height:0" coordorigin="6450,1133" coordsize="45,0" path="m6450,1133l6495,1133e" filled="f" stroked="t" strokeweight="0.849962pt" strokecolor="#EDEDED">
              <v:path arrowok="t"/>
            </v:shape>
            <v:shape style="position:absolute;left:6525;top:1133;width:45;height:0" coordorigin="6525,1133" coordsize="45,0" path="m6525,1133l6570,1133e" filled="f" stroked="t" strokeweight="0.849962pt" strokecolor="#EDEDED">
              <v:path arrowok="t"/>
            </v:shape>
            <v:shape style="position:absolute;left:6601;top:1133;width:45;height:0" coordorigin="6601,1133" coordsize="45,0" path="m6601,1133l6646,1133e" filled="f" stroked="t" strokeweight="0.849962pt" strokecolor="#EDEDED">
              <v:path arrowok="t"/>
            </v:shape>
            <v:shape style="position:absolute;left:6676;top:1133;width:45;height:0" coordorigin="6676,1133" coordsize="45,0" path="m6676,1133l6721,1133e" filled="f" stroked="t" strokeweight="0.849962pt" strokecolor="#EDEDED">
              <v:path arrowok="t"/>
            </v:shape>
            <v:shape style="position:absolute;left:6752;top:1133;width:45;height:0" coordorigin="6752,1133" coordsize="45,0" path="m6752,1133l6797,1133e" filled="f" stroked="t" strokeweight="0.849962pt" strokecolor="#EDEDED">
              <v:path arrowok="t"/>
            </v:shape>
            <v:shape style="position:absolute;left:6827;top:1133;width:45;height:0" coordorigin="6827,1133" coordsize="45,0" path="m6827,1133l6872,1133e" filled="f" stroked="t" strokeweight="0.849962pt" strokecolor="#EDEDED">
              <v:path arrowok="t"/>
            </v:shape>
            <v:shape style="position:absolute;left:6903;top:1133;width:45;height:0" coordorigin="6903,1133" coordsize="45,0" path="m6903,1133l6948,1133e" filled="f" stroked="t" strokeweight="0.849962pt" strokecolor="#EDEDED">
              <v:path arrowok="t"/>
            </v:shape>
            <v:shape style="position:absolute;left:6979;top:1133;width:45;height:0" coordorigin="6979,1133" coordsize="45,0" path="m6979,1133l7024,1133e" filled="f" stroked="t" strokeweight="0.849962pt" strokecolor="#EDEDED">
              <v:path arrowok="t"/>
            </v:shape>
            <v:shape style="position:absolute;left:7054;top:1133;width:45;height:0" coordorigin="7054,1133" coordsize="45,0" path="m7054,1133l7099,1133e" filled="f" stroked="t" strokeweight="0.849962pt" strokecolor="#EDEDED">
              <v:path arrowok="t"/>
            </v:shape>
            <v:shape style="position:absolute;left:7130;top:1133;width:45;height:0" coordorigin="7130,1133" coordsize="45,0" path="m7130,1133l7175,1133e" filled="f" stroked="t" strokeweight="0.849962pt" strokecolor="#EDEDED">
              <v:path arrowok="t"/>
            </v:shape>
            <v:shape style="position:absolute;left:7205;top:1133;width:45;height:0" coordorigin="7205,1133" coordsize="45,0" path="m7205,1133l7250,1133e" filled="f" stroked="t" strokeweight="0.849962pt" strokecolor="#EDEDED">
              <v:path arrowok="t"/>
            </v:shape>
            <v:shape style="position:absolute;left:7281;top:1133;width:45;height:0" coordorigin="7281,1133" coordsize="45,0" path="m7281,1133l7326,1133e" filled="f" stroked="t" strokeweight="0.849962pt" strokecolor="#EDEDED">
              <v:path arrowok="t"/>
            </v:shape>
            <v:shape style="position:absolute;left:7356;top:1133;width:45;height:0" coordorigin="7356,1133" coordsize="45,0" path="m7356,1133l7401,1133e" filled="f" stroked="t" strokeweight="0.849962pt" strokecolor="#EDEDED">
              <v:path arrowok="t"/>
            </v:shape>
            <v:shape style="position:absolute;left:7432;top:1133;width:45;height:0" coordorigin="7432,1133" coordsize="45,0" path="m7432,1133l7477,1133e" filled="f" stroked="t" strokeweight="0.849962pt" strokecolor="#EDEDED">
              <v:path arrowok="t"/>
            </v:shape>
            <v:shape style="position:absolute;left:7507;top:1133;width:45;height:0" coordorigin="7507,1133" coordsize="45,0" path="m7507,1133l7552,1133e" filled="f" stroked="t" strokeweight="0.849962pt" strokecolor="#EDEDED">
              <v:path arrowok="t"/>
            </v:shape>
            <v:shape style="position:absolute;left:7583;top:1133;width:45;height:0" coordorigin="7583,1133" coordsize="45,0" path="m7583,1133l7628,1133e" filled="f" stroked="t" strokeweight="0.849962pt" strokecolor="#EDEDED">
              <v:path arrowok="t"/>
            </v:shape>
            <v:shape style="position:absolute;left:7658;top:1133;width:45;height:0" coordorigin="7658,1133" coordsize="45,0" path="m7658,1133l7703,1133e" filled="f" stroked="t" strokeweight="0.849962pt" strokecolor="#EDEDED">
              <v:path arrowok="t"/>
            </v:shape>
            <v:shape style="position:absolute;left:7734;top:1133;width:45;height:0" coordorigin="7734,1133" coordsize="45,0" path="m7734,1133l7779,1133e" filled="f" stroked="t" strokeweight="0.849962pt" strokecolor="#EDEDED">
              <v:path arrowok="t"/>
            </v:shape>
            <v:shape style="position:absolute;left:7809;top:1133;width:45;height:0" coordorigin="7809,1133" coordsize="45,0" path="m7809,1133l7854,1133e" filled="f" stroked="t" strokeweight="0.849962pt" strokecolor="#EDEDED">
              <v:path arrowok="t"/>
            </v:shape>
            <v:shape style="position:absolute;left:7885;top:1133;width:45;height:0" coordorigin="7885,1133" coordsize="45,0" path="m7885,1133l7930,1133e" filled="f" stroked="t" strokeweight="0.849962pt" strokecolor="#EDEDED">
              <v:path arrowok="t"/>
            </v:shape>
            <v:shape style="position:absolute;left:7961;top:1133;width:45;height:0" coordorigin="7961,1133" coordsize="45,0" path="m7961,1133l8006,1133e" filled="f" stroked="t" strokeweight="0.849962pt" strokecolor="#EDEDED">
              <v:path arrowok="t"/>
            </v:shape>
            <v:shape style="position:absolute;left:8036;top:1133;width:45;height:0" coordorigin="8036,1133" coordsize="45,0" path="m8036,1133l8081,1133e" filled="f" stroked="t" strokeweight="0.849962pt" strokecolor="#EDEDED">
              <v:path arrowok="t"/>
            </v:shape>
            <v:shape style="position:absolute;left:8112;top:1133;width:45;height:0" coordorigin="8112,1133" coordsize="45,0" path="m8112,1133l8157,1133e" filled="f" stroked="t" strokeweight="0.849962pt" strokecolor="#EDEDED">
              <v:path arrowok="t"/>
            </v:shape>
            <v:shape style="position:absolute;left:8187;top:1133;width:45;height:0" coordorigin="8187,1133" coordsize="45,0" path="m8187,1133l8232,1133e" filled="f" stroked="t" strokeweight="0.849962pt" strokecolor="#EDEDED">
              <v:path arrowok="t"/>
            </v:shape>
            <v:shape style="position:absolute;left:8263;top:1133;width:45;height:0" coordorigin="8263,1133" coordsize="45,0" path="m8263,1133l8308,1133e" filled="f" stroked="t" strokeweight="0.849962pt" strokecolor="#EDEDED">
              <v:path arrowok="t"/>
            </v:shape>
            <v:shape style="position:absolute;left:8338;top:1133;width:45;height:0" coordorigin="8338,1133" coordsize="45,0" path="m8338,1133l8383,1133e" filled="f" stroked="t" strokeweight="0.849962pt" strokecolor="#EDEDED">
              <v:path arrowok="t"/>
            </v:shape>
            <v:shape style="position:absolute;left:8414;top:1133;width:45;height:0" coordorigin="8414,1133" coordsize="45,0" path="m8414,1133l8459,1133e" filled="f" stroked="t" strokeweight="0.849962pt" strokecolor="#EDEDED">
              <v:path arrowok="t"/>
            </v:shape>
            <v:shape style="position:absolute;left:8489;top:1133;width:45;height:0" coordorigin="8489,1133" coordsize="45,0" path="m8489,1133l8534,1133e" filled="f" stroked="t" strokeweight="0.849962pt" strokecolor="#EDEDED">
              <v:path arrowok="t"/>
            </v:shape>
            <v:shape style="position:absolute;left:8565;top:1133;width:45;height:0" coordorigin="8565,1133" coordsize="45,0" path="m8565,1133l8610,1133e" filled="f" stroked="t" strokeweight="0.849962pt" strokecolor="#EDEDED">
              <v:path arrowok="t"/>
            </v:shape>
            <v:shape style="position:absolute;left:8640;top:1133;width:45;height:0" coordorigin="8640,1133" coordsize="45,0" path="m8640,1133l8685,1133e" filled="f" stroked="t" strokeweight="0.849962pt" strokecolor="#EDEDED">
              <v:path arrowok="t"/>
            </v:shape>
            <v:shape style="position:absolute;left:8716;top:1133;width:45;height:0" coordorigin="8716,1133" coordsize="45,0" path="m8716,1133l8761,1133e" filled="f" stroked="t" strokeweight="0.849962pt" strokecolor="#EDEDED">
              <v:path arrowok="t"/>
            </v:shape>
            <v:shape style="position:absolute;left:8792;top:1133;width:45;height:0" coordorigin="8792,1133" coordsize="45,0" path="m8792,1133l8837,1133e" filled="f" stroked="t" strokeweight="0.849962pt" strokecolor="#EDEDED">
              <v:path arrowok="t"/>
            </v:shape>
            <v:shape style="position:absolute;left:8867;top:1133;width:45;height:0" coordorigin="8867,1133" coordsize="45,0" path="m8867,1133l8912,1133e" filled="f" stroked="t" strokeweight="0.849962pt" strokecolor="#EDEDED">
              <v:path arrowok="t"/>
            </v:shape>
            <v:shape style="position:absolute;left:8943;top:1133;width:45;height:0" coordorigin="8943,1133" coordsize="45,0" path="m8943,1133l8988,1133e" filled="f" stroked="t" strokeweight="0.849962pt" strokecolor="#EDEDED">
              <v:path arrowok="t"/>
            </v:shape>
            <v:shape style="position:absolute;left:9018;top:1133;width:45;height:0" coordorigin="9018,1133" coordsize="45,0" path="m9018,1133l9063,1133e" filled="f" stroked="t" strokeweight="0.849962pt" strokecolor="#EDEDED">
              <v:path arrowok="t"/>
            </v:shape>
            <v:shape style="position:absolute;left:9094;top:1133;width:45;height:0" coordorigin="9094,1133" coordsize="45,0" path="m9094,1133l9139,1133e" filled="f" stroked="t" strokeweight="0.849962pt" strokecolor="#EDEDED">
              <v:path arrowok="t"/>
            </v:shape>
            <v:shape style="position:absolute;left:9169;top:1133;width:45;height:0" coordorigin="9169,1133" coordsize="45,0" path="m9169,1133l9214,1133e" filled="f" stroked="t" strokeweight="0.849962pt" strokecolor="#EDEDED">
              <v:path arrowok="t"/>
            </v:shape>
            <v:shape style="position:absolute;left:9245;top:1133;width:45;height:0" coordorigin="9245,1133" coordsize="45,0" path="m9245,1133l9290,1133e" filled="f" stroked="t" strokeweight="0.849962pt" strokecolor="#EDEDED">
              <v:path arrowok="t"/>
            </v:shape>
            <v:shape style="position:absolute;left:9320;top:1133;width:45;height:0" coordorigin="9320,1133" coordsize="45,0" path="m9320,1133l9365,1133e" filled="f" stroked="t" strokeweight="0.849962pt" strokecolor="#EDEDED">
              <v:path arrowok="t"/>
            </v:shape>
            <v:shape style="position:absolute;left:9396;top:1133;width:45;height:0" coordorigin="9396,1133" coordsize="45,0" path="m9396,1133l9441,1133e" filled="f" stroked="t" strokeweight="0.849962pt" strokecolor="#EDEDED">
              <v:path arrowok="t"/>
            </v:shape>
            <v:shape style="position:absolute;left:9471;top:1133;width:45;height:0" coordorigin="9471,1133" coordsize="45,0" path="m9471,1133l9516,1133e" filled="f" stroked="t" strokeweight="0.849962pt" strokecolor="#EDEDED">
              <v:path arrowok="t"/>
            </v:shape>
            <v:shape style="position:absolute;left:9547;top:1133;width:45;height:0" coordorigin="9547,1133" coordsize="45,0" path="m9547,1133l9592,1133e" filled="f" stroked="t" strokeweight="0.849962pt" strokecolor="#EDEDED">
              <v:path arrowok="t"/>
            </v:shape>
            <v:shape style="position:absolute;left:9622;top:1133;width:45;height:0" coordorigin="9622,1133" coordsize="45,0" path="m9622,1133l9667,1133e" filled="f" stroked="t" strokeweight="0.849962pt" strokecolor="#EDEDED">
              <v:path arrowok="t"/>
            </v:shape>
            <v:shape style="position:absolute;left:9698;top:1133;width:45;height:0" coordorigin="9698,1133" coordsize="45,0" path="m9698,1133l9743,1133e" filled="f" stroked="t" strokeweight="0.849962pt" strokecolor="#EDEDED">
              <v:path arrowok="t"/>
            </v:shape>
            <v:shape style="position:absolute;left:9774;top:1133;width:45;height:0" coordorigin="9774,1133" coordsize="45,0" path="m9774,1133l9819,1133e" filled="f" stroked="t" strokeweight="0.849962pt" strokecolor="#EDEDED">
              <v:path arrowok="t"/>
            </v:shape>
            <v:shape style="position:absolute;left:9849;top:1133;width:45;height:0" coordorigin="9849,1133" coordsize="45,0" path="m9849,1133l9894,1133e" filled="f" stroked="t" strokeweight="0.849962pt" strokecolor="#EDEDED">
              <v:path arrowok="t"/>
            </v:shape>
            <v:shape style="position:absolute;left:9925;top:1133;width:45;height:0" coordorigin="9925,1133" coordsize="45,0" path="m9925,1133l9970,1133e" filled="f" stroked="t" strokeweight="0.849962pt" strokecolor="#EDEDED">
              <v:path arrowok="t"/>
            </v:shape>
            <v:shape style="position:absolute;left:10000;top:1133;width:45;height:0" coordorigin="10000,1133" coordsize="45,0" path="m10000,1133l10045,1133e" filled="f" stroked="t" strokeweight="0.849962pt" strokecolor="#EDEDED">
              <v:path arrowok="t"/>
            </v:shape>
            <v:shape style="position:absolute;left:10076;top:1133;width:45;height:0" coordorigin="10076,1133" coordsize="45,0" path="m10076,1133l10121,1133e" filled="f" stroked="t" strokeweight="0.849962pt" strokecolor="#EDEDED">
              <v:path arrowok="t"/>
            </v:shape>
            <v:shape style="position:absolute;left:10151;top:1133;width:45;height:0" coordorigin="10151,1133" coordsize="45,0" path="m10151,1133l10196,1133e" filled="f" stroked="t" strokeweight="0.849962pt" strokecolor="#EDEDED">
              <v:path arrowok="t"/>
            </v:shape>
            <v:shape style="position:absolute;left:10227;top:1133;width:45;height:0" coordorigin="10227,1133" coordsize="45,0" path="m10227,1133l10272,1133e" filled="f" stroked="t" strokeweight="0.849962pt" strokecolor="#EDEDED">
              <v:path arrowok="t"/>
            </v:shape>
            <v:shape style="position:absolute;left:10302;top:1133;width:45;height:0" coordorigin="10302,1133" coordsize="45,0" path="m10302,1133l10347,1133e" filled="f" stroked="t" strokeweight="0.849962pt" strokecolor="#EDEDED">
              <v:path arrowok="t"/>
            </v:shape>
            <v:shape style="position:absolute;left:10378;top:1133;width:45;height:0" coordorigin="10378,1133" coordsize="45,0" path="m10378,1133l10423,1133e" filled="f" stroked="t" strokeweight="0.849962pt" strokecolor="#EDEDED">
              <v:path arrowok="t"/>
            </v:shape>
            <v:shape style="position:absolute;left:10453;top:1133;width:45;height:0" coordorigin="10453,1133" coordsize="45,0" path="m10453,1133l10498,1133e" filled="f" stroked="t" strokeweight="0.849962pt" strokecolor="#EDEDED">
              <v:path arrowok="t"/>
            </v:shape>
            <v:shape style="position:absolute;left:10529;top:1133;width:45;height:0" coordorigin="10529,1133" coordsize="45,0" path="m10529,1133l10574,1133e" filled="f" stroked="t" strokeweight="0.849962pt" strokecolor="#EDEDED">
              <v:path arrowok="t"/>
            </v:shape>
            <v:shape style="position:absolute;left:10605;top:1133;width:45;height:0" coordorigin="10605,1133" coordsize="45,0" path="m10605,1133l10650,1133e" filled="f" stroked="t" strokeweight="0.849962pt" strokecolor="#EDEDED">
              <v:path arrowok="t"/>
            </v:shape>
            <w10:wrap type="none"/>
          </v:group>
        </w:pict>
      </w:r>
      <w:r>
        <w:rPr>
          <w:rFonts w:cs="Courier New" w:hAnsi="Courier New" w:eastAsia="Courier New" w:ascii="Courier New"/>
          <w:spacing w:val="0"/>
          <w:w w:val="100"/>
          <w:position w:val="2"/>
          <w:sz w:val="19"/>
          <w:szCs w:val="19"/>
        </w:rPr>
        <w:t>telefono:</w:t>
      </w:r>
      <w:r>
        <w:rPr>
          <w:rFonts w:cs="Courier New" w:hAnsi="Courier New" w:eastAsia="Courier New" w:ascii="Courier New"/>
          <w:spacing w:val="0"/>
          <w:w w:val="100"/>
          <w:position w:val="2"/>
          <w:sz w:val="19"/>
          <w:szCs w:val="19"/>
        </w:rPr>
        <w:t> </w:t>
      </w:r>
      <w:r>
        <w:rPr>
          <w:rFonts w:cs="Courier New" w:hAnsi="Courier New" w:eastAsia="Courier New" w:ascii="Courier New"/>
          <w:spacing w:val="0"/>
          <w:w w:val="100"/>
          <w:position w:val="2"/>
          <w:sz w:val="19"/>
          <w:szCs w:val="19"/>
        </w:rPr>
        <w:t>VARCHAR(15)</w:t>
      </w:r>
      <w:r>
        <w:rPr>
          <w:rFonts w:cs="Courier New" w:hAnsi="Courier New" w:eastAsia="Courier New" w:ascii="Courier New"/>
          <w:spacing w:val="0"/>
          <w:w w:val="100"/>
          <w:position w:val="0"/>
          <w:sz w:val="19"/>
          <w:szCs w:val="19"/>
        </w:rPr>
      </w:r>
    </w:p>
    <w:p>
      <w:pPr>
        <w:rPr>
          <w:sz w:val="18"/>
          <w:szCs w:val="18"/>
        </w:rPr>
        <w:jc w:val="left"/>
        <w:spacing w:before="10" w:lineRule="exact" w:line="180"/>
      </w:pPr>
      <w:r>
        <w:rPr>
          <w:sz w:val="18"/>
          <w:szCs w:val="18"/>
        </w:rPr>
      </w:r>
    </w:p>
    <w:p>
      <w:pPr>
        <w:rPr>
          <w:rFonts w:cs="Courier New" w:hAnsi="Courier New" w:eastAsia="Courier New" w:ascii="Courier New"/>
          <w:sz w:val="19"/>
          <w:szCs w:val="19"/>
        </w:rPr>
        <w:jc w:val="both"/>
        <w:ind w:right="3220"/>
      </w:pPr>
      <w:r>
        <w:rPr>
          <w:rFonts w:cs="Courier New" w:hAnsi="Courier New" w:eastAsia="Courier New" w:ascii="Courier New"/>
          <w:spacing w:val="0"/>
          <w:w w:val="100"/>
          <w:sz w:val="19"/>
          <w:szCs w:val="19"/>
        </w:rPr>
        <w:t>email:</w:t>
      </w:r>
      <w:r>
        <w:rPr>
          <w:rFonts w:cs="Courier New" w:hAnsi="Courier New" w:eastAsia="Courier New" w:ascii="Courier New"/>
          <w:spacing w:val="0"/>
          <w:w w:val="100"/>
          <w:sz w:val="19"/>
          <w:szCs w:val="19"/>
        </w:rPr>
        <w:t> </w:t>
      </w:r>
      <w:r>
        <w:rPr>
          <w:rFonts w:cs="Courier New" w:hAnsi="Courier New" w:eastAsia="Courier New" w:ascii="Courier New"/>
          <w:spacing w:val="0"/>
          <w:w w:val="100"/>
          <w:sz w:val="19"/>
          <w:szCs w:val="19"/>
        </w:rPr>
        <w:t>VARCHAR(150)</w:t>
      </w:r>
    </w:p>
    <w:p>
      <w:pPr>
        <w:rPr>
          <w:sz w:val="18"/>
          <w:szCs w:val="18"/>
        </w:rPr>
        <w:jc w:val="left"/>
        <w:spacing w:before="10" w:lineRule="exact" w:line="180"/>
      </w:pPr>
      <w:r>
        <w:rPr>
          <w:sz w:val="18"/>
          <w:szCs w:val="18"/>
        </w:rPr>
      </w:r>
    </w:p>
    <w:p>
      <w:pPr>
        <w:rPr>
          <w:rFonts w:cs="Courier New" w:hAnsi="Courier New" w:eastAsia="Courier New" w:ascii="Courier New"/>
          <w:sz w:val="19"/>
          <w:szCs w:val="19"/>
        </w:rPr>
        <w:jc w:val="both"/>
        <w:spacing w:lineRule="exact" w:line="200"/>
        <w:ind w:right="3680"/>
        <w:sectPr>
          <w:type w:val="continuous"/>
          <w:pgSz w:w="12240" w:h="15840"/>
          <w:pgMar w:top="480" w:bottom="280" w:left="360" w:right="380"/>
          <w:cols w:num="2" w:equalWidth="off">
            <w:col w:w="5453" w:space="630"/>
            <w:col w:w="5417"/>
          </w:cols>
        </w:sectPr>
      </w:pPr>
      <w:r>
        <w:rPr>
          <w:rFonts w:cs="Courier New" w:hAnsi="Courier New" w:eastAsia="Courier New" w:ascii="Courier New"/>
          <w:spacing w:val="0"/>
          <w:w w:val="100"/>
          <w:position w:val="1"/>
          <w:sz w:val="19"/>
          <w:szCs w:val="19"/>
        </w:rPr>
        <w:t>direccion:</w:t>
      </w:r>
      <w:r>
        <w:rPr>
          <w:rFonts w:cs="Courier New" w:hAnsi="Courier New" w:eastAsia="Courier New" w:ascii="Courier New"/>
          <w:spacing w:val="0"/>
          <w:w w:val="100"/>
          <w:position w:val="1"/>
          <w:sz w:val="19"/>
          <w:szCs w:val="19"/>
        </w:rPr>
        <w:t> </w:t>
      </w:r>
      <w:r>
        <w:rPr>
          <w:rFonts w:cs="Courier New" w:hAnsi="Courier New" w:eastAsia="Courier New" w:ascii="Courier New"/>
          <w:spacing w:val="0"/>
          <w:w w:val="100"/>
          <w:position w:val="1"/>
          <w:sz w:val="19"/>
          <w:szCs w:val="19"/>
        </w:rPr>
        <w:t>TEXT</w:t>
      </w:r>
      <w:r>
        <w:rPr>
          <w:rFonts w:cs="Courier New" w:hAnsi="Courier New" w:eastAsia="Courier New" w:ascii="Courier New"/>
          <w:spacing w:val="0"/>
          <w:w w:val="100"/>
          <w:position w:val="0"/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5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32"/>
          <w:szCs w:val="32"/>
        </w:rPr>
        <w:jc w:val="center"/>
        <w:spacing w:lineRule="exact" w:line="380"/>
        <w:ind w:left="3912" w:right="3878"/>
      </w:pPr>
      <w:r>
        <w:rPr>
          <w:rFonts w:cs="Times New Roman" w:hAnsi="Times New Roman" w:eastAsia="Times New Roman" w:ascii="Times New Roman"/>
          <w:color w:val="666666"/>
          <w:spacing w:val="0"/>
          <w:w w:val="100"/>
          <w:position w:val="-1"/>
          <w:sz w:val="32"/>
          <w:szCs w:val="32"/>
        </w:rPr>
        <w:t>│</w:t>
      </w:r>
      <w:r>
        <w:rPr>
          <w:rFonts w:cs="Times New Roman" w:hAnsi="Times New Roman" w:eastAsia="Times New Roman" w:ascii="Times New Roman"/>
          <w:color w:val="666666"/>
          <w:spacing w:val="0"/>
          <w:w w:val="100"/>
          <w:position w:val="-1"/>
          <w:sz w:val="32"/>
          <w:szCs w:val="32"/>
        </w:rPr>
        <w:t> </w:t>
      </w:r>
      <w:r>
        <w:rPr>
          <w:rFonts w:cs="Times New Roman" w:hAnsi="Times New Roman" w:eastAsia="Times New Roman" w:ascii="Times New Roman"/>
          <w:color w:val="666666"/>
          <w:spacing w:val="0"/>
          <w:w w:val="100"/>
          <w:position w:val="-1"/>
          <w:sz w:val="32"/>
          <w:szCs w:val="32"/>
        </w:rPr>
        <w:t>1:N</w:t>
      </w:r>
      <w:r>
        <w:rPr>
          <w:rFonts w:cs="Times New Roman" w:hAnsi="Times New Roman" w:eastAsia="Times New Roman" w:ascii="Times New Roman"/>
          <w:color w:val="666666"/>
          <w:spacing w:val="0"/>
          <w:w w:val="100"/>
          <w:position w:val="-1"/>
          <w:sz w:val="32"/>
          <w:szCs w:val="32"/>
        </w:rPr>
        <w:t> </w:t>
      </w:r>
      <w:r>
        <w:rPr>
          <w:rFonts w:cs="Times New Roman" w:hAnsi="Times New Roman" w:eastAsia="Times New Roman" w:ascii="Times New Roman"/>
          <w:color w:val="666666"/>
          <w:spacing w:val="0"/>
          <w:w w:val="100"/>
          <w:position w:val="-1"/>
          <w:sz w:val="32"/>
          <w:szCs w:val="32"/>
        </w:rPr>
        <w:t>(Clientes</w:t>
      </w:r>
      <w:r>
        <w:rPr>
          <w:rFonts w:cs="Times New Roman" w:hAnsi="Times New Roman" w:eastAsia="Times New Roman" w:ascii="Times New Roman"/>
          <w:color w:val="666666"/>
          <w:spacing w:val="0"/>
          <w:w w:val="100"/>
          <w:position w:val="-1"/>
          <w:sz w:val="32"/>
          <w:szCs w:val="32"/>
        </w:rPr>
        <w:t> </w:t>
      </w:r>
      <w:r>
        <w:rPr>
          <w:rFonts w:cs="Segoe UI Symbol" w:hAnsi="Segoe UI Symbol" w:eastAsia="Segoe UI Symbol" w:ascii="Segoe UI Symbol"/>
          <w:color w:val="666666"/>
          <w:spacing w:val="0"/>
          <w:w w:val="100"/>
          <w:position w:val="-1"/>
          <w:sz w:val="32"/>
          <w:szCs w:val="32"/>
        </w:rPr>
        <w:t>➔</w:t>
      </w:r>
      <w:r>
        <w:rPr>
          <w:rFonts w:cs="Segoe UI Symbol" w:hAnsi="Segoe UI Symbol" w:eastAsia="Segoe UI Symbol" w:ascii="Segoe UI Symbol"/>
          <w:color w:val="666666"/>
          <w:spacing w:val="-7"/>
          <w:w w:val="100"/>
          <w:position w:val="-1"/>
          <w:sz w:val="32"/>
          <w:szCs w:val="32"/>
        </w:rPr>
        <w:t> </w:t>
      </w:r>
      <w:r>
        <w:rPr>
          <w:rFonts w:cs="Times New Roman" w:hAnsi="Times New Roman" w:eastAsia="Times New Roman" w:ascii="Times New Roman"/>
          <w:color w:val="666666"/>
          <w:spacing w:val="0"/>
          <w:w w:val="100"/>
          <w:position w:val="-1"/>
          <w:sz w:val="32"/>
          <w:szCs w:val="32"/>
        </w:rPr>
        <w:t>Pedidos)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32"/>
          <w:szCs w:val="32"/>
        </w:rPr>
      </w:r>
    </w:p>
    <w:p>
      <w:pPr>
        <w:rPr>
          <w:sz w:val="13"/>
          <w:szCs w:val="13"/>
        </w:rPr>
        <w:jc w:val="left"/>
        <w:spacing w:before="1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  <w:sectPr>
          <w:type w:val="continuous"/>
          <w:pgSz w:w="12240" w:h="15840"/>
          <w:pgMar w:top="480" w:bottom="280" w:left="360" w:right="380"/>
        </w:sectPr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31"/>
        <w:ind w:left="1245" w:right="-53"/>
      </w:pPr>
      <w:r>
        <w:rPr>
          <w:rFonts w:cs="Times New Roman" w:hAnsi="Times New Roman" w:eastAsia="Times New Roman" w:ascii="Times New Roman"/>
          <w:b/>
          <w:color w:val="FFFFFF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b/>
          <w:color w:val="FFFFFF"/>
          <w:spacing w:val="-16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color w:val="FFFFFF"/>
          <w:spacing w:val="0"/>
          <w:w w:val="100"/>
          <w:sz w:val="22"/>
          <w:szCs w:val="22"/>
        </w:rPr>
        <w:t>ALLE_PEDIDO</w:t>
      </w:r>
      <w:r>
        <w:rPr>
          <w:rFonts w:cs="Times New Roman" w:hAnsi="Times New Roman" w:eastAsia="Times New Roman" w:ascii="Times New Roman"/>
          <w:b/>
          <w:color w:val="FFFFFF"/>
          <w:spacing w:val="0"/>
          <w:w w:val="100"/>
          <w:sz w:val="22"/>
          <w:szCs w:val="22"/>
        </w:rPr>
        <w:t>                           </w:t>
      </w:r>
      <w:r>
        <w:rPr>
          <w:rFonts w:cs="Times New Roman" w:hAnsi="Times New Roman" w:eastAsia="Times New Roman" w:ascii="Times New Roman"/>
          <w:b/>
          <w:color w:val="FFFFFF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color w:val="FFFFFF"/>
          <w:spacing w:val="0"/>
          <w:w w:val="100"/>
          <w:sz w:val="22"/>
          <w:szCs w:val="22"/>
        </w:rPr>
        <w:t>[</w:t>
      </w:r>
      <w:r>
        <w:rPr>
          <w:rFonts w:cs="Times New Roman" w:hAnsi="Times New Roman" w:eastAsia="Times New Roman" w:ascii="Times New Roman"/>
          <w:b/>
          <w:color w:val="FFFFFF"/>
          <w:spacing w:val="-2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color w:val="FFFFFF"/>
          <w:spacing w:val="0"/>
          <w:w w:val="100"/>
          <w:sz w:val="22"/>
          <w:szCs w:val="22"/>
        </w:rPr>
        <w:t>able]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</w:r>
    </w:p>
    <w:p>
      <w:pPr>
        <w:rPr>
          <w:sz w:val="16"/>
          <w:szCs w:val="16"/>
        </w:rPr>
        <w:jc w:val="left"/>
        <w:spacing w:before="4"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ourier New" w:hAnsi="Courier New" w:eastAsia="Courier New" w:ascii="Courier New"/>
          <w:sz w:val="19"/>
          <w:szCs w:val="19"/>
        </w:rPr>
        <w:jc w:val="left"/>
        <w:ind w:left="1245" w:right="-52"/>
      </w:pPr>
      <w:r>
        <w:rPr>
          <w:rFonts w:cs="Courier New" w:hAnsi="Courier New" w:eastAsia="Courier New" w:ascii="Courier New"/>
          <w:b/>
          <w:color w:val="D9371D"/>
          <w:spacing w:val="0"/>
          <w:w w:val="100"/>
          <w:sz w:val="19"/>
          <w:szCs w:val="19"/>
        </w:rPr>
        <w:t>PK</w:t>
      </w:r>
      <w:r>
        <w:rPr>
          <w:rFonts w:cs="Courier New" w:hAnsi="Courier New" w:eastAsia="Courier New" w:ascii="Courier New"/>
          <w:b/>
          <w:color w:val="D9371D"/>
          <w:spacing w:val="0"/>
          <w:w w:val="100"/>
          <w:sz w:val="19"/>
          <w:szCs w:val="19"/>
        </w:rPr>
        <w:t> </w:t>
      </w:r>
      <w:r>
        <w:rPr>
          <w:rFonts w:cs="Courier New" w:hAnsi="Courier New" w:eastAsia="Courier New" w:ascii="Courier New"/>
          <w:color w:val="000000"/>
          <w:spacing w:val="0"/>
          <w:w w:val="100"/>
          <w:sz w:val="19"/>
          <w:szCs w:val="19"/>
        </w:rPr>
        <w:t>id:</w:t>
      </w:r>
      <w:r>
        <w:rPr>
          <w:rFonts w:cs="Courier New" w:hAnsi="Courier New" w:eastAsia="Courier New" w:ascii="Courier New"/>
          <w:color w:val="000000"/>
          <w:spacing w:val="0"/>
          <w:w w:val="100"/>
          <w:sz w:val="19"/>
          <w:szCs w:val="19"/>
        </w:rPr>
        <w:t> </w:t>
      </w:r>
      <w:r>
        <w:rPr>
          <w:rFonts w:cs="Courier New" w:hAnsi="Courier New" w:eastAsia="Courier New" w:ascii="Courier New"/>
          <w:color w:val="000000"/>
          <w:spacing w:val="0"/>
          <w:w w:val="100"/>
          <w:sz w:val="19"/>
          <w:szCs w:val="19"/>
        </w:rPr>
        <w:t>INT</w:t>
      </w:r>
      <w:r>
        <w:rPr>
          <w:rFonts w:cs="Courier New" w:hAnsi="Courier New" w:eastAsia="Courier New" w:ascii="Courier New"/>
          <w:color w:val="000000"/>
          <w:spacing w:val="0"/>
          <w:w w:val="100"/>
          <w:sz w:val="19"/>
          <w:szCs w:val="19"/>
        </w:rPr>
        <w:t>         </w:t>
      </w:r>
      <w:r>
        <w:rPr>
          <w:rFonts w:cs="Courier New" w:hAnsi="Courier New" w:eastAsia="Courier New" w:ascii="Courier New"/>
          <w:color w:val="000000"/>
          <w:spacing w:val="104"/>
          <w:w w:val="100"/>
          <w:sz w:val="19"/>
          <w:szCs w:val="19"/>
        </w:rPr>
        <w:t> </w:t>
      </w:r>
      <w:r>
        <w:rPr>
          <w:rFonts w:cs="Courier New" w:hAnsi="Courier New" w:eastAsia="Courier New" w:ascii="Courier New"/>
          <w:color w:val="000000"/>
          <w:spacing w:val="0"/>
          <w:w w:val="100"/>
          <w:sz w:val="19"/>
          <w:szCs w:val="19"/>
        </w:rPr>
        <w:t>(AUTO_INCREMENT)</w:t>
      </w:r>
    </w:p>
    <w:p>
      <w:pPr>
        <w:rPr>
          <w:sz w:val="18"/>
          <w:szCs w:val="18"/>
        </w:rPr>
        <w:jc w:val="left"/>
        <w:spacing w:before="10" w:lineRule="exact" w:line="180"/>
      </w:pPr>
      <w:r>
        <w:rPr>
          <w:sz w:val="18"/>
          <w:szCs w:val="18"/>
        </w:rPr>
      </w:r>
    </w:p>
    <w:p>
      <w:pPr>
        <w:rPr>
          <w:rFonts w:cs="Courier New" w:hAnsi="Courier New" w:eastAsia="Courier New" w:ascii="Courier New"/>
          <w:sz w:val="19"/>
          <w:szCs w:val="19"/>
        </w:rPr>
        <w:jc w:val="left"/>
        <w:ind w:left="1245"/>
      </w:pPr>
      <w:r>
        <w:pict>
          <v:group style="position:absolute;margin-left:71.625pt;margin-top:-61.301pt;width:234.495pt;height:117.615pt;mso-position-horizontal-relative:page;mso-position-vertical-relative:paragraph;z-index:-2842" coordorigin="1433,-1226" coordsize="4690,2352">
            <v:shape style="position:absolute;left:1363;top:-1224;width:4757;height:2472" coordorigin="1363,-1224" coordsize="4757,2472" path="m1440,-1224l1440,-1132,6120,-1132,6120,-1224,1440,-1224xe" filled="t" fillcolor="#000000" stroked="f">
              <v:path arrowok="t"/>
              <v:fill/>
            </v:shape>
            <v:shape style="position:absolute;left:1363;top:-1224;width:4757;height:2472" coordorigin="1363,-1224" coordsize="4757,2472" path="m1440,-1132l1440,-1132,1440,1118,1455,1118,1455,-1057,1457,-1075,1464,-1093,1477,-1110,1491,-1121,1509,-1129,1530,-1132e" filled="t" fillcolor="#000000" stroked="f">
              <v:path arrowok="t"/>
              <v:fill/>
            </v:shape>
            <v:shape style="position:absolute;left:1363;top:-1224;width:4757;height:2472" coordorigin="1363,-1224" coordsize="4757,2472" path="m5895,-1132l5959,-1096,5970,-1057,5970,1118,6120,1118,6120,-1130,6120,-1132e" filled="t" fillcolor="#000000" stroked="f">
              <v:path arrowok="t"/>
              <v:fill/>
            </v:shape>
            <v:shape style="position:absolute;left:1363;top:-1224;width:4757;height:2472" coordorigin="1363,-1224" coordsize="4757,2472" path="m1440,1118l1440,1119,6120,1119,6120,1118e" filled="t" fillcolor="#000000" stroked="f">
              <v:path arrowok="t"/>
              <v:fill/>
            </v:shape>
            <v:shape style="position:absolute;left:1447;top:-1139;width:4530;height:2272" coordorigin="1447,-1139" coordsize="4530,2272" path="m5977,-1062l5977,-1068,5976,-1073,5975,-1078,5973,-1083,5971,-1088,5969,-1093,5966,-1098,5963,-1103,5960,-1107,5957,-1111,5953,-1115,5949,-1119,5945,-1122,5941,-1125,5936,-1128,5931,-1131,5926,-1133,5921,-1135,5916,-1137,5911,-1138,5906,-1139,5900,-1139,1525,-1139,1498,-1133,1493,-1131,1489,-1128,1484,-1125,1480,-1122,1475,-1119,1472,-1115,1468,-1111,1464,-1107,1461,-1103,1458,-1098,1456,-1093,1454,-1088,1452,-1083,1450,-1078,1449,-1073,1448,-1068,1447,-1062,1447,1119,5977,1119,5977,-1062xe" filled="t" fillcolor="#FDFDFD" stroked="f">
              <v:path arrowok="t"/>
              <v:fill/>
            </v:shape>
            <v:shape style="position:absolute;left:1440;top:-1147;width:4545;height:2280" coordorigin="1440,-1147" coordsize="4545,2280" path="m1477,-1110l1493,-1122,1512,-1130,1530,-1132,5895,-1132,5915,-1129,5934,-1121,5948,-1110,5958,-1120,5950,-1129,5940,-1135,5929,-1140,5918,-1144,5907,-1147,1518,-1147,1507,-1144,1496,-1140,1485,-1135,1475,-1129,1466,-1120,1477,-1110xe" filled="t" fillcolor="#333333" stroked="f">
              <v:path arrowok="t"/>
              <v:fill/>
            </v:shape>
            <v:shape style="position:absolute;left:1440;top:-1147;width:4545;height:2280" coordorigin="1440,-1147" coordsize="4545,2280" path="m5985,639l5985,-1069,5958,-1121,5947,-1110,5948,-1110,5960,-1093,5968,-1075,5970,-1057,5970,1119,5985,1119,5985,639xe" filled="t" fillcolor="#333333" stroked="f">
              <v:path arrowok="t"/>
              <v:fill/>
            </v:shape>
            <v:shape style="position:absolute;left:1440;top:-1147;width:4545;height:2280" coordorigin="1440,-1147" coordsize="4545,2280" path="m1455,-1057l1458,-1077,1466,-1096,1477,-1110,1478,-1110,1467,-1121,1466,-1120,1458,-1112,1451,-1102,1447,-1091,1442,-1080,1440,-1069,1440,1119,1455,1119,1455,-1057xe" filled="t" fillcolor="#333333" stroked="f">
              <v:path arrowok="t"/>
              <v:fill/>
            </v:shape>
            <v:shape style="position:absolute;left:1455;top:-1132;width:4515;height:495" coordorigin="1455,-1132" coordsize="4515,495" path="m5970,-637l1455,-637,1455,-1080,1457,-1087,1460,-1095,1463,-1102,1467,-1109,1473,-1114,1478,-1120,1485,-1124,1492,-1127,1499,-1130,1507,-1132,5918,-1132,5952,-1114,5958,-1109,5962,-1102,5965,-1095,5968,-1087,5970,-1080,5970,-637xe" filled="t" fillcolor="#2E343C" stroked="f">
              <v:path arrowok="t"/>
              <v:fill/>
            </v:shape>
            <v:shape style="position:absolute;left:1605;top:-89;width:45;height:0" coordorigin="1605,-89" coordsize="45,0" path="m1605,-89l1650,-89e" filled="f" stroked="t" strokeweight="0.849962pt" strokecolor="#EDEDED">
              <v:path arrowok="t"/>
            </v:shape>
            <v:shape style="position:absolute;left:1679;top:-89;width:45;height:0" coordorigin="1679,-89" coordsize="45,0" path="m1679,-89l1724,-89e" filled="f" stroked="t" strokeweight="0.849962pt" strokecolor="#EDEDED">
              <v:path arrowok="t"/>
            </v:shape>
            <v:shape style="position:absolute;left:1754;top:-89;width:45;height:0" coordorigin="1754,-89" coordsize="45,0" path="m1754,-89l1799,-89e" filled="f" stroked="t" strokeweight="0.849962pt" strokecolor="#EDEDED">
              <v:path arrowok="t"/>
            </v:shape>
            <v:shape style="position:absolute;left:1828;top:-89;width:45;height:0" coordorigin="1828,-89" coordsize="45,0" path="m1828,-89l1873,-89e" filled="f" stroked="t" strokeweight="0.849962pt" strokecolor="#EDEDED">
              <v:path arrowok="t"/>
            </v:shape>
            <v:shape style="position:absolute;left:1903;top:-89;width:45;height:0" coordorigin="1903,-89" coordsize="45,0" path="m1903,-89l1948,-89e" filled="f" stroked="t" strokeweight="0.849962pt" strokecolor="#EDEDED">
              <v:path arrowok="t"/>
            </v:shape>
            <v:shape style="position:absolute;left:1977;top:-89;width:45;height:0" coordorigin="1977,-89" coordsize="45,0" path="m1977,-89l2022,-89e" filled="f" stroked="t" strokeweight="0.849962pt" strokecolor="#EDEDED">
              <v:path arrowok="t"/>
            </v:shape>
            <v:shape style="position:absolute;left:2052;top:-89;width:45;height:0" coordorigin="2052,-89" coordsize="45,0" path="m2052,-89l2097,-89e" filled="f" stroked="t" strokeweight="0.849962pt" strokecolor="#EDEDED">
              <v:path arrowok="t"/>
            </v:shape>
            <v:shape style="position:absolute;left:2126;top:-89;width:45;height:0" coordorigin="2126,-89" coordsize="45,0" path="m2126,-89l2171,-89e" filled="f" stroked="t" strokeweight="0.849962pt" strokecolor="#EDEDED">
              <v:path arrowok="t"/>
            </v:shape>
            <v:shape style="position:absolute;left:2201;top:-89;width:45;height:0" coordorigin="2201,-89" coordsize="45,0" path="m2201,-89l2246,-89e" filled="f" stroked="t" strokeweight="0.849962pt" strokecolor="#EDEDED">
              <v:path arrowok="t"/>
            </v:shape>
            <v:shape style="position:absolute;left:2275;top:-89;width:45;height:0" coordorigin="2275,-89" coordsize="45,0" path="m2275,-89l2320,-89e" filled="f" stroked="t" strokeweight="0.849962pt" strokecolor="#EDEDED">
              <v:path arrowok="t"/>
            </v:shape>
            <v:shape style="position:absolute;left:2350;top:-89;width:45;height:0" coordorigin="2350,-89" coordsize="45,0" path="m2350,-89l2395,-89e" filled="f" stroked="t" strokeweight="0.849962pt" strokecolor="#EDEDED">
              <v:path arrowok="t"/>
            </v:shape>
            <v:shape style="position:absolute;left:2424;top:-89;width:45;height:0" coordorigin="2424,-89" coordsize="45,0" path="m2424,-89l2469,-89e" filled="f" stroked="t" strokeweight="0.849962pt" strokecolor="#EDEDED">
              <v:path arrowok="t"/>
            </v:shape>
            <v:shape style="position:absolute;left:2499;top:-89;width:45;height:0" coordorigin="2499,-89" coordsize="45,0" path="m2499,-89l2544,-89e" filled="f" stroked="t" strokeweight="0.849962pt" strokecolor="#EDEDED">
              <v:path arrowok="t"/>
            </v:shape>
            <v:shape style="position:absolute;left:2573;top:-89;width:45;height:0" coordorigin="2573,-89" coordsize="45,0" path="m2573,-89l2618,-89e" filled="f" stroked="t" strokeweight="0.849962pt" strokecolor="#EDEDED">
              <v:path arrowok="t"/>
            </v:shape>
            <v:shape style="position:absolute;left:2647;top:-89;width:45;height:0" coordorigin="2647,-89" coordsize="45,0" path="m2647,-89l2692,-89e" filled="f" stroked="t" strokeweight="0.849962pt" strokecolor="#EDEDED">
              <v:path arrowok="t"/>
            </v:shape>
            <v:shape style="position:absolute;left:2722;top:-89;width:45;height:0" coordorigin="2722,-89" coordsize="45,0" path="m2722,-89l2767,-89e" filled="f" stroked="t" strokeweight="0.849962pt" strokecolor="#EDEDED">
              <v:path arrowok="t"/>
            </v:shape>
            <v:shape style="position:absolute;left:2796;top:-89;width:45;height:0" coordorigin="2796,-89" coordsize="45,0" path="m2796,-89l2841,-89e" filled="f" stroked="t" strokeweight="0.849962pt" strokecolor="#EDEDED">
              <v:path arrowok="t"/>
            </v:shape>
            <v:shape style="position:absolute;left:2871;top:-89;width:45;height:0" coordorigin="2871,-89" coordsize="45,0" path="m2871,-89l2916,-89e" filled="f" stroked="t" strokeweight="0.849962pt" strokecolor="#EDEDED">
              <v:path arrowok="t"/>
            </v:shape>
            <v:shape style="position:absolute;left:2945;top:-89;width:45;height:0" coordorigin="2945,-89" coordsize="45,0" path="m2945,-89l2990,-89e" filled="f" stroked="t" strokeweight="0.849962pt" strokecolor="#EDEDED">
              <v:path arrowok="t"/>
            </v:shape>
            <v:shape style="position:absolute;left:3020;top:-89;width:45;height:0" coordorigin="3020,-89" coordsize="45,0" path="m3020,-89l3065,-89e" filled="f" stroked="t" strokeweight="0.849962pt" strokecolor="#EDEDED">
              <v:path arrowok="t"/>
            </v:shape>
            <v:shape style="position:absolute;left:3094;top:-89;width:45;height:0" coordorigin="3094,-89" coordsize="45,0" path="m3094,-89l3139,-89e" filled="f" stroked="t" strokeweight="0.849962pt" strokecolor="#EDEDED">
              <v:path arrowok="t"/>
            </v:shape>
            <v:shape style="position:absolute;left:3169;top:-89;width:45;height:0" coordorigin="3169,-89" coordsize="45,0" path="m3169,-89l3214,-89e" filled="f" stroked="t" strokeweight="0.849962pt" strokecolor="#EDEDED">
              <v:path arrowok="t"/>
            </v:shape>
            <v:shape style="position:absolute;left:3243;top:-89;width:45;height:0" coordorigin="3243,-89" coordsize="45,0" path="m3243,-89l3288,-89e" filled="f" stroked="t" strokeweight="0.849962pt" strokecolor="#EDEDED">
              <v:path arrowok="t"/>
            </v:shape>
            <v:shape style="position:absolute;left:3318;top:-89;width:45;height:0" coordorigin="3318,-89" coordsize="45,0" path="m3318,-89l3363,-89e" filled="f" stroked="t" strokeweight="0.849962pt" strokecolor="#EDEDED">
              <v:path arrowok="t"/>
            </v:shape>
            <v:shape style="position:absolute;left:3392;top:-89;width:45;height:0" coordorigin="3392,-89" coordsize="45,0" path="m3392,-89l3437,-89e" filled="f" stroked="t" strokeweight="0.849962pt" strokecolor="#EDEDED">
              <v:path arrowok="t"/>
            </v:shape>
            <v:shape style="position:absolute;left:3467;top:-89;width:45;height:0" coordorigin="3467,-89" coordsize="45,0" path="m3467,-89l3512,-89e" filled="f" stroked="t" strokeweight="0.849962pt" strokecolor="#EDEDED">
              <v:path arrowok="t"/>
            </v:shape>
            <v:shape style="position:absolute;left:3541;top:-89;width:45;height:0" coordorigin="3541,-89" coordsize="45,0" path="m3541,-89l3586,-89e" filled="f" stroked="t" strokeweight="0.849962pt" strokecolor="#EDEDED">
              <v:path arrowok="t"/>
            </v:shape>
            <v:shape style="position:absolute;left:3615;top:-89;width:45;height:0" coordorigin="3615,-89" coordsize="45,0" path="m3615,-89l3660,-89e" filled="f" stroked="t" strokeweight="0.849962pt" strokecolor="#EDEDED">
              <v:path arrowok="t"/>
            </v:shape>
            <v:shape style="position:absolute;left:3690;top:-89;width:45;height:0" coordorigin="3690,-89" coordsize="45,0" path="m3690,-89l3735,-89e" filled="f" stroked="t" strokeweight="0.849962pt" strokecolor="#EDEDED">
              <v:path arrowok="t"/>
            </v:shape>
            <v:shape style="position:absolute;left:3764;top:-89;width:45;height:0" coordorigin="3764,-89" coordsize="45,0" path="m3764,-89l3809,-89e" filled="f" stroked="t" strokeweight="0.849962pt" strokecolor="#EDEDED">
              <v:path arrowok="t"/>
            </v:shape>
            <v:shape style="position:absolute;left:3839;top:-89;width:45;height:0" coordorigin="3839,-89" coordsize="45,0" path="m3839,-89l3884,-89e" filled="f" stroked="t" strokeweight="0.849962pt" strokecolor="#EDEDED">
              <v:path arrowok="t"/>
            </v:shape>
            <v:shape style="position:absolute;left:3913;top:-89;width:45;height:0" coordorigin="3913,-89" coordsize="45,0" path="m3913,-89l3958,-89e" filled="f" stroked="t" strokeweight="0.849962pt" strokecolor="#EDEDED">
              <v:path arrowok="t"/>
            </v:shape>
            <v:shape style="position:absolute;left:3988;top:-89;width:45;height:0" coordorigin="3988,-89" coordsize="45,0" path="m3988,-89l4033,-89e" filled="f" stroked="t" strokeweight="0.849962pt" strokecolor="#EDEDED">
              <v:path arrowok="t"/>
            </v:shape>
            <v:shape style="position:absolute;left:4062;top:-89;width:45;height:0" coordorigin="4062,-89" coordsize="45,0" path="m4062,-89l4107,-89e" filled="f" stroked="t" strokeweight="0.849962pt" strokecolor="#EDEDED">
              <v:path arrowok="t"/>
            </v:shape>
            <v:shape style="position:absolute;left:4137;top:-89;width:45;height:0" coordorigin="4137,-89" coordsize="45,0" path="m4137,-89l4182,-89e" filled="f" stroked="t" strokeweight="0.849962pt" strokecolor="#EDEDED">
              <v:path arrowok="t"/>
            </v:shape>
            <v:shape style="position:absolute;left:4211;top:-89;width:45;height:0" coordorigin="4211,-89" coordsize="45,0" path="m4211,-89l4256,-89e" filled="f" stroked="t" strokeweight="0.849962pt" strokecolor="#EDEDED">
              <v:path arrowok="t"/>
            </v:shape>
            <v:shape style="position:absolute;left:4286;top:-89;width:45;height:0" coordorigin="4286,-89" coordsize="45,0" path="m4286,-89l4331,-89e" filled="f" stroked="t" strokeweight="0.849962pt" strokecolor="#EDEDED">
              <v:path arrowok="t"/>
            </v:shape>
            <v:shape style="position:absolute;left:4360;top:-89;width:45;height:0" coordorigin="4360,-89" coordsize="45,0" path="m4360,-89l4405,-89e" filled="f" stroked="t" strokeweight="0.849962pt" strokecolor="#EDEDED">
              <v:path arrowok="t"/>
            </v:shape>
            <v:shape style="position:absolute;left:4434;top:-89;width:45;height:0" coordorigin="4434,-89" coordsize="45,0" path="m4434,-89l4479,-89e" filled="f" stroked="t" strokeweight="0.849962pt" strokecolor="#EDEDED">
              <v:path arrowok="t"/>
            </v:shape>
            <v:shape style="position:absolute;left:4509;top:-89;width:45;height:0" coordorigin="4509,-89" coordsize="45,0" path="m4509,-89l4554,-89e" filled="f" stroked="t" strokeweight="0.849962pt" strokecolor="#EDEDED">
              <v:path arrowok="t"/>
            </v:shape>
            <v:shape style="position:absolute;left:4583;top:-89;width:45;height:0" coordorigin="4583,-89" coordsize="45,0" path="m4583,-89l4628,-89e" filled="f" stroked="t" strokeweight="0.849962pt" strokecolor="#EDEDED">
              <v:path arrowok="t"/>
            </v:shape>
            <v:shape style="position:absolute;left:4658;top:-89;width:45;height:0" coordorigin="4658,-89" coordsize="45,0" path="m4658,-89l4703,-89e" filled="f" stroked="t" strokeweight="0.849962pt" strokecolor="#EDEDED">
              <v:path arrowok="t"/>
            </v:shape>
            <v:shape style="position:absolute;left:4732;top:-89;width:45;height:0" coordorigin="4732,-89" coordsize="45,0" path="m4732,-89l4777,-89e" filled="f" stroked="t" strokeweight="0.849962pt" strokecolor="#EDEDED">
              <v:path arrowok="t"/>
            </v:shape>
            <v:shape style="position:absolute;left:4807;top:-89;width:45;height:0" coordorigin="4807,-89" coordsize="45,0" path="m4807,-89l4852,-89e" filled="f" stroked="t" strokeweight="0.849962pt" strokecolor="#EDEDED">
              <v:path arrowok="t"/>
            </v:shape>
            <v:shape style="position:absolute;left:4881;top:-89;width:45;height:0" coordorigin="4881,-89" coordsize="45,0" path="m4881,-89l4926,-89e" filled="f" stroked="t" strokeweight="0.849962pt" strokecolor="#EDEDED">
              <v:path arrowok="t"/>
            </v:shape>
            <v:shape style="position:absolute;left:4956;top:-89;width:45;height:0" coordorigin="4956,-89" coordsize="45,0" path="m4956,-89l5001,-89e" filled="f" stroked="t" strokeweight="0.849962pt" strokecolor="#EDEDED">
              <v:path arrowok="t"/>
            </v:shape>
            <v:shape style="position:absolute;left:5030;top:-89;width:45;height:0" coordorigin="5030,-89" coordsize="45,0" path="m5030,-89l5075,-89e" filled="f" stroked="t" strokeweight="0.849962pt" strokecolor="#EDEDED">
              <v:path arrowok="t"/>
            </v:shape>
            <v:shape style="position:absolute;left:5105;top:-89;width:45;height:0" coordorigin="5105,-89" coordsize="45,0" path="m5105,-89l5150,-89e" filled="f" stroked="t" strokeweight="0.849962pt" strokecolor="#EDEDED">
              <v:path arrowok="t"/>
            </v:shape>
            <v:shape style="position:absolute;left:5179;top:-89;width:45;height:0" coordorigin="5179,-89" coordsize="45,0" path="m5179,-89l5224,-89e" filled="f" stroked="t" strokeweight="0.849962pt" strokecolor="#EDEDED">
              <v:path arrowok="t"/>
            </v:shape>
            <v:shape style="position:absolute;left:5254;top:-89;width:45;height:0" coordorigin="5254,-89" coordsize="45,0" path="m5254,-89l5299,-89e" filled="f" stroked="t" strokeweight="0.849962pt" strokecolor="#EDEDED">
              <v:path arrowok="t"/>
            </v:shape>
            <v:shape style="position:absolute;left:5328;top:-89;width:45;height:0" coordorigin="5328,-89" coordsize="45,0" path="m5328,-89l5373,-89e" filled="f" stroked="t" strokeweight="0.849962pt" strokecolor="#EDEDED">
              <v:path arrowok="t"/>
            </v:shape>
            <v:shape style="position:absolute;left:5402;top:-89;width:45;height:0" coordorigin="5402,-89" coordsize="45,0" path="m5402,-89l5447,-89e" filled="f" stroked="t" strokeweight="0.849962pt" strokecolor="#EDEDED">
              <v:path arrowok="t"/>
            </v:shape>
            <v:shape style="position:absolute;left:5477;top:-89;width:45;height:0" coordorigin="5477,-89" coordsize="45,0" path="m5477,-89l5522,-89e" filled="f" stroked="t" strokeweight="0.849962pt" strokecolor="#EDEDED">
              <v:path arrowok="t"/>
            </v:shape>
            <v:shape style="position:absolute;left:5551;top:-89;width:45;height:0" coordorigin="5551,-89" coordsize="45,0" path="m5551,-89l5596,-89e" filled="f" stroked="t" strokeweight="0.849962pt" strokecolor="#EDEDED">
              <v:path arrowok="t"/>
            </v:shape>
            <v:shape style="position:absolute;left:5626;top:-89;width:45;height:0" coordorigin="5626,-89" coordsize="45,0" path="m5626,-89l5671,-89e" filled="f" stroked="t" strokeweight="0.849962pt" strokecolor="#EDEDED">
              <v:path arrowok="t"/>
            </v:shape>
            <v:shape style="position:absolute;left:5700;top:-89;width:45;height:0" coordorigin="5700,-89" coordsize="45,0" path="m5700,-89l5745,-89e" filled="f" stroked="t" strokeweight="0.849962pt" strokecolor="#EDEDED">
              <v:path arrowok="t"/>
            </v:shape>
            <v:shape style="position:absolute;left:5775;top:-89;width:45;height:0" coordorigin="5775,-89" coordsize="45,0" path="m5775,-89l5820,-89e" filled="f" stroked="t" strokeweight="0.849962pt" strokecolor="#EDEDED">
              <v:path arrowok="t"/>
            </v:shape>
            <v:shape style="position:absolute;left:1605;top:331;width:45;height:0" coordorigin="1605,331" coordsize="45,0" path="m1605,331l1650,331e" filled="f" stroked="t" strokeweight="0.849962pt" strokecolor="#EDEDED">
              <v:path arrowok="t"/>
            </v:shape>
            <v:shape style="position:absolute;left:1679;top:331;width:45;height:0" coordorigin="1679,331" coordsize="45,0" path="m1679,331l1724,331e" filled="f" stroked="t" strokeweight="0.849962pt" strokecolor="#EDEDED">
              <v:path arrowok="t"/>
            </v:shape>
            <v:shape style="position:absolute;left:1754;top:331;width:45;height:0" coordorigin="1754,331" coordsize="45,0" path="m1754,331l1799,331e" filled="f" stroked="t" strokeweight="0.849962pt" strokecolor="#EDEDED">
              <v:path arrowok="t"/>
            </v:shape>
            <v:shape style="position:absolute;left:1828;top:331;width:45;height:0" coordorigin="1828,331" coordsize="45,0" path="m1828,331l1873,331e" filled="f" stroked="t" strokeweight="0.849962pt" strokecolor="#EDEDED">
              <v:path arrowok="t"/>
            </v:shape>
            <v:shape style="position:absolute;left:1903;top:331;width:45;height:0" coordorigin="1903,331" coordsize="45,0" path="m1903,331l1948,331e" filled="f" stroked="t" strokeweight="0.849962pt" strokecolor="#EDEDED">
              <v:path arrowok="t"/>
            </v:shape>
            <v:shape style="position:absolute;left:1977;top:331;width:45;height:0" coordorigin="1977,331" coordsize="45,0" path="m1977,331l2022,331e" filled="f" stroked="t" strokeweight="0.849962pt" strokecolor="#EDEDED">
              <v:path arrowok="t"/>
            </v:shape>
            <v:shape style="position:absolute;left:2052;top:331;width:45;height:0" coordorigin="2052,331" coordsize="45,0" path="m2052,331l2097,331e" filled="f" stroked="t" strokeweight="0.849962pt" strokecolor="#EDEDED">
              <v:path arrowok="t"/>
            </v:shape>
            <v:shape style="position:absolute;left:2126;top:331;width:45;height:0" coordorigin="2126,331" coordsize="45,0" path="m2126,331l2171,331e" filled="f" stroked="t" strokeweight="0.849962pt" strokecolor="#EDEDED">
              <v:path arrowok="t"/>
            </v:shape>
            <v:shape style="position:absolute;left:2201;top:331;width:45;height:0" coordorigin="2201,331" coordsize="45,0" path="m2201,331l2246,331e" filled="f" stroked="t" strokeweight="0.849962pt" strokecolor="#EDEDED">
              <v:path arrowok="t"/>
            </v:shape>
            <v:shape style="position:absolute;left:2275;top:331;width:45;height:0" coordorigin="2275,331" coordsize="45,0" path="m2275,331l2320,331e" filled="f" stroked="t" strokeweight="0.849962pt" strokecolor="#EDEDED">
              <v:path arrowok="t"/>
            </v:shape>
            <v:shape style="position:absolute;left:2350;top:331;width:45;height:0" coordorigin="2350,331" coordsize="45,0" path="m2350,331l2395,331e" filled="f" stroked="t" strokeweight="0.849962pt" strokecolor="#EDEDED">
              <v:path arrowok="t"/>
            </v:shape>
            <v:shape style="position:absolute;left:2424;top:331;width:45;height:0" coordorigin="2424,331" coordsize="45,0" path="m2424,331l2469,331e" filled="f" stroked="t" strokeweight="0.849962pt" strokecolor="#EDEDED">
              <v:path arrowok="t"/>
            </v:shape>
            <v:shape style="position:absolute;left:2499;top:331;width:45;height:0" coordorigin="2499,331" coordsize="45,0" path="m2499,331l2544,331e" filled="f" stroked="t" strokeweight="0.849962pt" strokecolor="#EDEDED">
              <v:path arrowok="t"/>
            </v:shape>
            <v:shape style="position:absolute;left:2573;top:331;width:45;height:0" coordorigin="2573,331" coordsize="45,0" path="m2573,331l2618,331e" filled="f" stroked="t" strokeweight="0.849962pt" strokecolor="#EDEDED">
              <v:path arrowok="t"/>
            </v:shape>
            <v:shape style="position:absolute;left:2647;top:331;width:45;height:0" coordorigin="2647,331" coordsize="45,0" path="m2647,331l2692,331e" filled="f" stroked="t" strokeweight="0.849962pt" strokecolor="#EDEDED">
              <v:path arrowok="t"/>
            </v:shape>
            <v:shape style="position:absolute;left:2722;top:331;width:45;height:0" coordorigin="2722,331" coordsize="45,0" path="m2722,331l2767,331e" filled="f" stroked="t" strokeweight="0.849962pt" strokecolor="#EDEDED">
              <v:path arrowok="t"/>
            </v:shape>
            <v:shape style="position:absolute;left:2796;top:331;width:45;height:0" coordorigin="2796,331" coordsize="45,0" path="m2796,331l2841,331e" filled="f" stroked="t" strokeweight="0.849962pt" strokecolor="#EDEDED">
              <v:path arrowok="t"/>
            </v:shape>
            <v:shape style="position:absolute;left:2871;top:331;width:45;height:0" coordorigin="2871,331" coordsize="45,0" path="m2871,331l2916,331e" filled="f" stroked="t" strokeweight="0.849962pt" strokecolor="#EDEDED">
              <v:path arrowok="t"/>
            </v:shape>
            <v:shape style="position:absolute;left:2945;top:331;width:45;height:0" coordorigin="2945,331" coordsize="45,0" path="m2945,331l2990,331e" filled="f" stroked="t" strokeweight="0.849962pt" strokecolor="#EDEDED">
              <v:path arrowok="t"/>
            </v:shape>
            <v:shape style="position:absolute;left:3020;top:331;width:45;height:0" coordorigin="3020,331" coordsize="45,0" path="m3020,331l3065,331e" filled="f" stroked="t" strokeweight="0.849962pt" strokecolor="#EDEDED">
              <v:path arrowok="t"/>
            </v:shape>
            <v:shape style="position:absolute;left:3094;top:331;width:45;height:0" coordorigin="3094,331" coordsize="45,0" path="m3094,331l3139,331e" filled="f" stroked="t" strokeweight="0.849962pt" strokecolor="#EDEDED">
              <v:path arrowok="t"/>
            </v:shape>
            <v:shape style="position:absolute;left:3169;top:331;width:45;height:0" coordorigin="3169,331" coordsize="45,0" path="m3169,331l3214,331e" filled="f" stroked="t" strokeweight="0.849962pt" strokecolor="#EDEDED">
              <v:path arrowok="t"/>
            </v:shape>
            <v:shape style="position:absolute;left:3243;top:331;width:45;height:0" coordorigin="3243,331" coordsize="45,0" path="m3243,331l3288,331e" filled="f" stroked="t" strokeweight="0.849962pt" strokecolor="#EDEDED">
              <v:path arrowok="t"/>
            </v:shape>
            <v:shape style="position:absolute;left:3318;top:331;width:45;height:0" coordorigin="3318,331" coordsize="45,0" path="m3318,331l3363,331e" filled="f" stroked="t" strokeweight="0.849962pt" strokecolor="#EDEDED">
              <v:path arrowok="t"/>
            </v:shape>
            <v:shape style="position:absolute;left:3392;top:331;width:45;height:0" coordorigin="3392,331" coordsize="45,0" path="m3392,331l3437,331e" filled="f" stroked="t" strokeweight="0.849962pt" strokecolor="#EDEDED">
              <v:path arrowok="t"/>
            </v:shape>
            <v:shape style="position:absolute;left:3467;top:331;width:45;height:0" coordorigin="3467,331" coordsize="45,0" path="m3467,331l3512,331e" filled="f" stroked="t" strokeweight="0.849962pt" strokecolor="#EDEDED">
              <v:path arrowok="t"/>
            </v:shape>
            <v:shape style="position:absolute;left:3541;top:331;width:45;height:0" coordorigin="3541,331" coordsize="45,0" path="m3541,331l3586,331e" filled="f" stroked="t" strokeweight="0.849962pt" strokecolor="#EDEDED">
              <v:path arrowok="t"/>
            </v:shape>
            <v:shape style="position:absolute;left:3615;top:331;width:45;height:0" coordorigin="3615,331" coordsize="45,0" path="m3615,331l3660,331e" filled="f" stroked="t" strokeweight="0.849962pt" strokecolor="#EDEDED">
              <v:path arrowok="t"/>
            </v:shape>
            <v:shape style="position:absolute;left:3690;top:331;width:45;height:0" coordorigin="3690,331" coordsize="45,0" path="m3690,331l3735,331e" filled="f" stroked="t" strokeweight="0.849962pt" strokecolor="#EDEDED">
              <v:path arrowok="t"/>
            </v:shape>
            <v:shape style="position:absolute;left:3764;top:331;width:45;height:0" coordorigin="3764,331" coordsize="45,0" path="m3764,331l3809,331e" filled="f" stroked="t" strokeweight="0.849962pt" strokecolor="#EDEDED">
              <v:path arrowok="t"/>
            </v:shape>
            <v:shape style="position:absolute;left:3839;top:331;width:45;height:0" coordorigin="3839,331" coordsize="45,0" path="m3839,331l3884,331e" filled="f" stroked="t" strokeweight="0.849962pt" strokecolor="#EDEDED">
              <v:path arrowok="t"/>
            </v:shape>
            <v:shape style="position:absolute;left:3913;top:331;width:45;height:0" coordorigin="3913,331" coordsize="45,0" path="m3913,331l3958,331e" filled="f" stroked="t" strokeweight="0.849962pt" strokecolor="#EDEDED">
              <v:path arrowok="t"/>
            </v:shape>
            <v:shape style="position:absolute;left:3988;top:331;width:45;height:0" coordorigin="3988,331" coordsize="45,0" path="m3988,331l4033,331e" filled="f" stroked="t" strokeweight="0.849962pt" strokecolor="#EDEDED">
              <v:path arrowok="t"/>
            </v:shape>
            <v:shape style="position:absolute;left:4062;top:331;width:45;height:0" coordorigin="4062,331" coordsize="45,0" path="m4062,331l4107,331e" filled="f" stroked="t" strokeweight="0.849962pt" strokecolor="#EDEDED">
              <v:path arrowok="t"/>
            </v:shape>
            <v:shape style="position:absolute;left:4137;top:331;width:45;height:0" coordorigin="4137,331" coordsize="45,0" path="m4137,331l4182,331e" filled="f" stroked="t" strokeweight="0.849962pt" strokecolor="#EDEDED">
              <v:path arrowok="t"/>
            </v:shape>
            <v:shape style="position:absolute;left:4211;top:331;width:45;height:0" coordorigin="4211,331" coordsize="45,0" path="m4211,331l4256,331e" filled="f" stroked="t" strokeweight="0.849962pt" strokecolor="#EDEDED">
              <v:path arrowok="t"/>
            </v:shape>
            <v:shape style="position:absolute;left:4286;top:331;width:45;height:0" coordorigin="4286,331" coordsize="45,0" path="m4286,331l4331,331e" filled="f" stroked="t" strokeweight="0.849962pt" strokecolor="#EDEDED">
              <v:path arrowok="t"/>
            </v:shape>
            <v:shape style="position:absolute;left:4360;top:331;width:45;height:0" coordorigin="4360,331" coordsize="45,0" path="m4360,331l4405,331e" filled="f" stroked="t" strokeweight="0.849962pt" strokecolor="#EDEDED">
              <v:path arrowok="t"/>
            </v:shape>
            <v:shape style="position:absolute;left:4434;top:331;width:45;height:0" coordorigin="4434,331" coordsize="45,0" path="m4434,331l4479,331e" filled="f" stroked="t" strokeweight="0.849962pt" strokecolor="#EDEDED">
              <v:path arrowok="t"/>
            </v:shape>
            <v:shape style="position:absolute;left:4509;top:331;width:45;height:0" coordorigin="4509,331" coordsize="45,0" path="m4509,331l4554,331e" filled="f" stroked="t" strokeweight="0.849962pt" strokecolor="#EDEDED">
              <v:path arrowok="t"/>
            </v:shape>
            <v:shape style="position:absolute;left:4583;top:331;width:45;height:0" coordorigin="4583,331" coordsize="45,0" path="m4583,331l4628,331e" filled="f" stroked="t" strokeweight="0.849962pt" strokecolor="#EDEDED">
              <v:path arrowok="t"/>
            </v:shape>
            <v:shape style="position:absolute;left:4658;top:331;width:45;height:0" coordorigin="4658,331" coordsize="45,0" path="m4658,331l4703,331e" filled="f" stroked="t" strokeweight="0.849962pt" strokecolor="#EDEDED">
              <v:path arrowok="t"/>
            </v:shape>
            <v:shape style="position:absolute;left:4732;top:331;width:45;height:0" coordorigin="4732,331" coordsize="45,0" path="m4732,331l4777,331e" filled="f" stroked="t" strokeweight="0.849962pt" strokecolor="#EDEDED">
              <v:path arrowok="t"/>
            </v:shape>
            <v:shape style="position:absolute;left:4807;top:331;width:45;height:0" coordorigin="4807,331" coordsize="45,0" path="m4807,331l4852,331e" filled="f" stroked="t" strokeweight="0.849962pt" strokecolor="#EDEDED">
              <v:path arrowok="t"/>
            </v:shape>
            <v:shape style="position:absolute;left:4881;top:331;width:45;height:0" coordorigin="4881,331" coordsize="45,0" path="m4881,331l4926,331e" filled="f" stroked="t" strokeweight="0.849962pt" strokecolor="#EDEDED">
              <v:path arrowok="t"/>
            </v:shape>
            <v:shape style="position:absolute;left:4956;top:331;width:45;height:0" coordorigin="4956,331" coordsize="45,0" path="m4956,331l5001,331e" filled="f" stroked="t" strokeweight="0.849962pt" strokecolor="#EDEDED">
              <v:path arrowok="t"/>
            </v:shape>
            <v:shape style="position:absolute;left:5030;top:331;width:45;height:0" coordorigin="5030,331" coordsize="45,0" path="m5030,331l5075,331e" filled="f" stroked="t" strokeweight="0.849962pt" strokecolor="#EDEDED">
              <v:path arrowok="t"/>
            </v:shape>
            <v:shape style="position:absolute;left:5105;top:331;width:45;height:0" coordorigin="5105,331" coordsize="45,0" path="m5105,331l5150,331e" filled="f" stroked="t" strokeweight="0.849962pt" strokecolor="#EDEDED">
              <v:path arrowok="t"/>
            </v:shape>
            <v:shape style="position:absolute;left:5179;top:331;width:45;height:0" coordorigin="5179,331" coordsize="45,0" path="m5179,331l5224,331e" filled="f" stroked="t" strokeweight="0.849962pt" strokecolor="#EDEDED">
              <v:path arrowok="t"/>
            </v:shape>
            <v:shape style="position:absolute;left:5254;top:331;width:45;height:0" coordorigin="5254,331" coordsize="45,0" path="m5254,331l5299,331e" filled="f" stroked="t" strokeweight="0.849962pt" strokecolor="#EDEDED">
              <v:path arrowok="t"/>
            </v:shape>
            <v:shape style="position:absolute;left:5328;top:331;width:45;height:0" coordorigin="5328,331" coordsize="45,0" path="m5328,331l5373,331e" filled="f" stroked="t" strokeweight="0.849962pt" strokecolor="#EDEDED">
              <v:path arrowok="t"/>
            </v:shape>
            <v:shape style="position:absolute;left:5402;top:331;width:45;height:0" coordorigin="5402,331" coordsize="45,0" path="m5402,331l5447,331e" filled="f" stroked="t" strokeweight="0.849962pt" strokecolor="#EDEDED">
              <v:path arrowok="t"/>
            </v:shape>
            <v:shape style="position:absolute;left:5477;top:331;width:45;height:0" coordorigin="5477,331" coordsize="45,0" path="m5477,331l5522,331e" filled="f" stroked="t" strokeweight="0.849962pt" strokecolor="#EDEDED">
              <v:path arrowok="t"/>
            </v:shape>
            <v:shape style="position:absolute;left:5551;top:331;width:45;height:0" coordorigin="5551,331" coordsize="45,0" path="m5551,331l5596,331e" filled="f" stroked="t" strokeweight="0.849962pt" strokecolor="#EDEDED">
              <v:path arrowok="t"/>
            </v:shape>
            <v:shape style="position:absolute;left:5626;top:331;width:45;height:0" coordorigin="5626,331" coordsize="45,0" path="m5626,331l5671,331e" filled="f" stroked="t" strokeweight="0.849962pt" strokecolor="#EDEDED">
              <v:path arrowok="t"/>
            </v:shape>
            <v:shape style="position:absolute;left:5700;top:331;width:45;height:0" coordorigin="5700,331" coordsize="45,0" path="m5700,331l5745,331e" filled="f" stroked="t" strokeweight="0.849962pt" strokecolor="#EDEDED">
              <v:path arrowok="t"/>
            </v:shape>
            <v:shape style="position:absolute;left:5775;top:331;width:45;height:0" coordorigin="5775,331" coordsize="45,0" path="m5775,331l5820,331e" filled="f" stroked="t" strokeweight="0.849962pt" strokecolor="#EDEDED">
              <v:path arrowok="t"/>
            </v:shape>
            <v:shape style="position:absolute;left:1605;top:736;width:45;height:0" coordorigin="1605,736" coordsize="45,0" path="m1605,736l1650,736e" filled="f" stroked="t" strokeweight="0.849962pt" strokecolor="#EDEDED">
              <v:path arrowok="t"/>
            </v:shape>
            <v:shape style="position:absolute;left:1679;top:736;width:45;height:0" coordorigin="1679,736" coordsize="45,0" path="m1679,736l1724,736e" filled="f" stroked="t" strokeweight="0.849962pt" strokecolor="#EDEDED">
              <v:path arrowok="t"/>
            </v:shape>
            <v:shape style="position:absolute;left:1754;top:736;width:45;height:0" coordorigin="1754,736" coordsize="45,0" path="m1754,736l1799,736e" filled="f" stroked="t" strokeweight="0.849962pt" strokecolor="#EDEDED">
              <v:path arrowok="t"/>
            </v:shape>
            <v:shape style="position:absolute;left:1828;top:736;width:45;height:0" coordorigin="1828,736" coordsize="45,0" path="m1828,736l1873,736e" filled="f" stroked="t" strokeweight="0.849962pt" strokecolor="#EDEDED">
              <v:path arrowok="t"/>
            </v:shape>
            <v:shape style="position:absolute;left:1903;top:736;width:45;height:0" coordorigin="1903,736" coordsize="45,0" path="m1903,736l1948,736e" filled="f" stroked="t" strokeweight="0.849962pt" strokecolor="#EDEDED">
              <v:path arrowok="t"/>
            </v:shape>
            <v:shape style="position:absolute;left:1977;top:736;width:45;height:0" coordorigin="1977,736" coordsize="45,0" path="m1977,736l2022,736e" filled="f" stroked="t" strokeweight="0.849962pt" strokecolor="#EDEDED">
              <v:path arrowok="t"/>
            </v:shape>
            <v:shape style="position:absolute;left:2052;top:736;width:45;height:0" coordorigin="2052,736" coordsize="45,0" path="m2052,736l2097,736e" filled="f" stroked="t" strokeweight="0.849962pt" strokecolor="#EDEDED">
              <v:path arrowok="t"/>
            </v:shape>
            <v:shape style="position:absolute;left:2126;top:736;width:45;height:0" coordorigin="2126,736" coordsize="45,0" path="m2126,736l2171,736e" filled="f" stroked="t" strokeweight="0.849962pt" strokecolor="#EDEDED">
              <v:path arrowok="t"/>
            </v:shape>
            <v:shape style="position:absolute;left:2201;top:736;width:45;height:0" coordorigin="2201,736" coordsize="45,0" path="m2201,736l2246,736e" filled="f" stroked="t" strokeweight="0.849962pt" strokecolor="#EDEDED">
              <v:path arrowok="t"/>
            </v:shape>
            <v:shape style="position:absolute;left:2275;top:736;width:45;height:0" coordorigin="2275,736" coordsize="45,0" path="m2275,736l2320,736e" filled="f" stroked="t" strokeweight="0.849962pt" strokecolor="#EDEDED">
              <v:path arrowok="t"/>
            </v:shape>
            <v:shape style="position:absolute;left:2350;top:736;width:45;height:0" coordorigin="2350,736" coordsize="45,0" path="m2350,736l2395,736e" filled="f" stroked="t" strokeweight="0.849962pt" strokecolor="#EDEDED">
              <v:path arrowok="t"/>
            </v:shape>
            <v:shape style="position:absolute;left:2424;top:736;width:45;height:0" coordorigin="2424,736" coordsize="45,0" path="m2424,736l2469,736e" filled="f" stroked="t" strokeweight="0.849962pt" strokecolor="#EDEDED">
              <v:path arrowok="t"/>
            </v:shape>
            <v:shape style="position:absolute;left:2499;top:736;width:45;height:0" coordorigin="2499,736" coordsize="45,0" path="m2499,736l2544,736e" filled="f" stroked="t" strokeweight="0.849962pt" strokecolor="#EDEDED">
              <v:path arrowok="t"/>
            </v:shape>
            <v:shape style="position:absolute;left:2573;top:736;width:45;height:0" coordorigin="2573,736" coordsize="45,0" path="m2573,736l2618,736e" filled="f" stroked="t" strokeweight="0.849962pt" strokecolor="#EDEDED">
              <v:path arrowok="t"/>
            </v:shape>
            <v:shape style="position:absolute;left:2647;top:736;width:45;height:0" coordorigin="2647,736" coordsize="45,0" path="m2647,736l2692,736e" filled="f" stroked="t" strokeweight="0.849962pt" strokecolor="#EDEDED">
              <v:path arrowok="t"/>
            </v:shape>
            <v:shape style="position:absolute;left:2722;top:736;width:45;height:0" coordorigin="2722,736" coordsize="45,0" path="m2722,736l2767,736e" filled="f" stroked="t" strokeweight="0.849962pt" strokecolor="#EDEDED">
              <v:path arrowok="t"/>
            </v:shape>
            <v:shape style="position:absolute;left:2796;top:736;width:45;height:0" coordorigin="2796,736" coordsize="45,0" path="m2796,736l2841,736e" filled="f" stroked="t" strokeweight="0.849962pt" strokecolor="#EDEDED">
              <v:path arrowok="t"/>
            </v:shape>
            <v:shape style="position:absolute;left:2871;top:736;width:45;height:0" coordorigin="2871,736" coordsize="45,0" path="m2871,736l2916,736e" filled="f" stroked="t" strokeweight="0.849962pt" strokecolor="#EDEDED">
              <v:path arrowok="t"/>
            </v:shape>
            <v:shape style="position:absolute;left:2945;top:736;width:45;height:0" coordorigin="2945,736" coordsize="45,0" path="m2945,736l2990,736e" filled="f" stroked="t" strokeweight="0.849962pt" strokecolor="#EDEDED">
              <v:path arrowok="t"/>
            </v:shape>
            <v:shape style="position:absolute;left:3020;top:736;width:45;height:0" coordorigin="3020,736" coordsize="45,0" path="m3020,736l3065,736e" filled="f" stroked="t" strokeweight="0.849962pt" strokecolor="#EDEDED">
              <v:path arrowok="t"/>
            </v:shape>
            <v:shape style="position:absolute;left:3094;top:736;width:45;height:0" coordorigin="3094,736" coordsize="45,0" path="m3094,736l3139,736e" filled="f" stroked="t" strokeweight="0.849962pt" strokecolor="#EDEDED">
              <v:path arrowok="t"/>
            </v:shape>
            <v:shape style="position:absolute;left:3169;top:736;width:45;height:0" coordorigin="3169,736" coordsize="45,0" path="m3169,736l3214,736e" filled="f" stroked="t" strokeweight="0.849962pt" strokecolor="#EDEDED">
              <v:path arrowok="t"/>
            </v:shape>
            <v:shape style="position:absolute;left:3243;top:736;width:45;height:0" coordorigin="3243,736" coordsize="45,0" path="m3243,736l3288,736e" filled="f" stroked="t" strokeweight="0.849962pt" strokecolor="#EDEDED">
              <v:path arrowok="t"/>
            </v:shape>
            <v:shape style="position:absolute;left:3318;top:736;width:45;height:0" coordorigin="3318,736" coordsize="45,0" path="m3318,736l3363,736e" filled="f" stroked="t" strokeweight="0.849962pt" strokecolor="#EDEDED">
              <v:path arrowok="t"/>
            </v:shape>
            <v:shape style="position:absolute;left:3392;top:736;width:45;height:0" coordorigin="3392,736" coordsize="45,0" path="m3392,736l3437,736e" filled="f" stroked="t" strokeweight="0.849962pt" strokecolor="#EDEDED">
              <v:path arrowok="t"/>
            </v:shape>
            <v:shape style="position:absolute;left:3467;top:736;width:45;height:0" coordorigin="3467,736" coordsize="45,0" path="m3467,736l3512,736e" filled="f" stroked="t" strokeweight="0.849962pt" strokecolor="#EDEDED">
              <v:path arrowok="t"/>
            </v:shape>
            <v:shape style="position:absolute;left:3541;top:736;width:45;height:0" coordorigin="3541,736" coordsize="45,0" path="m3541,736l3586,736e" filled="f" stroked="t" strokeweight="0.849962pt" strokecolor="#EDEDED">
              <v:path arrowok="t"/>
            </v:shape>
            <v:shape style="position:absolute;left:3615;top:736;width:45;height:0" coordorigin="3615,736" coordsize="45,0" path="m3615,736l3660,736e" filled="f" stroked="t" strokeweight="0.849962pt" strokecolor="#EDEDED">
              <v:path arrowok="t"/>
            </v:shape>
            <v:shape style="position:absolute;left:3690;top:736;width:45;height:0" coordorigin="3690,736" coordsize="45,0" path="m3690,736l3735,736e" filled="f" stroked="t" strokeweight="0.849962pt" strokecolor="#EDEDED">
              <v:path arrowok="t"/>
            </v:shape>
            <v:shape style="position:absolute;left:3764;top:736;width:45;height:0" coordorigin="3764,736" coordsize="45,0" path="m3764,736l3809,736e" filled="f" stroked="t" strokeweight="0.849962pt" strokecolor="#EDEDED">
              <v:path arrowok="t"/>
            </v:shape>
            <v:shape style="position:absolute;left:3839;top:736;width:45;height:0" coordorigin="3839,736" coordsize="45,0" path="m3839,736l3884,736e" filled="f" stroked="t" strokeweight="0.849962pt" strokecolor="#EDEDED">
              <v:path arrowok="t"/>
            </v:shape>
            <v:shape style="position:absolute;left:3913;top:736;width:45;height:0" coordorigin="3913,736" coordsize="45,0" path="m3913,736l3958,736e" filled="f" stroked="t" strokeweight="0.849962pt" strokecolor="#EDEDED">
              <v:path arrowok="t"/>
            </v:shape>
            <v:shape style="position:absolute;left:3988;top:736;width:45;height:0" coordorigin="3988,736" coordsize="45,0" path="m3988,736l4033,736e" filled="f" stroked="t" strokeweight="0.849962pt" strokecolor="#EDEDED">
              <v:path arrowok="t"/>
            </v:shape>
            <v:shape style="position:absolute;left:4062;top:736;width:45;height:0" coordorigin="4062,736" coordsize="45,0" path="m4062,736l4107,736e" filled="f" stroked="t" strokeweight="0.849962pt" strokecolor="#EDEDED">
              <v:path arrowok="t"/>
            </v:shape>
            <v:shape style="position:absolute;left:4137;top:736;width:45;height:0" coordorigin="4137,736" coordsize="45,0" path="m4137,736l4182,736e" filled="f" stroked="t" strokeweight="0.849962pt" strokecolor="#EDEDED">
              <v:path arrowok="t"/>
            </v:shape>
            <v:shape style="position:absolute;left:4211;top:736;width:45;height:0" coordorigin="4211,736" coordsize="45,0" path="m4211,736l4256,736e" filled="f" stroked="t" strokeweight="0.849962pt" strokecolor="#EDEDED">
              <v:path arrowok="t"/>
            </v:shape>
            <v:shape style="position:absolute;left:4286;top:736;width:45;height:0" coordorigin="4286,736" coordsize="45,0" path="m4286,736l4331,736e" filled="f" stroked="t" strokeweight="0.849962pt" strokecolor="#EDEDED">
              <v:path arrowok="t"/>
            </v:shape>
            <v:shape style="position:absolute;left:4360;top:736;width:45;height:0" coordorigin="4360,736" coordsize="45,0" path="m4360,736l4405,736e" filled="f" stroked="t" strokeweight="0.849962pt" strokecolor="#EDEDED">
              <v:path arrowok="t"/>
            </v:shape>
            <v:shape style="position:absolute;left:4434;top:736;width:45;height:0" coordorigin="4434,736" coordsize="45,0" path="m4434,736l4479,736e" filled="f" stroked="t" strokeweight="0.849962pt" strokecolor="#EDEDED">
              <v:path arrowok="t"/>
            </v:shape>
            <v:shape style="position:absolute;left:4509;top:736;width:45;height:0" coordorigin="4509,736" coordsize="45,0" path="m4509,736l4554,736e" filled="f" stroked="t" strokeweight="0.849962pt" strokecolor="#EDEDED">
              <v:path arrowok="t"/>
            </v:shape>
            <v:shape style="position:absolute;left:4583;top:736;width:45;height:0" coordorigin="4583,736" coordsize="45,0" path="m4583,736l4628,736e" filled="f" stroked="t" strokeweight="0.849962pt" strokecolor="#EDEDED">
              <v:path arrowok="t"/>
            </v:shape>
            <v:shape style="position:absolute;left:4658;top:736;width:45;height:0" coordorigin="4658,736" coordsize="45,0" path="m4658,736l4703,736e" filled="f" stroked="t" strokeweight="0.849962pt" strokecolor="#EDEDED">
              <v:path arrowok="t"/>
            </v:shape>
            <v:shape style="position:absolute;left:4732;top:736;width:45;height:0" coordorigin="4732,736" coordsize="45,0" path="m4732,736l4777,736e" filled="f" stroked="t" strokeweight="0.849962pt" strokecolor="#EDEDED">
              <v:path arrowok="t"/>
            </v:shape>
            <v:shape style="position:absolute;left:4807;top:736;width:45;height:0" coordorigin="4807,736" coordsize="45,0" path="m4807,736l4852,736e" filled="f" stroked="t" strokeweight="0.849962pt" strokecolor="#EDEDED">
              <v:path arrowok="t"/>
            </v:shape>
            <v:shape style="position:absolute;left:4881;top:736;width:45;height:0" coordorigin="4881,736" coordsize="45,0" path="m4881,736l4926,736e" filled="f" stroked="t" strokeweight="0.849962pt" strokecolor="#EDEDED">
              <v:path arrowok="t"/>
            </v:shape>
            <v:shape style="position:absolute;left:4956;top:736;width:45;height:0" coordorigin="4956,736" coordsize="45,0" path="m4956,736l5001,736e" filled="f" stroked="t" strokeweight="0.849962pt" strokecolor="#EDEDED">
              <v:path arrowok="t"/>
            </v:shape>
            <v:shape style="position:absolute;left:5030;top:736;width:45;height:0" coordorigin="5030,736" coordsize="45,0" path="m5030,736l5075,736e" filled="f" stroked="t" strokeweight="0.849962pt" strokecolor="#EDEDED">
              <v:path arrowok="t"/>
            </v:shape>
            <v:shape style="position:absolute;left:5105;top:736;width:45;height:0" coordorigin="5105,736" coordsize="45,0" path="m5105,736l5150,736e" filled="f" stroked="t" strokeweight="0.849962pt" strokecolor="#EDEDED">
              <v:path arrowok="t"/>
            </v:shape>
            <v:shape style="position:absolute;left:5179;top:736;width:45;height:0" coordorigin="5179,736" coordsize="45,0" path="m5179,736l5224,736e" filled="f" stroked="t" strokeweight="0.849962pt" strokecolor="#EDEDED">
              <v:path arrowok="t"/>
            </v:shape>
            <v:shape style="position:absolute;left:5254;top:736;width:45;height:0" coordorigin="5254,736" coordsize="45,0" path="m5254,736l5299,736e" filled="f" stroked="t" strokeweight="0.849962pt" strokecolor="#EDEDED">
              <v:path arrowok="t"/>
            </v:shape>
            <v:shape style="position:absolute;left:5328;top:736;width:45;height:0" coordorigin="5328,736" coordsize="45,0" path="m5328,736l5373,736e" filled="f" stroked="t" strokeweight="0.849962pt" strokecolor="#EDEDED">
              <v:path arrowok="t"/>
            </v:shape>
            <v:shape style="position:absolute;left:5402;top:736;width:45;height:0" coordorigin="5402,736" coordsize="45,0" path="m5402,736l5447,736e" filled="f" stroked="t" strokeweight="0.849962pt" strokecolor="#EDEDED">
              <v:path arrowok="t"/>
            </v:shape>
            <v:shape style="position:absolute;left:5477;top:736;width:45;height:0" coordorigin="5477,736" coordsize="45,0" path="m5477,736l5522,736e" filled="f" stroked="t" strokeweight="0.849962pt" strokecolor="#EDEDED">
              <v:path arrowok="t"/>
            </v:shape>
            <v:shape style="position:absolute;left:5551;top:736;width:45;height:0" coordorigin="5551,736" coordsize="45,0" path="m5551,736l5596,736e" filled="f" stroked="t" strokeweight="0.849962pt" strokecolor="#EDEDED">
              <v:path arrowok="t"/>
            </v:shape>
            <v:shape style="position:absolute;left:5626;top:736;width:45;height:0" coordorigin="5626,736" coordsize="45,0" path="m5626,736l5671,736e" filled="f" stroked="t" strokeweight="0.849962pt" strokecolor="#EDEDED">
              <v:path arrowok="t"/>
            </v:shape>
            <v:shape style="position:absolute;left:5700;top:736;width:45;height:0" coordorigin="5700,736" coordsize="45,0" path="m5700,736l5745,736e" filled="f" stroked="t" strokeweight="0.849962pt" strokecolor="#EDEDED">
              <v:path arrowok="t"/>
            </v:shape>
            <v:shape style="position:absolute;left:5775;top:736;width:45;height:0" coordorigin="5775,736" coordsize="45,0" path="m5775,736l5820,736e" filled="f" stroked="t" strokeweight="0.849962pt" strokecolor="#EDEDED">
              <v:path arrowok="t"/>
            </v:shape>
            <w10:wrap type="none"/>
          </v:group>
        </w:pict>
      </w:r>
      <w:r>
        <w:rPr>
          <w:rFonts w:cs="Courier New" w:hAnsi="Courier New" w:eastAsia="Courier New" w:ascii="Courier New"/>
          <w:i/>
          <w:color w:val="0174D8"/>
          <w:spacing w:val="0"/>
          <w:w w:val="100"/>
          <w:sz w:val="19"/>
          <w:szCs w:val="19"/>
        </w:rPr>
        <w:t>FK</w:t>
      </w:r>
      <w:r>
        <w:rPr>
          <w:rFonts w:cs="Courier New" w:hAnsi="Courier New" w:eastAsia="Courier New" w:ascii="Courier New"/>
          <w:i/>
          <w:color w:val="0174D8"/>
          <w:spacing w:val="0"/>
          <w:w w:val="100"/>
          <w:sz w:val="19"/>
          <w:szCs w:val="19"/>
        </w:rPr>
        <w:t> </w:t>
      </w:r>
      <w:r>
        <w:rPr>
          <w:rFonts w:cs="Courier New" w:hAnsi="Courier New" w:eastAsia="Courier New" w:ascii="Courier New"/>
          <w:color w:val="000000"/>
          <w:spacing w:val="0"/>
          <w:w w:val="100"/>
          <w:sz w:val="19"/>
          <w:szCs w:val="19"/>
        </w:rPr>
        <w:t>pedido_id:</w:t>
      </w:r>
      <w:r>
        <w:rPr>
          <w:rFonts w:cs="Courier New" w:hAnsi="Courier New" w:eastAsia="Courier New" w:ascii="Courier New"/>
          <w:color w:val="000000"/>
          <w:spacing w:val="0"/>
          <w:w w:val="100"/>
          <w:sz w:val="19"/>
          <w:szCs w:val="19"/>
        </w:rPr>
        <w:t> </w:t>
      </w:r>
      <w:r>
        <w:rPr>
          <w:rFonts w:cs="Courier New" w:hAnsi="Courier New" w:eastAsia="Courier New" w:ascii="Courier New"/>
          <w:color w:val="000000"/>
          <w:spacing w:val="0"/>
          <w:w w:val="100"/>
          <w:sz w:val="19"/>
          <w:szCs w:val="19"/>
        </w:rPr>
        <w:t>INT</w:t>
      </w:r>
    </w:p>
    <w:p>
      <w:pPr>
        <w:rPr>
          <w:sz w:val="20"/>
          <w:szCs w:val="20"/>
        </w:rPr>
        <w:jc w:val="left"/>
        <w:spacing w:before="5" w:lineRule="exact" w:line="200"/>
      </w:pPr>
      <w:r>
        <w:rPr>
          <w:sz w:val="20"/>
          <w:szCs w:val="20"/>
        </w:rPr>
      </w:r>
    </w:p>
    <w:p>
      <w:pPr>
        <w:rPr>
          <w:rFonts w:cs="Courier New" w:hAnsi="Courier New" w:eastAsia="Courier New" w:ascii="Courier New"/>
          <w:sz w:val="19"/>
          <w:szCs w:val="19"/>
        </w:rPr>
        <w:jc w:val="left"/>
        <w:ind w:left="1245"/>
      </w:pPr>
      <w:r>
        <w:rPr>
          <w:rFonts w:cs="Courier New" w:hAnsi="Courier New" w:eastAsia="Courier New" w:ascii="Courier New"/>
          <w:i/>
          <w:color w:val="0174D8"/>
          <w:spacing w:val="0"/>
          <w:w w:val="100"/>
          <w:sz w:val="19"/>
          <w:szCs w:val="19"/>
        </w:rPr>
        <w:t>FK</w:t>
      </w:r>
      <w:r>
        <w:rPr>
          <w:rFonts w:cs="Courier New" w:hAnsi="Courier New" w:eastAsia="Courier New" w:ascii="Courier New"/>
          <w:i/>
          <w:color w:val="0174D8"/>
          <w:spacing w:val="0"/>
          <w:w w:val="100"/>
          <w:sz w:val="19"/>
          <w:szCs w:val="19"/>
        </w:rPr>
        <w:t> </w:t>
      </w:r>
      <w:r>
        <w:rPr>
          <w:rFonts w:cs="Courier New" w:hAnsi="Courier New" w:eastAsia="Courier New" w:ascii="Courier New"/>
          <w:color w:val="000000"/>
          <w:spacing w:val="0"/>
          <w:w w:val="100"/>
          <w:sz w:val="19"/>
          <w:szCs w:val="19"/>
        </w:rPr>
        <w:t>producto_id:</w:t>
      </w:r>
      <w:r>
        <w:rPr>
          <w:rFonts w:cs="Courier New" w:hAnsi="Courier New" w:eastAsia="Courier New" w:ascii="Courier New"/>
          <w:color w:val="000000"/>
          <w:spacing w:val="0"/>
          <w:w w:val="100"/>
          <w:sz w:val="19"/>
          <w:szCs w:val="19"/>
        </w:rPr>
        <w:t> </w:t>
      </w:r>
      <w:r>
        <w:rPr>
          <w:rFonts w:cs="Courier New" w:hAnsi="Courier New" w:eastAsia="Courier New" w:ascii="Courier New"/>
          <w:color w:val="000000"/>
          <w:spacing w:val="0"/>
          <w:w w:val="100"/>
          <w:sz w:val="19"/>
          <w:szCs w:val="19"/>
        </w:rPr>
        <w:t>INT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31"/>
      </w:pPr>
      <w:r>
        <w:br w:type="column"/>
      </w:r>
      <w:r>
        <w:rPr>
          <w:rFonts w:cs="Times New Roman" w:hAnsi="Times New Roman" w:eastAsia="Times New Roman" w:ascii="Times New Roman"/>
          <w:b/>
          <w:color w:val="FFFFFF"/>
          <w:spacing w:val="0"/>
          <w:w w:val="100"/>
          <w:sz w:val="22"/>
          <w:szCs w:val="22"/>
        </w:rPr>
        <w:t>PEDIDOS</w:t>
      </w:r>
      <w:r>
        <w:rPr>
          <w:rFonts w:cs="Times New Roman" w:hAnsi="Times New Roman" w:eastAsia="Times New Roman" w:ascii="Times New Roman"/>
          <w:b/>
          <w:color w:val="FFFFFF"/>
          <w:spacing w:val="0"/>
          <w:w w:val="100"/>
          <w:sz w:val="22"/>
          <w:szCs w:val="22"/>
        </w:rPr>
        <w:t>                                             </w:t>
      </w:r>
      <w:r>
        <w:rPr>
          <w:rFonts w:cs="Times New Roman" w:hAnsi="Times New Roman" w:eastAsia="Times New Roman" w:ascii="Times New Roman"/>
          <w:b/>
          <w:color w:val="FFFFFF"/>
          <w:spacing w:val="3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color w:val="FFFFFF"/>
          <w:spacing w:val="0"/>
          <w:w w:val="100"/>
          <w:sz w:val="22"/>
          <w:szCs w:val="22"/>
        </w:rPr>
        <w:t>[</w:t>
      </w:r>
      <w:r>
        <w:rPr>
          <w:rFonts w:cs="Times New Roman" w:hAnsi="Times New Roman" w:eastAsia="Times New Roman" w:ascii="Times New Roman"/>
          <w:b/>
          <w:color w:val="FFFFFF"/>
          <w:spacing w:val="-2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color w:val="FFFFFF"/>
          <w:spacing w:val="0"/>
          <w:w w:val="100"/>
          <w:sz w:val="22"/>
          <w:szCs w:val="22"/>
        </w:rPr>
        <w:t>able]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</w:r>
    </w:p>
    <w:p>
      <w:pPr>
        <w:rPr>
          <w:sz w:val="16"/>
          <w:szCs w:val="16"/>
        </w:rPr>
        <w:jc w:val="left"/>
        <w:spacing w:before="4"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ourier New" w:hAnsi="Courier New" w:eastAsia="Courier New" w:ascii="Courier New"/>
          <w:sz w:val="19"/>
          <w:szCs w:val="19"/>
        </w:rPr>
        <w:jc w:val="left"/>
      </w:pPr>
      <w:r>
        <w:rPr>
          <w:rFonts w:cs="Courier New" w:hAnsi="Courier New" w:eastAsia="Courier New" w:ascii="Courier New"/>
          <w:b/>
          <w:color w:val="D9371D"/>
          <w:spacing w:val="0"/>
          <w:w w:val="100"/>
          <w:sz w:val="19"/>
          <w:szCs w:val="19"/>
        </w:rPr>
        <w:t>PK</w:t>
      </w:r>
      <w:r>
        <w:rPr>
          <w:rFonts w:cs="Courier New" w:hAnsi="Courier New" w:eastAsia="Courier New" w:ascii="Courier New"/>
          <w:b/>
          <w:color w:val="D9371D"/>
          <w:spacing w:val="0"/>
          <w:w w:val="100"/>
          <w:sz w:val="19"/>
          <w:szCs w:val="19"/>
        </w:rPr>
        <w:t> </w:t>
      </w:r>
      <w:r>
        <w:rPr>
          <w:rFonts w:cs="Courier New" w:hAnsi="Courier New" w:eastAsia="Courier New" w:ascii="Courier New"/>
          <w:color w:val="000000"/>
          <w:spacing w:val="0"/>
          <w:w w:val="100"/>
          <w:sz w:val="19"/>
          <w:szCs w:val="19"/>
        </w:rPr>
        <w:t>id:</w:t>
      </w:r>
      <w:r>
        <w:rPr>
          <w:rFonts w:cs="Courier New" w:hAnsi="Courier New" w:eastAsia="Courier New" w:ascii="Courier New"/>
          <w:color w:val="000000"/>
          <w:spacing w:val="0"/>
          <w:w w:val="100"/>
          <w:sz w:val="19"/>
          <w:szCs w:val="19"/>
        </w:rPr>
        <w:t> </w:t>
      </w:r>
      <w:r>
        <w:rPr>
          <w:rFonts w:cs="Courier New" w:hAnsi="Courier New" w:eastAsia="Courier New" w:ascii="Courier New"/>
          <w:color w:val="000000"/>
          <w:spacing w:val="0"/>
          <w:w w:val="100"/>
          <w:sz w:val="19"/>
          <w:szCs w:val="19"/>
        </w:rPr>
        <w:t>INT</w:t>
      </w:r>
      <w:r>
        <w:rPr>
          <w:rFonts w:cs="Courier New" w:hAnsi="Courier New" w:eastAsia="Courier New" w:ascii="Courier New"/>
          <w:color w:val="000000"/>
          <w:spacing w:val="0"/>
          <w:w w:val="100"/>
          <w:sz w:val="19"/>
          <w:szCs w:val="19"/>
        </w:rPr>
        <w:t>         </w:t>
      </w:r>
      <w:r>
        <w:rPr>
          <w:rFonts w:cs="Courier New" w:hAnsi="Courier New" w:eastAsia="Courier New" w:ascii="Courier New"/>
          <w:color w:val="000000"/>
          <w:spacing w:val="104"/>
          <w:w w:val="100"/>
          <w:sz w:val="19"/>
          <w:szCs w:val="19"/>
        </w:rPr>
        <w:t> </w:t>
      </w:r>
      <w:r>
        <w:rPr>
          <w:rFonts w:cs="Courier New" w:hAnsi="Courier New" w:eastAsia="Courier New" w:ascii="Courier New"/>
          <w:color w:val="000000"/>
          <w:spacing w:val="0"/>
          <w:w w:val="100"/>
          <w:sz w:val="19"/>
          <w:szCs w:val="19"/>
        </w:rPr>
        <w:t>(AUTO_INCREMENT)</w:t>
      </w:r>
    </w:p>
    <w:p>
      <w:pPr>
        <w:rPr>
          <w:sz w:val="18"/>
          <w:szCs w:val="18"/>
        </w:rPr>
        <w:jc w:val="left"/>
        <w:spacing w:before="10" w:lineRule="exact" w:line="180"/>
      </w:pPr>
      <w:r>
        <w:rPr>
          <w:sz w:val="18"/>
          <w:szCs w:val="18"/>
        </w:rPr>
      </w:r>
    </w:p>
    <w:p>
      <w:pPr>
        <w:rPr>
          <w:rFonts w:cs="Courier New" w:hAnsi="Courier New" w:eastAsia="Courier New" w:ascii="Courier New"/>
          <w:sz w:val="19"/>
          <w:szCs w:val="19"/>
        </w:rPr>
        <w:jc w:val="left"/>
      </w:pPr>
      <w:r>
        <w:pict>
          <v:group style="position:absolute;margin-left:310.44pt;margin-top:-61.301pt;width:229.935pt;height:117.615pt;mso-position-horizontal-relative:page;mso-position-vertical-relative:paragraph;z-index:-2841" coordorigin="6209,-1226" coordsize="4599,2352">
            <v:shape style="position:absolute;left:6211;top:-1224;width:4718;height:2472" coordorigin="6211,-1224" coordsize="4718,2472" path="m6211,-1224l6211,-1132,10800,-1132,10800,-1224,6211,-1224xe" filled="t" fillcolor="#000000" stroked="f">
              <v:path arrowok="t"/>
              <v:fill/>
            </v:shape>
            <v:shape style="position:absolute;left:6211;top:-1224;width:4718;height:2472" coordorigin="6211,-1224" coordsize="4718,2472" path="m6211,-1132l6211,-1132,6211,1118,6300,1118,6300,-1057,6302,-1075,6309,-1093,6322,-1110,6336,-1121,6354,-1129,6375,-1132e" filled="t" fillcolor="#000000" stroked="f">
              <v:path arrowok="t"/>
              <v:fill/>
            </v:shape>
            <v:shape style="position:absolute;left:6211;top:-1224;width:4718;height:2472" coordorigin="6211,-1224" coordsize="4718,2472" path="m10725,-1132l10789,-1096,10800,-1057,10800,1118,10800,1118,10800,-1130,10800,-1132e" filled="t" fillcolor="#000000" stroked="f">
              <v:path arrowok="t"/>
              <v:fill/>
            </v:shape>
            <v:shape style="position:absolute;left:6211;top:-1224;width:4718;height:2472" coordorigin="6211,-1224" coordsize="4718,2472" path="m6211,1118l6211,1119,10800,1119,10800,1118e" filled="t" fillcolor="#000000" stroked="f">
              <v:path arrowok="t"/>
              <v:fill/>
            </v:shape>
            <v:shape style="position:absolute;left:6292;top:-1139;width:4515;height:2272" coordorigin="6292,-1139" coordsize="4515,2272" path="m10800,-1090l10799,-1093,10796,-1098,10793,-1103,10790,-1107,10787,-1111,10783,-1115,10779,-1119,10775,-1122,10770,-1125,10766,-1128,10761,-1131,10756,-1133,10751,-1135,10746,-1137,10741,-1138,10735,-1139,10730,-1139,6369,-1139,6364,-1139,6359,-1138,6353,-1137,6348,-1135,6343,-1133,6338,-1131,6333,-1128,6329,-1125,6324,-1122,6320,-1119,6316,-1115,6313,-1111,6309,-1107,6306,-1103,6303,-1098,6301,-1093,6299,-1088,6296,-1083,6295,-1078,6294,-1073,6293,-1068,6292,-1062,6292,1119,10800,1119,10800,-1090xe" filled="t" fillcolor="#FDFDFD" stroked="f">
              <v:path arrowok="t"/>
              <v:fill/>
            </v:shape>
            <v:shape style="position:absolute;left:6285;top:-1147;width:4530;height:2280" coordorigin="6285,-1147" coordsize="4530,2280" path="m10788,-1120l10780,-1129,10770,-1135,10759,-1140,10748,-1144,10736,-1147,6363,-1147,6351,-1144,6340,-1140,6329,-1135,6320,-1129,6311,-1120,6322,-1110,6338,-1122,6357,-1130,6375,-1132,10725,-1132,10745,-1129,10763,-1121,10778,-1110,10788,-1120xe" filled="t" fillcolor="#333333" stroked="f">
              <v:path arrowok="t"/>
              <v:fill/>
            </v:shape>
            <v:shape style="position:absolute;left:6285;top:-1147;width:4530;height:2280" coordorigin="6285,-1147" coordsize="4530,2280" path="m10800,-1107l10797,-1112,10788,-1120,10787,-1121,10777,-1110,10778,-1110,10790,-1093,10798,-1075,10800,-1057,10800,1119,10800,1119,10800,-1107xe" filled="t" fillcolor="#333333" stroked="f">
              <v:path arrowok="t"/>
              <v:fill/>
            </v:shape>
            <v:shape style="position:absolute;left:6285;top:-1147;width:4530;height:2280" coordorigin="6285,-1147" coordsize="4530,2280" path="m6300,-1057l6302,-1077,6310,-1096,6322,-1110,6323,-1110,6312,-1121,6311,-1120,6303,-1112,6296,-1102,6292,-1091,6287,-1080,6285,-1069,6285,1119,6300,1119,6300,-1057xe" filled="t" fillcolor="#333333" stroked="f">
              <v:path arrowok="t"/>
              <v:fill/>
            </v:shape>
            <v:shape style="position:absolute;left:6300;top:-1132;width:4500;height:495" coordorigin="6300,-1132" coordsize="4500,495" path="m10800,-637l6300,-637,6300,-1080,6301,-1087,6304,-1095,6307,-1102,6312,-1109,6317,-1114,6323,-1120,6329,-1124,6337,-1127,6344,-1130,6352,-1132,10747,-1132,10782,-1114,10788,-1109,10792,-1102,10795,-1095,10798,-1087,10800,-1080,10800,-637xe" filled="t" fillcolor="#2E343C" stroked="f">
              <v:path arrowok="t"/>
              <v:fill/>
            </v:shape>
            <v:shape style="position:absolute;left:6450;top:-89;width:45;height:0" coordorigin="6450,-89" coordsize="45,0" path="m6450,-89l6495,-89e" filled="f" stroked="t" strokeweight="0.849962pt" strokecolor="#EDEDED">
              <v:path arrowok="t"/>
            </v:shape>
            <v:shape style="position:absolute;left:6525;top:-89;width:45;height:0" coordorigin="6525,-89" coordsize="45,0" path="m6525,-89l6570,-89e" filled="f" stroked="t" strokeweight="0.849962pt" strokecolor="#EDEDED">
              <v:path arrowok="t"/>
            </v:shape>
            <v:shape style="position:absolute;left:6601;top:-89;width:45;height:0" coordorigin="6601,-89" coordsize="45,0" path="m6601,-89l6646,-89e" filled="f" stroked="t" strokeweight="0.849962pt" strokecolor="#EDEDED">
              <v:path arrowok="t"/>
            </v:shape>
            <v:shape style="position:absolute;left:6676;top:-89;width:45;height:0" coordorigin="6676,-89" coordsize="45,0" path="m6676,-89l6721,-89e" filled="f" stroked="t" strokeweight="0.849962pt" strokecolor="#EDEDED">
              <v:path arrowok="t"/>
            </v:shape>
            <v:shape style="position:absolute;left:6752;top:-89;width:45;height:0" coordorigin="6752,-89" coordsize="45,0" path="m6752,-89l6797,-89e" filled="f" stroked="t" strokeweight="0.849962pt" strokecolor="#EDEDED">
              <v:path arrowok="t"/>
            </v:shape>
            <v:shape style="position:absolute;left:6827;top:-89;width:45;height:0" coordorigin="6827,-89" coordsize="45,0" path="m6827,-89l6872,-89e" filled="f" stroked="t" strokeweight="0.849962pt" strokecolor="#EDEDED">
              <v:path arrowok="t"/>
            </v:shape>
            <v:shape style="position:absolute;left:6903;top:-89;width:45;height:0" coordorigin="6903,-89" coordsize="45,0" path="m6903,-89l6948,-89e" filled="f" stroked="t" strokeweight="0.849962pt" strokecolor="#EDEDED">
              <v:path arrowok="t"/>
            </v:shape>
            <v:shape style="position:absolute;left:6979;top:-89;width:45;height:0" coordorigin="6979,-89" coordsize="45,0" path="m6979,-89l7024,-89e" filled="f" stroked="t" strokeweight="0.849962pt" strokecolor="#EDEDED">
              <v:path arrowok="t"/>
            </v:shape>
            <v:shape style="position:absolute;left:7054;top:-89;width:45;height:0" coordorigin="7054,-89" coordsize="45,0" path="m7054,-89l7099,-89e" filled="f" stroked="t" strokeweight="0.849962pt" strokecolor="#EDEDED">
              <v:path arrowok="t"/>
            </v:shape>
            <v:shape style="position:absolute;left:7130;top:-89;width:45;height:0" coordorigin="7130,-89" coordsize="45,0" path="m7130,-89l7175,-89e" filled="f" stroked="t" strokeweight="0.849962pt" strokecolor="#EDEDED">
              <v:path arrowok="t"/>
            </v:shape>
            <v:shape style="position:absolute;left:7205;top:-89;width:45;height:0" coordorigin="7205,-89" coordsize="45,0" path="m7205,-89l7250,-89e" filled="f" stroked="t" strokeweight="0.849962pt" strokecolor="#EDEDED">
              <v:path arrowok="t"/>
            </v:shape>
            <v:shape style="position:absolute;left:7281;top:-89;width:45;height:0" coordorigin="7281,-89" coordsize="45,0" path="m7281,-89l7326,-89e" filled="f" stroked="t" strokeweight="0.849962pt" strokecolor="#EDEDED">
              <v:path arrowok="t"/>
            </v:shape>
            <v:shape style="position:absolute;left:7356;top:-89;width:45;height:0" coordorigin="7356,-89" coordsize="45,0" path="m7356,-89l7401,-89e" filled="f" stroked="t" strokeweight="0.849962pt" strokecolor="#EDEDED">
              <v:path arrowok="t"/>
            </v:shape>
            <v:shape style="position:absolute;left:7432;top:-89;width:45;height:0" coordorigin="7432,-89" coordsize="45,0" path="m7432,-89l7477,-89e" filled="f" stroked="t" strokeweight="0.849962pt" strokecolor="#EDEDED">
              <v:path arrowok="t"/>
            </v:shape>
            <v:shape style="position:absolute;left:7507;top:-89;width:45;height:0" coordorigin="7507,-89" coordsize="45,0" path="m7507,-89l7552,-89e" filled="f" stroked="t" strokeweight="0.849962pt" strokecolor="#EDEDED">
              <v:path arrowok="t"/>
            </v:shape>
            <v:shape style="position:absolute;left:7583;top:-89;width:45;height:0" coordorigin="7583,-89" coordsize="45,0" path="m7583,-89l7628,-89e" filled="f" stroked="t" strokeweight="0.849962pt" strokecolor="#EDEDED">
              <v:path arrowok="t"/>
            </v:shape>
            <v:shape style="position:absolute;left:7658;top:-89;width:45;height:0" coordorigin="7658,-89" coordsize="45,0" path="m7658,-89l7703,-89e" filled="f" stroked="t" strokeweight="0.849962pt" strokecolor="#EDEDED">
              <v:path arrowok="t"/>
            </v:shape>
            <v:shape style="position:absolute;left:7734;top:-89;width:45;height:0" coordorigin="7734,-89" coordsize="45,0" path="m7734,-89l7779,-89e" filled="f" stroked="t" strokeweight="0.849962pt" strokecolor="#EDEDED">
              <v:path arrowok="t"/>
            </v:shape>
            <v:shape style="position:absolute;left:7809;top:-89;width:45;height:0" coordorigin="7809,-89" coordsize="45,0" path="m7809,-89l7854,-89e" filled="f" stroked="t" strokeweight="0.849962pt" strokecolor="#EDEDED">
              <v:path arrowok="t"/>
            </v:shape>
            <v:shape style="position:absolute;left:7885;top:-89;width:45;height:0" coordorigin="7885,-89" coordsize="45,0" path="m7885,-89l7930,-89e" filled="f" stroked="t" strokeweight="0.849962pt" strokecolor="#EDEDED">
              <v:path arrowok="t"/>
            </v:shape>
            <v:shape style="position:absolute;left:7961;top:-89;width:45;height:0" coordorigin="7961,-89" coordsize="45,0" path="m7961,-89l8006,-89e" filled="f" stroked="t" strokeweight="0.849962pt" strokecolor="#EDEDED">
              <v:path arrowok="t"/>
            </v:shape>
            <v:shape style="position:absolute;left:8036;top:-89;width:45;height:0" coordorigin="8036,-89" coordsize="45,0" path="m8036,-89l8081,-89e" filled="f" stroked="t" strokeweight="0.849962pt" strokecolor="#EDEDED">
              <v:path arrowok="t"/>
            </v:shape>
            <v:shape style="position:absolute;left:8112;top:-89;width:45;height:0" coordorigin="8112,-89" coordsize="45,0" path="m8112,-89l8157,-89e" filled="f" stroked="t" strokeweight="0.849962pt" strokecolor="#EDEDED">
              <v:path arrowok="t"/>
            </v:shape>
            <v:shape style="position:absolute;left:8187;top:-89;width:45;height:0" coordorigin="8187,-89" coordsize="45,0" path="m8187,-89l8232,-89e" filled="f" stroked="t" strokeweight="0.849962pt" strokecolor="#EDEDED">
              <v:path arrowok="t"/>
            </v:shape>
            <v:shape style="position:absolute;left:8263;top:-89;width:45;height:0" coordorigin="8263,-89" coordsize="45,0" path="m8263,-89l8308,-89e" filled="f" stroked="t" strokeweight="0.849962pt" strokecolor="#EDEDED">
              <v:path arrowok="t"/>
            </v:shape>
            <v:shape style="position:absolute;left:8338;top:-89;width:45;height:0" coordorigin="8338,-89" coordsize="45,0" path="m8338,-89l8383,-89e" filled="f" stroked="t" strokeweight="0.849962pt" strokecolor="#EDEDED">
              <v:path arrowok="t"/>
            </v:shape>
            <v:shape style="position:absolute;left:8414;top:-89;width:45;height:0" coordorigin="8414,-89" coordsize="45,0" path="m8414,-89l8459,-89e" filled="f" stroked="t" strokeweight="0.849962pt" strokecolor="#EDEDED">
              <v:path arrowok="t"/>
            </v:shape>
            <v:shape style="position:absolute;left:8489;top:-89;width:45;height:0" coordorigin="8489,-89" coordsize="45,0" path="m8489,-89l8534,-89e" filled="f" stroked="t" strokeweight="0.849962pt" strokecolor="#EDEDED">
              <v:path arrowok="t"/>
            </v:shape>
            <v:shape style="position:absolute;left:8565;top:-89;width:45;height:0" coordorigin="8565,-89" coordsize="45,0" path="m8565,-89l8610,-89e" filled="f" stroked="t" strokeweight="0.849962pt" strokecolor="#EDEDED">
              <v:path arrowok="t"/>
            </v:shape>
            <v:shape style="position:absolute;left:8640;top:-89;width:45;height:0" coordorigin="8640,-89" coordsize="45,0" path="m8640,-89l8685,-89e" filled="f" stroked="t" strokeweight="0.849962pt" strokecolor="#EDEDED">
              <v:path arrowok="t"/>
            </v:shape>
            <v:shape style="position:absolute;left:8716;top:-89;width:45;height:0" coordorigin="8716,-89" coordsize="45,0" path="m8716,-89l8761,-89e" filled="f" stroked="t" strokeweight="0.849962pt" strokecolor="#EDEDED">
              <v:path arrowok="t"/>
            </v:shape>
            <v:shape style="position:absolute;left:8792;top:-89;width:45;height:0" coordorigin="8792,-89" coordsize="45,0" path="m8792,-89l8837,-89e" filled="f" stroked="t" strokeweight="0.849962pt" strokecolor="#EDEDED">
              <v:path arrowok="t"/>
            </v:shape>
            <v:shape style="position:absolute;left:8867;top:-89;width:45;height:0" coordorigin="8867,-89" coordsize="45,0" path="m8867,-89l8912,-89e" filled="f" stroked="t" strokeweight="0.849962pt" strokecolor="#EDEDED">
              <v:path arrowok="t"/>
            </v:shape>
            <v:shape style="position:absolute;left:8943;top:-89;width:45;height:0" coordorigin="8943,-89" coordsize="45,0" path="m8943,-89l8988,-89e" filled="f" stroked="t" strokeweight="0.849962pt" strokecolor="#EDEDED">
              <v:path arrowok="t"/>
            </v:shape>
            <v:shape style="position:absolute;left:9018;top:-89;width:45;height:0" coordorigin="9018,-89" coordsize="45,0" path="m9018,-89l9063,-89e" filled="f" stroked="t" strokeweight="0.849962pt" strokecolor="#EDEDED">
              <v:path arrowok="t"/>
            </v:shape>
            <v:shape style="position:absolute;left:9094;top:-89;width:45;height:0" coordorigin="9094,-89" coordsize="45,0" path="m9094,-89l9139,-89e" filled="f" stroked="t" strokeweight="0.849962pt" strokecolor="#EDEDED">
              <v:path arrowok="t"/>
            </v:shape>
            <v:shape style="position:absolute;left:9169;top:-89;width:45;height:0" coordorigin="9169,-89" coordsize="45,0" path="m9169,-89l9214,-89e" filled="f" stroked="t" strokeweight="0.849962pt" strokecolor="#EDEDED">
              <v:path arrowok="t"/>
            </v:shape>
            <v:shape style="position:absolute;left:9245;top:-89;width:45;height:0" coordorigin="9245,-89" coordsize="45,0" path="m9245,-89l9290,-89e" filled="f" stroked="t" strokeweight="0.849962pt" strokecolor="#EDEDED">
              <v:path arrowok="t"/>
            </v:shape>
            <v:shape style="position:absolute;left:9320;top:-89;width:45;height:0" coordorigin="9320,-89" coordsize="45,0" path="m9320,-89l9365,-89e" filled="f" stroked="t" strokeweight="0.849962pt" strokecolor="#EDEDED">
              <v:path arrowok="t"/>
            </v:shape>
            <v:shape style="position:absolute;left:9396;top:-89;width:45;height:0" coordorigin="9396,-89" coordsize="45,0" path="m9396,-89l9441,-89e" filled="f" stroked="t" strokeweight="0.849962pt" strokecolor="#EDEDED">
              <v:path arrowok="t"/>
            </v:shape>
            <v:shape style="position:absolute;left:9471;top:-89;width:45;height:0" coordorigin="9471,-89" coordsize="45,0" path="m9471,-89l9516,-89e" filled="f" stroked="t" strokeweight="0.849962pt" strokecolor="#EDEDED">
              <v:path arrowok="t"/>
            </v:shape>
            <v:shape style="position:absolute;left:9547;top:-89;width:45;height:0" coordorigin="9547,-89" coordsize="45,0" path="m9547,-89l9592,-89e" filled="f" stroked="t" strokeweight="0.849962pt" strokecolor="#EDEDED">
              <v:path arrowok="t"/>
            </v:shape>
            <v:shape style="position:absolute;left:9622;top:-89;width:45;height:0" coordorigin="9622,-89" coordsize="45,0" path="m9622,-89l9667,-89e" filled="f" stroked="t" strokeweight="0.849962pt" strokecolor="#EDEDED">
              <v:path arrowok="t"/>
            </v:shape>
            <v:shape style="position:absolute;left:9698;top:-89;width:45;height:0" coordorigin="9698,-89" coordsize="45,0" path="m9698,-89l9743,-89e" filled="f" stroked="t" strokeweight="0.849962pt" strokecolor="#EDEDED">
              <v:path arrowok="t"/>
            </v:shape>
            <v:shape style="position:absolute;left:9774;top:-89;width:45;height:0" coordorigin="9774,-89" coordsize="45,0" path="m9774,-89l9819,-89e" filled="f" stroked="t" strokeweight="0.849962pt" strokecolor="#EDEDED">
              <v:path arrowok="t"/>
            </v:shape>
            <v:shape style="position:absolute;left:9849;top:-89;width:45;height:0" coordorigin="9849,-89" coordsize="45,0" path="m9849,-89l9894,-89e" filled="f" stroked="t" strokeweight="0.849962pt" strokecolor="#EDEDED">
              <v:path arrowok="t"/>
            </v:shape>
            <v:shape style="position:absolute;left:9925;top:-89;width:45;height:0" coordorigin="9925,-89" coordsize="45,0" path="m9925,-89l9970,-89e" filled="f" stroked="t" strokeweight="0.849962pt" strokecolor="#EDEDED">
              <v:path arrowok="t"/>
            </v:shape>
            <v:shape style="position:absolute;left:10000;top:-89;width:45;height:0" coordorigin="10000,-89" coordsize="45,0" path="m10000,-89l10045,-89e" filled="f" stroked="t" strokeweight="0.849962pt" strokecolor="#EDEDED">
              <v:path arrowok="t"/>
            </v:shape>
            <v:shape style="position:absolute;left:10076;top:-89;width:45;height:0" coordorigin="10076,-89" coordsize="45,0" path="m10076,-89l10121,-89e" filled="f" stroked="t" strokeweight="0.849962pt" strokecolor="#EDEDED">
              <v:path arrowok="t"/>
            </v:shape>
            <v:shape style="position:absolute;left:10151;top:-89;width:45;height:0" coordorigin="10151,-89" coordsize="45,0" path="m10151,-89l10196,-89e" filled="f" stroked="t" strokeweight="0.849962pt" strokecolor="#EDEDED">
              <v:path arrowok="t"/>
            </v:shape>
            <v:shape style="position:absolute;left:10227;top:-89;width:45;height:0" coordorigin="10227,-89" coordsize="45,0" path="m10227,-89l10272,-89e" filled="f" stroked="t" strokeweight="0.849962pt" strokecolor="#EDEDED">
              <v:path arrowok="t"/>
            </v:shape>
            <v:shape style="position:absolute;left:10302;top:-89;width:45;height:0" coordorigin="10302,-89" coordsize="45,0" path="m10302,-89l10347,-89e" filled="f" stroked="t" strokeweight="0.849962pt" strokecolor="#EDEDED">
              <v:path arrowok="t"/>
            </v:shape>
            <v:shape style="position:absolute;left:10378;top:-89;width:45;height:0" coordorigin="10378,-89" coordsize="45,0" path="m10378,-89l10423,-89e" filled="f" stroked="t" strokeweight="0.849962pt" strokecolor="#EDEDED">
              <v:path arrowok="t"/>
            </v:shape>
            <v:shape style="position:absolute;left:10453;top:-89;width:45;height:0" coordorigin="10453,-89" coordsize="45,0" path="m10453,-89l10498,-89e" filled="f" stroked="t" strokeweight="0.849962pt" strokecolor="#EDEDED">
              <v:path arrowok="t"/>
            </v:shape>
            <v:shape style="position:absolute;left:10529;top:-89;width:45;height:0" coordorigin="10529,-89" coordsize="45,0" path="m10529,-89l10574,-89e" filled="f" stroked="t" strokeweight="0.849962pt" strokecolor="#EDEDED">
              <v:path arrowok="t"/>
            </v:shape>
            <v:shape style="position:absolute;left:10605;top:-89;width:45;height:0" coordorigin="10605,-89" coordsize="45,0" path="m10605,-89l10650,-89e" filled="f" stroked="t" strokeweight="0.849962pt" strokecolor="#EDEDED">
              <v:path arrowok="t"/>
            </v:shape>
            <v:shape style="position:absolute;left:6450;top:331;width:45;height:0" coordorigin="6450,331" coordsize="45,0" path="m6450,331l6495,331e" filled="f" stroked="t" strokeweight="0.849962pt" strokecolor="#EDEDED">
              <v:path arrowok="t"/>
            </v:shape>
            <v:shape style="position:absolute;left:6525;top:331;width:45;height:0" coordorigin="6525,331" coordsize="45,0" path="m6525,331l6570,331e" filled="f" stroked="t" strokeweight="0.849962pt" strokecolor="#EDEDED">
              <v:path arrowok="t"/>
            </v:shape>
            <v:shape style="position:absolute;left:6601;top:331;width:45;height:0" coordorigin="6601,331" coordsize="45,0" path="m6601,331l6646,331e" filled="f" stroked="t" strokeweight="0.849962pt" strokecolor="#EDEDED">
              <v:path arrowok="t"/>
            </v:shape>
            <v:shape style="position:absolute;left:6676;top:331;width:45;height:0" coordorigin="6676,331" coordsize="45,0" path="m6676,331l6721,331e" filled="f" stroked="t" strokeweight="0.849962pt" strokecolor="#EDEDED">
              <v:path arrowok="t"/>
            </v:shape>
            <v:shape style="position:absolute;left:6752;top:331;width:45;height:0" coordorigin="6752,331" coordsize="45,0" path="m6752,331l6797,331e" filled="f" stroked="t" strokeweight="0.849962pt" strokecolor="#EDEDED">
              <v:path arrowok="t"/>
            </v:shape>
            <v:shape style="position:absolute;left:6827;top:331;width:45;height:0" coordorigin="6827,331" coordsize="45,0" path="m6827,331l6872,331e" filled="f" stroked="t" strokeweight="0.849962pt" strokecolor="#EDEDED">
              <v:path arrowok="t"/>
            </v:shape>
            <v:shape style="position:absolute;left:6903;top:331;width:45;height:0" coordorigin="6903,331" coordsize="45,0" path="m6903,331l6948,331e" filled="f" stroked="t" strokeweight="0.849962pt" strokecolor="#EDEDED">
              <v:path arrowok="t"/>
            </v:shape>
            <v:shape style="position:absolute;left:6979;top:331;width:45;height:0" coordorigin="6979,331" coordsize="45,0" path="m6979,331l7024,331e" filled="f" stroked="t" strokeweight="0.849962pt" strokecolor="#EDEDED">
              <v:path arrowok="t"/>
            </v:shape>
            <v:shape style="position:absolute;left:7054;top:331;width:45;height:0" coordorigin="7054,331" coordsize="45,0" path="m7054,331l7099,331e" filled="f" stroked="t" strokeweight="0.849962pt" strokecolor="#EDEDED">
              <v:path arrowok="t"/>
            </v:shape>
            <v:shape style="position:absolute;left:7130;top:331;width:45;height:0" coordorigin="7130,331" coordsize="45,0" path="m7130,331l7175,331e" filled="f" stroked="t" strokeweight="0.849962pt" strokecolor="#EDEDED">
              <v:path arrowok="t"/>
            </v:shape>
            <v:shape style="position:absolute;left:7205;top:331;width:45;height:0" coordorigin="7205,331" coordsize="45,0" path="m7205,331l7250,331e" filled="f" stroked="t" strokeweight="0.849962pt" strokecolor="#EDEDED">
              <v:path arrowok="t"/>
            </v:shape>
            <v:shape style="position:absolute;left:7281;top:331;width:45;height:0" coordorigin="7281,331" coordsize="45,0" path="m7281,331l7326,331e" filled="f" stroked="t" strokeweight="0.849962pt" strokecolor="#EDEDED">
              <v:path arrowok="t"/>
            </v:shape>
            <v:shape style="position:absolute;left:7356;top:331;width:45;height:0" coordorigin="7356,331" coordsize="45,0" path="m7356,331l7401,331e" filled="f" stroked="t" strokeweight="0.849962pt" strokecolor="#EDEDED">
              <v:path arrowok="t"/>
            </v:shape>
            <v:shape style="position:absolute;left:7432;top:331;width:45;height:0" coordorigin="7432,331" coordsize="45,0" path="m7432,331l7477,331e" filled="f" stroked="t" strokeweight="0.849962pt" strokecolor="#EDEDED">
              <v:path arrowok="t"/>
            </v:shape>
            <v:shape style="position:absolute;left:7507;top:331;width:45;height:0" coordorigin="7507,331" coordsize="45,0" path="m7507,331l7552,331e" filled="f" stroked="t" strokeweight="0.849962pt" strokecolor="#EDEDED">
              <v:path arrowok="t"/>
            </v:shape>
            <v:shape style="position:absolute;left:7583;top:331;width:45;height:0" coordorigin="7583,331" coordsize="45,0" path="m7583,331l7628,331e" filled="f" stroked="t" strokeweight="0.849962pt" strokecolor="#EDEDED">
              <v:path arrowok="t"/>
            </v:shape>
            <v:shape style="position:absolute;left:7658;top:331;width:45;height:0" coordorigin="7658,331" coordsize="45,0" path="m7658,331l7703,331e" filled="f" stroked="t" strokeweight="0.849962pt" strokecolor="#EDEDED">
              <v:path arrowok="t"/>
            </v:shape>
            <v:shape style="position:absolute;left:7734;top:331;width:45;height:0" coordorigin="7734,331" coordsize="45,0" path="m7734,331l7779,331e" filled="f" stroked="t" strokeweight="0.849962pt" strokecolor="#EDEDED">
              <v:path arrowok="t"/>
            </v:shape>
            <v:shape style="position:absolute;left:7809;top:331;width:45;height:0" coordorigin="7809,331" coordsize="45,0" path="m7809,331l7854,331e" filled="f" stroked="t" strokeweight="0.849962pt" strokecolor="#EDEDED">
              <v:path arrowok="t"/>
            </v:shape>
            <v:shape style="position:absolute;left:7885;top:331;width:45;height:0" coordorigin="7885,331" coordsize="45,0" path="m7885,331l7930,331e" filled="f" stroked="t" strokeweight="0.849962pt" strokecolor="#EDEDED">
              <v:path arrowok="t"/>
            </v:shape>
            <v:shape style="position:absolute;left:7961;top:331;width:45;height:0" coordorigin="7961,331" coordsize="45,0" path="m7961,331l8006,331e" filled="f" stroked="t" strokeweight="0.849962pt" strokecolor="#EDEDED">
              <v:path arrowok="t"/>
            </v:shape>
            <v:shape style="position:absolute;left:8036;top:331;width:45;height:0" coordorigin="8036,331" coordsize="45,0" path="m8036,331l8081,331e" filled="f" stroked="t" strokeweight="0.849962pt" strokecolor="#EDEDED">
              <v:path arrowok="t"/>
            </v:shape>
            <v:shape style="position:absolute;left:8112;top:331;width:45;height:0" coordorigin="8112,331" coordsize="45,0" path="m8112,331l8157,331e" filled="f" stroked="t" strokeweight="0.849962pt" strokecolor="#EDEDED">
              <v:path arrowok="t"/>
            </v:shape>
            <v:shape style="position:absolute;left:8187;top:331;width:45;height:0" coordorigin="8187,331" coordsize="45,0" path="m8187,331l8232,331e" filled="f" stroked="t" strokeweight="0.849962pt" strokecolor="#EDEDED">
              <v:path arrowok="t"/>
            </v:shape>
            <v:shape style="position:absolute;left:8263;top:331;width:45;height:0" coordorigin="8263,331" coordsize="45,0" path="m8263,331l8308,331e" filled="f" stroked="t" strokeweight="0.849962pt" strokecolor="#EDEDED">
              <v:path arrowok="t"/>
            </v:shape>
            <v:shape style="position:absolute;left:8338;top:331;width:45;height:0" coordorigin="8338,331" coordsize="45,0" path="m8338,331l8383,331e" filled="f" stroked="t" strokeweight="0.849962pt" strokecolor="#EDEDED">
              <v:path arrowok="t"/>
            </v:shape>
            <v:shape style="position:absolute;left:8414;top:331;width:45;height:0" coordorigin="8414,331" coordsize="45,0" path="m8414,331l8459,331e" filled="f" stroked="t" strokeweight="0.849962pt" strokecolor="#EDEDED">
              <v:path arrowok="t"/>
            </v:shape>
            <v:shape style="position:absolute;left:8489;top:331;width:45;height:0" coordorigin="8489,331" coordsize="45,0" path="m8489,331l8534,331e" filled="f" stroked="t" strokeweight="0.849962pt" strokecolor="#EDEDED">
              <v:path arrowok="t"/>
            </v:shape>
            <v:shape style="position:absolute;left:8565;top:331;width:45;height:0" coordorigin="8565,331" coordsize="45,0" path="m8565,331l8610,331e" filled="f" stroked="t" strokeweight="0.849962pt" strokecolor="#EDEDED">
              <v:path arrowok="t"/>
            </v:shape>
            <v:shape style="position:absolute;left:8640;top:331;width:45;height:0" coordorigin="8640,331" coordsize="45,0" path="m8640,331l8685,331e" filled="f" stroked="t" strokeweight="0.849962pt" strokecolor="#EDEDED">
              <v:path arrowok="t"/>
            </v:shape>
            <v:shape style="position:absolute;left:8716;top:331;width:45;height:0" coordorigin="8716,331" coordsize="45,0" path="m8716,331l8761,331e" filled="f" stroked="t" strokeweight="0.849962pt" strokecolor="#EDEDED">
              <v:path arrowok="t"/>
            </v:shape>
            <v:shape style="position:absolute;left:8792;top:331;width:45;height:0" coordorigin="8792,331" coordsize="45,0" path="m8792,331l8837,331e" filled="f" stroked="t" strokeweight="0.849962pt" strokecolor="#EDEDED">
              <v:path arrowok="t"/>
            </v:shape>
            <v:shape style="position:absolute;left:8867;top:331;width:45;height:0" coordorigin="8867,331" coordsize="45,0" path="m8867,331l8912,331e" filled="f" stroked="t" strokeweight="0.849962pt" strokecolor="#EDEDED">
              <v:path arrowok="t"/>
            </v:shape>
            <v:shape style="position:absolute;left:8943;top:331;width:45;height:0" coordorigin="8943,331" coordsize="45,0" path="m8943,331l8988,331e" filled="f" stroked="t" strokeweight="0.849962pt" strokecolor="#EDEDED">
              <v:path arrowok="t"/>
            </v:shape>
            <v:shape style="position:absolute;left:9018;top:331;width:45;height:0" coordorigin="9018,331" coordsize="45,0" path="m9018,331l9063,331e" filled="f" stroked="t" strokeweight="0.849962pt" strokecolor="#EDEDED">
              <v:path arrowok="t"/>
            </v:shape>
            <v:shape style="position:absolute;left:9094;top:331;width:45;height:0" coordorigin="9094,331" coordsize="45,0" path="m9094,331l9139,331e" filled="f" stroked="t" strokeweight="0.849962pt" strokecolor="#EDEDED">
              <v:path arrowok="t"/>
            </v:shape>
            <v:shape style="position:absolute;left:9169;top:331;width:45;height:0" coordorigin="9169,331" coordsize="45,0" path="m9169,331l9214,331e" filled="f" stroked="t" strokeweight="0.849962pt" strokecolor="#EDEDED">
              <v:path arrowok="t"/>
            </v:shape>
            <v:shape style="position:absolute;left:9245;top:331;width:45;height:0" coordorigin="9245,331" coordsize="45,0" path="m9245,331l9290,331e" filled="f" stroked="t" strokeweight="0.849962pt" strokecolor="#EDEDED">
              <v:path arrowok="t"/>
            </v:shape>
            <v:shape style="position:absolute;left:9320;top:331;width:45;height:0" coordorigin="9320,331" coordsize="45,0" path="m9320,331l9365,331e" filled="f" stroked="t" strokeweight="0.849962pt" strokecolor="#EDEDED">
              <v:path arrowok="t"/>
            </v:shape>
            <v:shape style="position:absolute;left:9396;top:331;width:45;height:0" coordorigin="9396,331" coordsize="45,0" path="m9396,331l9441,331e" filled="f" stroked="t" strokeweight="0.849962pt" strokecolor="#EDEDED">
              <v:path arrowok="t"/>
            </v:shape>
            <v:shape style="position:absolute;left:9471;top:331;width:45;height:0" coordorigin="9471,331" coordsize="45,0" path="m9471,331l9516,331e" filled="f" stroked="t" strokeweight="0.849962pt" strokecolor="#EDEDED">
              <v:path arrowok="t"/>
            </v:shape>
            <v:shape style="position:absolute;left:9547;top:331;width:45;height:0" coordorigin="9547,331" coordsize="45,0" path="m9547,331l9592,331e" filled="f" stroked="t" strokeweight="0.849962pt" strokecolor="#EDEDED">
              <v:path arrowok="t"/>
            </v:shape>
            <v:shape style="position:absolute;left:9622;top:331;width:45;height:0" coordorigin="9622,331" coordsize="45,0" path="m9622,331l9667,331e" filled="f" stroked="t" strokeweight="0.849962pt" strokecolor="#EDEDED">
              <v:path arrowok="t"/>
            </v:shape>
            <v:shape style="position:absolute;left:9698;top:331;width:45;height:0" coordorigin="9698,331" coordsize="45,0" path="m9698,331l9743,331e" filled="f" stroked="t" strokeweight="0.849962pt" strokecolor="#EDEDED">
              <v:path arrowok="t"/>
            </v:shape>
            <v:shape style="position:absolute;left:9774;top:331;width:45;height:0" coordorigin="9774,331" coordsize="45,0" path="m9774,331l9819,331e" filled="f" stroked="t" strokeweight="0.849962pt" strokecolor="#EDEDED">
              <v:path arrowok="t"/>
            </v:shape>
            <v:shape style="position:absolute;left:9849;top:331;width:45;height:0" coordorigin="9849,331" coordsize="45,0" path="m9849,331l9894,331e" filled="f" stroked="t" strokeweight="0.849962pt" strokecolor="#EDEDED">
              <v:path arrowok="t"/>
            </v:shape>
            <v:shape style="position:absolute;left:9925;top:331;width:45;height:0" coordorigin="9925,331" coordsize="45,0" path="m9925,331l9970,331e" filled="f" stroked="t" strokeweight="0.849962pt" strokecolor="#EDEDED">
              <v:path arrowok="t"/>
            </v:shape>
            <v:shape style="position:absolute;left:10000;top:331;width:45;height:0" coordorigin="10000,331" coordsize="45,0" path="m10000,331l10045,331e" filled="f" stroked="t" strokeweight="0.849962pt" strokecolor="#EDEDED">
              <v:path arrowok="t"/>
            </v:shape>
            <v:shape style="position:absolute;left:10076;top:331;width:45;height:0" coordorigin="10076,331" coordsize="45,0" path="m10076,331l10121,331e" filled="f" stroked="t" strokeweight="0.849962pt" strokecolor="#EDEDED">
              <v:path arrowok="t"/>
            </v:shape>
            <v:shape style="position:absolute;left:10151;top:331;width:45;height:0" coordorigin="10151,331" coordsize="45,0" path="m10151,331l10196,331e" filled="f" stroked="t" strokeweight="0.849962pt" strokecolor="#EDEDED">
              <v:path arrowok="t"/>
            </v:shape>
            <v:shape style="position:absolute;left:10227;top:331;width:45;height:0" coordorigin="10227,331" coordsize="45,0" path="m10227,331l10272,331e" filled="f" stroked="t" strokeweight="0.849962pt" strokecolor="#EDEDED">
              <v:path arrowok="t"/>
            </v:shape>
            <v:shape style="position:absolute;left:10302;top:331;width:45;height:0" coordorigin="10302,331" coordsize="45,0" path="m10302,331l10347,331e" filled="f" stroked="t" strokeweight="0.849962pt" strokecolor="#EDEDED">
              <v:path arrowok="t"/>
            </v:shape>
            <v:shape style="position:absolute;left:10378;top:331;width:45;height:0" coordorigin="10378,331" coordsize="45,0" path="m10378,331l10423,331e" filled="f" stroked="t" strokeweight="0.849962pt" strokecolor="#EDEDED">
              <v:path arrowok="t"/>
            </v:shape>
            <v:shape style="position:absolute;left:10453;top:331;width:45;height:0" coordorigin="10453,331" coordsize="45,0" path="m10453,331l10498,331e" filled="f" stroked="t" strokeweight="0.849962pt" strokecolor="#EDEDED">
              <v:path arrowok="t"/>
            </v:shape>
            <v:shape style="position:absolute;left:10529;top:331;width:45;height:0" coordorigin="10529,331" coordsize="45,0" path="m10529,331l10574,331e" filled="f" stroked="t" strokeweight="0.849962pt" strokecolor="#EDEDED">
              <v:path arrowok="t"/>
            </v:shape>
            <v:shape style="position:absolute;left:10605;top:331;width:45;height:0" coordorigin="10605,331" coordsize="45,0" path="m10605,331l10650,331e" filled="f" stroked="t" strokeweight="0.849962pt" strokecolor="#EDEDED">
              <v:path arrowok="t"/>
            </v:shape>
            <v:shape style="position:absolute;left:6450;top:736;width:45;height:0" coordorigin="6450,736" coordsize="45,0" path="m6450,736l6495,736e" filled="f" stroked="t" strokeweight="0.849962pt" strokecolor="#EDEDED">
              <v:path arrowok="t"/>
            </v:shape>
            <v:shape style="position:absolute;left:6525;top:736;width:45;height:0" coordorigin="6525,736" coordsize="45,0" path="m6525,736l6570,736e" filled="f" stroked="t" strokeweight="0.849962pt" strokecolor="#EDEDED">
              <v:path arrowok="t"/>
            </v:shape>
            <v:shape style="position:absolute;left:6601;top:736;width:45;height:0" coordorigin="6601,736" coordsize="45,0" path="m6601,736l6646,736e" filled="f" stroked="t" strokeweight="0.849962pt" strokecolor="#EDEDED">
              <v:path arrowok="t"/>
            </v:shape>
            <v:shape style="position:absolute;left:6676;top:736;width:45;height:0" coordorigin="6676,736" coordsize="45,0" path="m6676,736l6721,736e" filled="f" stroked="t" strokeweight="0.849962pt" strokecolor="#EDEDED">
              <v:path arrowok="t"/>
            </v:shape>
            <v:shape style="position:absolute;left:6752;top:736;width:45;height:0" coordorigin="6752,736" coordsize="45,0" path="m6752,736l6797,736e" filled="f" stroked="t" strokeweight="0.849962pt" strokecolor="#EDEDED">
              <v:path arrowok="t"/>
            </v:shape>
            <v:shape style="position:absolute;left:6827;top:736;width:45;height:0" coordorigin="6827,736" coordsize="45,0" path="m6827,736l6872,736e" filled="f" stroked="t" strokeweight="0.849962pt" strokecolor="#EDEDED">
              <v:path arrowok="t"/>
            </v:shape>
            <v:shape style="position:absolute;left:6903;top:736;width:45;height:0" coordorigin="6903,736" coordsize="45,0" path="m6903,736l6948,736e" filled="f" stroked="t" strokeweight="0.849962pt" strokecolor="#EDEDED">
              <v:path arrowok="t"/>
            </v:shape>
            <v:shape style="position:absolute;left:6979;top:736;width:45;height:0" coordorigin="6979,736" coordsize="45,0" path="m6979,736l7024,736e" filled="f" stroked="t" strokeweight="0.849962pt" strokecolor="#EDEDED">
              <v:path arrowok="t"/>
            </v:shape>
            <v:shape style="position:absolute;left:7054;top:736;width:45;height:0" coordorigin="7054,736" coordsize="45,0" path="m7054,736l7099,736e" filled="f" stroked="t" strokeweight="0.849962pt" strokecolor="#EDEDED">
              <v:path arrowok="t"/>
            </v:shape>
            <v:shape style="position:absolute;left:7130;top:736;width:45;height:0" coordorigin="7130,736" coordsize="45,0" path="m7130,736l7175,736e" filled="f" stroked="t" strokeweight="0.849962pt" strokecolor="#EDEDED">
              <v:path arrowok="t"/>
            </v:shape>
            <v:shape style="position:absolute;left:7205;top:736;width:45;height:0" coordorigin="7205,736" coordsize="45,0" path="m7205,736l7250,736e" filled="f" stroked="t" strokeweight="0.849962pt" strokecolor="#EDEDED">
              <v:path arrowok="t"/>
            </v:shape>
            <v:shape style="position:absolute;left:7281;top:736;width:45;height:0" coordorigin="7281,736" coordsize="45,0" path="m7281,736l7326,736e" filled="f" stroked="t" strokeweight="0.849962pt" strokecolor="#EDEDED">
              <v:path arrowok="t"/>
            </v:shape>
            <v:shape style="position:absolute;left:7356;top:736;width:45;height:0" coordorigin="7356,736" coordsize="45,0" path="m7356,736l7401,736e" filled="f" stroked="t" strokeweight="0.849962pt" strokecolor="#EDEDED">
              <v:path arrowok="t"/>
            </v:shape>
            <v:shape style="position:absolute;left:7432;top:736;width:45;height:0" coordorigin="7432,736" coordsize="45,0" path="m7432,736l7477,736e" filled="f" stroked="t" strokeweight="0.849962pt" strokecolor="#EDEDED">
              <v:path arrowok="t"/>
            </v:shape>
            <v:shape style="position:absolute;left:7507;top:736;width:45;height:0" coordorigin="7507,736" coordsize="45,0" path="m7507,736l7552,736e" filled="f" stroked="t" strokeweight="0.849962pt" strokecolor="#EDEDED">
              <v:path arrowok="t"/>
            </v:shape>
            <v:shape style="position:absolute;left:7583;top:736;width:45;height:0" coordorigin="7583,736" coordsize="45,0" path="m7583,736l7628,736e" filled="f" stroked="t" strokeweight="0.849962pt" strokecolor="#EDEDED">
              <v:path arrowok="t"/>
            </v:shape>
            <v:shape style="position:absolute;left:7658;top:736;width:45;height:0" coordorigin="7658,736" coordsize="45,0" path="m7658,736l7703,736e" filled="f" stroked="t" strokeweight="0.849962pt" strokecolor="#EDEDED">
              <v:path arrowok="t"/>
            </v:shape>
            <v:shape style="position:absolute;left:7734;top:736;width:45;height:0" coordorigin="7734,736" coordsize="45,0" path="m7734,736l7779,736e" filled="f" stroked="t" strokeweight="0.849962pt" strokecolor="#EDEDED">
              <v:path arrowok="t"/>
            </v:shape>
            <v:shape style="position:absolute;left:7809;top:736;width:45;height:0" coordorigin="7809,736" coordsize="45,0" path="m7809,736l7854,736e" filled="f" stroked="t" strokeweight="0.849962pt" strokecolor="#EDEDED">
              <v:path arrowok="t"/>
            </v:shape>
            <v:shape style="position:absolute;left:7885;top:736;width:45;height:0" coordorigin="7885,736" coordsize="45,0" path="m7885,736l7930,736e" filled="f" stroked="t" strokeweight="0.849962pt" strokecolor="#EDEDED">
              <v:path arrowok="t"/>
            </v:shape>
            <v:shape style="position:absolute;left:7961;top:736;width:45;height:0" coordorigin="7961,736" coordsize="45,0" path="m7961,736l8006,736e" filled="f" stroked="t" strokeweight="0.849962pt" strokecolor="#EDEDED">
              <v:path arrowok="t"/>
            </v:shape>
            <v:shape style="position:absolute;left:8036;top:736;width:45;height:0" coordorigin="8036,736" coordsize="45,0" path="m8036,736l8081,736e" filled="f" stroked="t" strokeweight="0.849962pt" strokecolor="#EDEDED">
              <v:path arrowok="t"/>
            </v:shape>
            <v:shape style="position:absolute;left:8112;top:736;width:45;height:0" coordorigin="8112,736" coordsize="45,0" path="m8112,736l8157,736e" filled="f" stroked="t" strokeweight="0.849962pt" strokecolor="#EDEDED">
              <v:path arrowok="t"/>
            </v:shape>
            <v:shape style="position:absolute;left:8187;top:736;width:45;height:0" coordorigin="8187,736" coordsize="45,0" path="m8187,736l8232,736e" filled="f" stroked="t" strokeweight="0.849962pt" strokecolor="#EDEDED">
              <v:path arrowok="t"/>
            </v:shape>
            <v:shape style="position:absolute;left:8263;top:736;width:45;height:0" coordorigin="8263,736" coordsize="45,0" path="m8263,736l8308,736e" filled="f" stroked="t" strokeweight="0.849962pt" strokecolor="#EDEDED">
              <v:path arrowok="t"/>
            </v:shape>
            <v:shape style="position:absolute;left:8338;top:736;width:45;height:0" coordorigin="8338,736" coordsize="45,0" path="m8338,736l8383,736e" filled="f" stroked="t" strokeweight="0.849962pt" strokecolor="#EDEDED">
              <v:path arrowok="t"/>
            </v:shape>
            <v:shape style="position:absolute;left:8414;top:736;width:45;height:0" coordorigin="8414,736" coordsize="45,0" path="m8414,736l8459,736e" filled="f" stroked="t" strokeweight="0.849962pt" strokecolor="#EDEDED">
              <v:path arrowok="t"/>
            </v:shape>
            <v:shape style="position:absolute;left:8489;top:736;width:45;height:0" coordorigin="8489,736" coordsize="45,0" path="m8489,736l8534,736e" filled="f" stroked="t" strokeweight="0.849962pt" strokecolor="#EDEDED">
              <v:path arrowok="t"/>
            </v:shape>
            <v:shape style="position:absolute;left:8565;top:736;width:45;height:0" coordorigin="8565,736" coordsize="45,0" path="m8565,736l8610,736e" filled="f" stroked="t" strokeweight="0.849962pt" strokecolor="#EDEDED">
              <v:path arrowok="t"/>
            </v:shape>
            <v:shape style="position:absolute;left:8640;top:736;width:45;height:0" coordorigin="8640,736" coordsize="45,0" path="m8640,736l8685,736e" filled="f" stroked="t" strokeweight="0.849962pt" strokecolor="#EDEDED">
              <v:path arrowok="t"/>
            </v:shape>
            <v:shape style="position:absolute;left:8716;top:736;width:45;height:0" coordorigin="8716,736" coordsize="45,0" path="m8716,736l8761,736e" filled="f" stroked="t" strokeweight="0.849962pt" strokecolor="#EDEDED">
              <v:path arrowok="t"/>
            </v:shape>
            <v:shape style="position:absolute;left:8792;top:736;width:45;height:0" coordorigin="8792,736" coordsize="45,0" path="m8792,736l8837,736e" filled="f" stroked="t" strokeweight="0.849962pt" strokecolor="#EDEDED">
              <v:path arrowok="t"/>
            </v:shape>
            <v:shape style="position:absolute;left:8867;top:736;width:45;height:0" coordorigin="8867,736" coordsize="45,0" path="m8867,736l8912,736e" filled="f" stroked="t" strokeweight="0.849962pt" strokecolor="#EDEDED">
              <v:path arrowok="t"/>
            </v:shape>
            <v:shape style="position:absolute;left:8943;top:736;width:45;height:0" coordorigin="8943,736" coordsize="45,0" path="m8943,736l8988,736e" filled="f" stroked="t" strokeweight="0.849962pt" strokecolor="#EDEDED">
              <v:path arrowok="t"/>
            </v:shape>
            <v:shape style="position:absolute;left:9018;top:736;width:45;height:0" coordorigin="9018,736" coordsize="45,0" path="m9018,736l9063,736e" filled="f" stroked="t" strokeweight="0.849962pt" strokecolor="#EDEDED">
              <v:path arrowok="t"/>
            </v:shape>
            <v:shape style="position:absolute;left:9094;top:736;width:45;height:0" coordorigin="9094,736" coordsize="45,0" path="m9094,736l9139,736e" filled="f" stroked="t" strokeweight="0.849962pt" strokecolor="#EDEDED">
              <v:path arrowok="t"/>
            </v:shape>
            <v:shape style="position:absolute;left:9169;top:736;width:45;height:0" coordorigin="9169,736" coordsize="45,0" path="m9169,736l9214,736e" filled="f" stroked="t" strokeweight="0.849962pt" strokecolor="#EDEDED">
              <v:path arrowok="t"/>
            </v:shape>
            <v:shape style="position:absolute;left:9245;top:736;width:45;height:0" coordorigin="9245,736" coordsize="45,0" path="m9245,736l9290,736e" filled="f" stroked="t" strokeweight="0.849962pt" strokecolor="#EDEDED">
              <v:path arrowok="t"/>
            </v:shape>
            <v:shape style="position:absolute;left:9320;top:736;width:45;height:0" coordorigin="9320,736" coordsize="45,0" path="m9320,736l9365,736e" filled="f" stroked="t" strokeweight="0.849962pt" strokecolor="#EDEDED">
              <v:path arrowok="t"/>
            </v:shape>
            <v:shape style="position:absolute;left:9396;top:736;width:45;height:0" coordorigin="9396,736" coordsize="45,0" path="m9396,736l9441,736e" filled="f" stroked="t" strokeweight="0.849962pt" strokecolor="#EDEDED">
              <v:path arrowok="t"/>
            </v:shape>
            <v:shape style="position:absolute;left:9471;top:736;width:45;height:0" coordorigin="9471,736" coordsize="45,0" path="m9471,736l9516,736e" filled="f" stroked="t" strokeweight="0.849962pt" strokecolor="#EDEDED">
              <v:path arrowok="t"/>
            </v:shape>
            <v:shape style="position:absolute;left:9547;top:736;width:45;height:0" coordorigin="9547,736" coordsize="45,0" path="m9547,736l9592,736e" filled="f" stroked="t" strokeweight="0.849962pt" strokecolor="#EDEDED">
              <v:path arrowok="t"/>
            </v:shape>
            <v:shape style="position:absolute;left:9622;top:736;width:45;height:0" coordorigin="9622,736" coordsize="45,0" path="m9622,736l9667,736e" filled="f" stroked="t" strokeweight="0.849962pt" strokecolor="#EDEDED">
              <v:path arrowok="t"/>
            </v:shape>
            <v:shape style="position:absolute;left:9698;top:736;width:45;height:0" coordorigin="9698,736" coordsize="45,0" path="m9698,736l9743,736e" filled="f" stroked="t" strokeweight="0.849962pt" strokecolor="#EDEDED">
              <v:path arrowok="t"/>
            </v:shape>
            <v:shape style="position:absolute;left:9774;top:736;width:45;height:0" coordorigin="9774,736" coordsize="45,0" path="m9774,736l9819,736e" filled="f" stroked="t" strokeweight="0.849962pt" strokecolor="#EDEDED">
              <v:path arrowok="t"/>
            </v:shape>
            <v:shape style="position:absolute;left:9849;top:736;width:45;height:0" coordorigin="9849,736" coordsize="45,0" path="m9849,736l9894,736e" filled="f" stroked="t" strokeweight="0.849962pt" strokecolor="#EDEDED">
              <v:path arrowok="t"/>
            </v:shape>
            <v:shape style="position:absolute;left:9925;top:736;width:45;height:0" coordorigin="9925,736" coordsize="45,0" path="m9925,736l9970,736e" filled="f" stroked="t" strokeweight="0.849962pt" strokecolor="#EDEDED">
              <v:path arrowok="t"/>
            </v:shape>
            <v:shape style="position:absolute;left:10000;top:736;width:45;height:0" coordorigin="10000,736" coordsize="45,0" path="m10000,736l10045,736e" filled="f" stroked="t" strokeweight="0.849962pt" strokecolor="#EDEDED">
              <v:path arrowok="t"/>
            </v:shape>
            <v:shape style="position:absolute;left:10076;top:736;width:45;height:0" coordorigin="10076,736" coordsize="45,0" path="m10076,736l10121,736e" filled="f" stroked="t" strokeweight="0.849962pt" strokecolor="#EDEDED">
              <v:path arrowok="t"/>
            </v:shape>
            <v:shape style="position:absolute;left:10151;top:736;width:45;height:0" coordorigin="10151,736" coordsize="45,0" path="m10151,736l10196,736e" filled="f" stroked="t" strokeweight="0.849962pt" strokecolor="#EDEDED">
              <v:path arrowok="t"/>
            </v:shape>
            <v:shape style="position:absolute;left:10227;top:736;width:45;height:0" coordorigin="10227,736" coordsize="45,0" path="m10227,736l10272,736e" filled="f" stroked="t" strokeweight="0.849962pt" strokecolor="#EDEDED">
              <v:path arrowok="t"/>
            </v:shape>
            <v:shape style="position:absolute;left:10302;top:736;width:45;height:0" coordorigin="10302,736" coordsize="45,0" path="m10302,736l10347,736e" filled="f" stroked="t" strokeweight="0.849962pt" strokecolor="#EDEDED">
              <v:path arrowok="t"/>
            </v:shape>
            <v:shape style="position:absolute;left:10378;top:736;width:45;height:0" coordorigin="10378,736" coordsize="45,0" path="m10378,736l10423,736e" filled="f" stroked="t" strokeweight="0.849962pt" strokecolor="#EDEDED">
              <v:path arrowok="t"/>
            </v:shape>
            <v:shape style="position:absolute;left:10453;top:736;width:45;height:0" coordorigin="10453,736" coordsize="45,0" path="m10453,736l10498,736e" filled="f" stroked="t" strokeweight="0.849962pt" strokecolor="#EDEDED">
              <v:path arrowok="t"/>
            </v:shape>
            <v:shape style="position:absolute;left:10529;top:736;width:45;height:0" coordorigin="10529,736" coordsize="45,0" path="m10529,736l10574,736e" filled="f" stroked="t" strokeweight="0.849962pt" strokecolor="#EDEDED">
              <v:path arrowok="t"/>
            </v:shape>
            <v:shape style="position:absolute;left:10605;top:736;width:45;height:0" coordorigin="10605,736" coordsize="45,0" path="m10605,736l10650,736e" filled="f" stroked="t" strokeweight="0.849962pt" strokecolor="#EDEDED">
              <v:path arrowok="t"/>
            </v:shape>
            <w10:wrap type="none"/>
          </v:group>
        </w:pict>
      </w:r>
      <w:r>
        <w:rPr>
          <w:rFonts w:cs="Courier New" w:hAnsi="Courier New" w:eastAsia="Courier New" w:ascii="Courier New"/>
          <w:i/>
          <w:color w:val="0174D8"/>
          <w:spacing w:val="0"/>
          <w:w w:val="100"/>
          <w:sz w:val="19"/>
          <w:szCs w:val="19"/>
        </w:rPr>
        <w:t>FK</w:t>
      </w:r>
      <w:r>
        <w:rPr>
          <w:rFonts w:cs="Courier New" w:hAnsi="Courier New" w:eastAsia="Courier New" w:ascii="Courier New"/>
          <w:i/>
          <w:color w:val="0174D8"/>
          <w:spacing w:val="0"/>
          <w:w w:val="100"/>
          <w:sz w:val="19"/>
          <w:szCs w:val="19"/>
        </w:rPr>
        <w:t> </w:t>
      </w:r>
      <w:r>
        <w:rPr>
          <w:rFonts w:cs="Courier New" w:hAnsi="Courier New" w:eastAsia="Courier New" w:ascii="Courier New"/>
          <w:color w:val="000000"/>
          <w:spacing w:val="0"/>
          <w:w w:val="100"/>
          <w:sz w:val="19"/>
          <w:szCs w:val="19"/>
        </w:rPr>
        <w:t>cliente_id:</w:t>
      </w:r>
      <w:r>
        <w:rPr>
          <w:rFonts w:cs="Courier New" w:hAnsi="Courier New" w:eastAsia="Courier New" w:ascii="Courier New"/>
          <w:color w:val="000000"/>
          <w:spacing w:val="0"/>
          <w:w w:val="100"/>
          <w:sz w:val="19"/>
          <w:szCs w:val="19"/>
        </w:rPr>
        <w:t> </w:t>
      </w:r>
      <w:r>
        <w:rPr>
          <w:rFonts w:cs="Courier New" w:hAnsi="Courier New" w:eastAsia="Courier New" w:ascii="Courier New"/>
          <w:color w:val="000000"/>
          <w:spacing w:val="0"/>
          <w:w w:val="100"/>
          <w:sz w:val="19"/>
          <w:szCs w:val="19"/>
        </w:rPr>
        <w:t>INT</w:t>
      </w:r>
    </w:p>
    <w:p>
      <w:pPr>
        <w:rPr>
          <w:sz w:val="20"/>
          <w:szCs w:val="20"/>
        </w:rPr>
        <w:jc w:val="left"/>
        <w:spacing w:before="5" w:lineRule="exact" w:line="200"/>
      </w:pPr>
      <w:r>
        <w:rPr>
          <w:sz w:val="20"/>
          <w:szCs w:val="20"/>
        </w:rPr>
      </w:r>
    </w:p>
    <w:p>
      <w:pPr>
        <w:rPr>
          <w:rFonts w:cs="Courier New" w:hAnsi="Courier New" w:eastAsia="Courier New" w:ascii="Courier New"/>
          <w:sz w:val="19"/>
          <w:szCs w:val="19"/>
        </w:rPr>
        <w:jc w:val="left"/>
        <w:sectPr>
          <w:type w:val="continuous"/>
          <w:pgSz w:w="12240" w:h="15840"/>
          <w:pgMar w:top="480" w:bottom="280" w:left="360" w:right="380"/>
          <w:cols w:num="2" w:equalWidth="off">
            <w:col w:w="5453" w:space="630"/>
            <w:col w:w="5417"/>
          </w:cols>
        </w:sectPr>
      </w:pPr>
      <w:r>
        <w:rPr>
          <w:rFonts w:cs="Courier New" w:hAnsi="Courier New" w:eastAsia="Courier New" w:ascii="Courier New"/>
          <w:spacing w:val="0"/>
          <w:w w:val="100"/>
          <w:sz w:val="19"/>
          <w:szCs w:val="19"/>
        </w:rPr>
        <w:t>fecha:</w:t>
      </w:r>
      <w:r>
        <w:rPr>
          <w:rFonts w:cs="Courier New" w:hAnsi="Courier New" w:eastAsia="Courier New" w:ascii="Courier New"/>
          <w:spacing w:val="0"/>
          <w:w w:val="100"/>
          <w:sz w:val="19"/>
          <w:szCs w:val="19"/>
        </w:rPr>
        <w:t> </w:t>
      </w:r>
      <w:r>
        <w:rPr>
          <w:rFonts w:cs="Courier New" w:hAnsi="Courier New" w:eastAsia="Courier New" w:ascii="Courier New"/>
          <w:spacing w:val="0"/>
          <w:w w:val="100"/>
          <w:sz w:val="19"/>
          <w:szCs w:val="19"/>
        </w:rPr>
        <w:t>TIMESTAMP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  <w:sectPr>
          <w:pgNumType w:start="9"/>
          <w:pgMar w:footer="638" w:header="280" w:top="480" w:bottom="280" w:left="360" w:right="380"/>
          <w:footerReference w:type="default" r:id="rId15"/>
          <w:pgSz w:w="12240" w:h="15840"/>
        </w:sectPr>
      </w:pPr>
      <w:r>
        <w:rPr>
          <w:sz w:val="20"/>
          <w:szCs w:val="20"/>
        </w:rPr>
      </w:r>
    </w:p>
    <w:p>
      <w:pPr>
        <w:rPr>
          <w:rFonts w:cs="Courier New" w:hAnsi="Courier New" w:eastAsia="Courier New" w:ascii="Courier New"/>
          <w:sz w:val="19"/>
          <w:szCs w:val="19"/>
        </w:rPr>
        <w:jc w:val="left"/>
        <w:spacing w:before="41"/>
        <w:ind w:left="1245"/>
      </w:pPr>
      <w:r>
        <w:rPr>
          <w:rFonts w:cs="Courier New" w:hAnsi="Courier New" w:eastAsia="Courier New" w:ascii="Courier New"/>
          <w:spacing w:val="0"/>
          <w:w w:val="100"/>
          <w:sz w:val="19"/>
          <w:szCs w:val="19"/>
        </w:rPr>
        <w:t>cantidad:</w:t>
      </w:r>
      <w:r>
        <w:rPr>
          <w:rFonts w:cs="Courier New" w:hAnsi="Courier New" w:eastAsia="Courier New" w:ascii="Courier New"/>
          <w:spacing w:val="0"/>
          <w:w w:val="100"/>
          <w:sz w:val="19"/>
          <w:szCs w:val="19"/>
        </w:rPr>
        <w:t> </w:t>
      </w:r>
      <w:r>
        <w:rPr>
          <w:rFonts w:cs="Courier New" w:hAnsi="Courier New" w:eastAsia="Courier New" w:ascii="Courier New"/>
          <w:spacing w:val="0"/>
          <w:w w:val="100"/>
          <w:sz w:val="19"/>
          <w:szCs w:val="19"/>
        </w:rPr>
        <w:t>INT</w:t>
      </w:r>
    </w:p>
    <w:p>
      <w:pPr>
        <w:rPr>
          <w:sz w:val="18"/>
          <w:szCs w:val="18"/>
        </w:rPr>
        <w:jc w:val="left"/>
        <w:spacing w:before="10" w:lineRule="exact" w:line="180"/>
      </w:pPr>
      <w:r>
        <w:rPr>
          <w:sz w:val="18"/>
          <w:szCs w:val="18"/>
        </w:rPr>
      </w:r>
    </w:p>
    <w:p>
      <w:pPr>
        <w:rPr>
          <w:rFonts w:cs="Courier New" w:hAnsi="Courier New" w:eastAsia="Courier New" w:ascii="Courier New"/>
          <w:sz w:val="19"/>
          <w:szCs w:val="19"/>
        </w:rPr>
        <w:jc w:val="left"/>
        <w:spacing w:lineRule="exact" w:line="200"/>
        <w:ind w:left="1245" w:right="-48"/>
      </w:pPr>
      <w:r>
        <w:pict>
          <v:group style="position:absolute;margin-left:71.625pt;margin-top:-24.7148pt;width:234.495pt;height:56.655pt;mso-position-horizontal-relative:page;mso-position-vertical-relative:paragraph;z-index:-2840" coordorigin="1433,-494" coordsize="4690,1133">
            <v:shape style="position:absolute;left:1447;top:-2759;width:4530;height:2272" coordorigin="1447,-2759" coordsize="4530,2272" path="m5977,-487l1447,-487,5977,-487xe" filled="t" fillcolor="#FDFDFD" stroked="f">
              <v:path arrowok="t"/>
              <v:fill/>
            </v:shape>
            <v:shape style="position:absolute;left:1363;top:-616;width:4757;height:1253" coordorigin="1363,-616" coordsize="4757,1253" path="m1440,-487l1440,-472,6120,-472,6120,-487,1440,-487xe" filled="t" fillcolor="#000000" stroked="f">
              <v:path arrowok="t"/>
              <v:fill/>
            </v:shape>
            <v:shape style="position:absolute;left:1363;top:-616;width:4757;height:1253" coordorigin="1363,-616" coordsize="4757,1253" path="m1440,-472l1440,-472,1440,488,1530,488,1512,486,1493,479,1477,466,1466,452,1458,434,1455,413,1455,-472e" filled="t" fillcolor="#000000" stroked="f">
              <v:path arrowok="t"/>
              <v:fill/>
            </v:shape>
            <v:shape style="position:absolute;left:1363;top:-616;width:4757;height:1253" coordorigin="1363,-616" coordsize="4757,1253" path="m5970,-472l5970,413,5968,431,5948,466,5915,485,5895,488,6120,488,6120,413,6120,-472e" filled="t" fillcolor="#000000" stroked="f">
              <v:path arrowok="t"/>
              <v:fill/>
            </v:shape>
            <v:shape style="position:absolute;left:1363;top:-616;width:4757;height:1253" coordorigin="1363,-616" coordsize="4757,1253" path="m1440,488l1440,636,6120,636,6120,488e" filled="t" fillcolor="#000000" stroked="f">
              <v:path arrowok="t"/>
              <v:fill/>
            </v:shape>
            <v:shape style="position:absolute;left:1447;top:-487;width:4530;height:982" coordorigin="1447,-487" coordsize="4530,982" path="m1447,413l1447,-487,5977,-487,5977,419,5963,459,5960,463,5957,468,5953,471,5949,475,5945,479,5941,482,5936,485,5931,487,5926,489,5921,491,5916,493,5911,494,5906,495,5900,496,1525,496,1498,489,1493,487,1489,485,1484,482,1480,479,1475,475,1472,471,1468,468,1464,463,1461,459,1458,454,1456,450,1454,445,1452,440,1450,435,1449,429,1448,424,1447,419,1447,413xe" filled="t" fillcolor="#FDFDFD" stroked="f">
              <v:path arrowok="t"/>
              <v:fill/>
            </v:shape>
            <v:shape style="position:absolute;left:1440;top:-487;width:4545;height:990" coordorigin="1440,-487" coordsize="4545,990" path="m5918,501l5929,496,5940,492,5950,485,5958,477,5948,466,5931,479,5913,486,5895,488,1530,488,1509,485,1491,477,1477,466,1466,477,1475,485,1485,492,1496,496,1507,501,1518,503,5907,503,5918,501xe" filled="t" fillcolor="#333333" stroked="f">
              <v:path arrowok="t"/>
              <v:fill/>
            </v:shape>
            <v:shape style="position:absolute;left:1440;top:-487;width:4545;height:990" coordorigin="1440,-487" coordsize="4545,990" path="m5958,477l5978,448,5985,-282,5985,-487,5970,-487,5970,413,5967,434,5959,452,5948,466,5947,467,5958,478,5958,477xe" filled="t" fillcolor="#333333" stroked="f">
              <v:path arrowok="t"/>
              <v:fill/>
            </v:shape>
            <v:shape style="position:absolute;left:1440;top:-487;width:4545;height:990" coordorigin="1440,-487" coordsize="4545,990" path="m1478,467l1477,466,1464,450,1457,431,1455,413,1455,-487,1440,-487,1440,425,1442,437,1447,448,1451,459,1458,468,1466,477,1467,478,1478,467xe" filled="t" fillcolor="#333333" stroked="f">
              <v:path arrowok="t"/>
              <v:fill/>
            </v:shape>
            <v:shape style="position:absolute;left:1605;top:-89;width:45;height:0" coordorigin="1605,-89" coordsize="45,0" path="m1605,-89l1650,-89e" filled="f" stroked="t" strokeweight="0.849962pt" strokecolor="#EDEDED">
              <v:path arrowok="t"/>
            </v:shape>
            <v:shape style="position:absolute;left:1679;top:-89;width:45;height:0" coordorigin="1679,-89" coordsize="45,0" path="m1679,-89l1724,-89e" filled="f" stroked="t" strokeweight="0.849962pt" strokecolor="#EDEDED">
              <v:path arrowok="t"/>
            </v:shape>
            <v:shape style="position:absolute;left:1754;top:-89;width:45;height:0" coordorigin="1754,-89" coordsize="45,0" path="m1754,-89l1799,-89e" filled="f" stroked="t" strokeweight="0.849962pt" strokecolor="#EDEDED">
              <v:path arrowok="t"/>
            </v:shape>
            <v:shape style="position:absolute;left:1828;top:-89;width:45;height:0" coordorigin="1828,-89" coordsize="45,0" path="m1828,-89l1873,-89e" filled="f" stroked="t" strokeweight="0.849962pt" strokecolor="#EDEDED">
              <v:path arrowok="t"/>
            </v:shape>
            <v:shape style="position:absolute;left:1903;top:-89;width:45;height:0" coordorigin="1903,-89" coordsize="45,0" path="m1903,-89l1948,-89e" filled="f" stroked="t" strokeweight="0.849962pt" strokecolor="#EDEDED">
              <v:path arrowok="t"/>
            </v:shape>
            <v:shape style="position:absolute;left:1977;top:-89;width:45;height:0" coordorigin="1977,-89" coordsize="45,0" path="m1977,-89l2022,-89e" filled="f" stroked="t" strokeweight="0.849962pt" strokecolor="#EDEDED">
              <v:path arrowok="t"/>
            </v:shape>
            <v:shape style="position:absolute;left:2052;top:-89;width:45;height:0" coordorigin="2052,-89" coordsize="45,0" path="m2052,-89l2097,-89e" filled="f" stroked="t" strokeweight="0.849962pt" strokecolor="#EDEDED">
              <v:path arrowok="t"/>
            </v:shape>
            <v:shape style="position:absolute;left:2126;top:-89;width:45;height:0" coordorigin="2126,-89" coordsize="45,0" path="m2126,-89l2171,-89e" filled="f" stroked="t" strokeweight="0.849962pt" strokecolor="#EDEDED">
              <v:path arrowok="t"/>
            </v:shape>
            <v:shape style="position:absolute;left:2201;top:-89;width:45;height:0" coordorigin="2201,-89" coordsize="45,0" path="m2201,-89l2246,-89e" filled="f" stroked="t" strokeweight="0.849962pt" strokecolor="#EDEDED">
              <v:path arrowok="t"/>
            </v:shape>
            <v:shape style="position:absolute;left:2275;top:-89;width:45;height:0" coordorigin="2275,-89" coordsize="45,0" path="m2275,-89l2320,-89e" filled="f" stroked="t" strokeweight="0.849962pt" strokecolor="#EDEDED">
              <v:path arrowok="t"/>
            </v:shape>
            <v:shape style="position:absolute;left:2350;top:-89;width:45;height:0" coordorigin="2350,-89" coordsize="45,0" path="m2350,-89l2395,-89e" filled="f" stroked="t" strokeweight="0.849962pt" strokecolor="#EDEDED">
              <v:path arrowok="t"/>
            </v:shape>
            <v:shape style="position:absolute;left:2424;top:-89;width:45;height:0" coordorigin="2424,-89" coordsize="45,0" path="m2424,-89l2469,-89e" filled="f" stroked="t" strokeweight="0.849962pt" strokecolor="#EDEDED">
              <v:path arrowok="t"/>
            </v:shape>
            <v:shape style="position:absolute;left:2499;top:-89;width:45;height:0" coordorigin="2499,-89" coordsize="45,0" path="m2499,-89l2544,-89e" filled="f" stroked="t" strokeweight="0.849962pt" strokecolor="#EDEDED">
              <v:path arrowok="t"/>
            </v:shape>
            <v:shape style="position:absolute;left:2573;top:-89;width:45;height:0" coordorigin="2573,-89" coordsize="45,0" path="m2573,-89l2618,-89e" filled="f" stroked="t" strokeweight="0.849962pt" strokecolor="#EDEDED">
              <v:path arrowok="t"/>
            </v:shape>
            <v:shape style="position:absolute;left:2647;top:-89;width:45;height:0" coordorigin="2647,-89" coordsize="45,0" path="m2647,-89l2692,-89e" filled="f" stroked="t" strokeweight="0.849962pt" strokecolor="#EDEDED">
              <v:path arrowok="t"/>
            </v:shape>
            <v:shape style="position:absolute;left:2722;top:-89;width:45;height:0" coordorigin="2722,-89" coordsize="45,0" path="m2722,-89l2767,-89e" filled="f" stroked="t" strokeweight="0.849962pt" strokecolor="#EDEDED">
              <v:path arrowok="t"/>
            </v:shape>
            <v:shape style="position:absolute;left:2796;top:-89;width:45;height:0" coordorigin="2796,-89" coordsize="45,0" path="m2796,-89l2841,-89e" filled="f" stroked="t" strokeweight="0.849962pt" strokecolor="#EDEDED">
              <v:path arrowok="t"/>
            </v:shape>
            <v:shape style="position:absolute;left:2871;top:-89;width:45;height:0" coordorigin="2871,-89" coordsize="45,0" path="m2871,-89l2916,-89e" filled="f" stroked="t" strokeweight="0.849962pt" strokecolor="#EDEDED">
              <v:path arrowok="t"/>
            </v:shape>
            <v:shape style="position:absolute;left:2945;top:-89;width:45;height:0" coordorigin="2945,-89" coordsize="45,0" path="m2945,-89l2990,-89e" filled="f" stroked="t" strokeweight="0.849962pt" strokecolor="#EDEDED">
              <v:path arrowok="t"/>
            </v:shape>
            <v:shape style="position:absolute;left:3020;top:-89;width:45;height:0" coordorigin="3020,-89" coordsize="45,0" path="m3020,-89l3065,-89e" filled="f" stroked="t" strokeweight="0.849962pt" strokecolor="#EDEDED">
              <v:path arrowok="t"/>
            </v:shape>
            <v:shape style="position:absolute;left:3094;top:-89;width:45;height:0" coordorigin="3094,-89" coordsize="45,0" path="m3094,-89l3139,-89e" filled="f" stroked="t" strokeweight="0.849962pt" strokecolor="#EDEDED">
              <v:path arrowok="t"/>
            </v:shape>
            <v:shape style="position:absolute;left:3169;top:-89;width:45;height:0" coordorigin="3169,-89" coordsize="45,0" path="m3169,-89l3214,-89e" filled="f" stroked="t" strokeweight="0.849962pt" strokecolor="#EDEDED">
              <v:path arrowok="t"/>
            </v:shape>
            <v:shape style="position:absolute;left:3243;top:-89;width:45;height:0" coordorigin="3243,-89" coordsize="45,0" path="m3243,-89l3288,-89e" filled="f" stroked="t" strokeweight="0.849962pt" strokecolor="#EDEDED">
              <v:path arrowok="t"/>
            </v:shape>
            <v:shape style="position:absolute;left:3318;top:-89;width:45;height:0" coordorigin="3318,-89" coordsize="45,0" path="m3318,-89l3363,-89e" filled="f" stroked="t" strokeweight="0.849962pt" strokecolor="#EDEDED">
              <v:path arrowok="t"/>
            </v:shape>
            <v:shape style="position:absolute;left:3392;top:-89;width:45;height:0" coordorigin="3392,-89" coordsize="45,0" path="m3392,-89l3437,-89e" filled="f" stroked="t" strokeweight="0.849962pt" strokecolor="#EDEDED">
              <v:path arrowok="t"/>
            </v:shape>
            <v:shape style="position:absolute;left:3467;top:-89;width:45;height:0" coordorigin="3467,-89" coordsize="45,0" path="m3467,-89l3512,-89e" filled="f" stroked="t" strokeweight="0.849962pt" strokecolor="#EDEDED">
              <v:path arrowok="t"/>
            </v:shape>
            <v:shape style="position:absolute;left:3541;top:-89;width:45;height:0" coordorigin="3541,-89" coordsize="45,0" path="m3541,-89l3586,-89e" filled="f" stroked="t" strokeweight="0.849962pt" strokecolor="#EDEDED">
              <v:path arrowok="t"/>
            </v:shape>
            <v:shape style="position:absolute;left:3615;top:-89;width:45;height:0" coordorigin="3615,-89" coordsize="45,0" path="m3615,-89l3660,-89e" filled="f" stroked="t" strokeweight="0.849962pt" strokecolor="#EDEDED">
              <v:path arrowok="t"/>
            </v:shape>
            <v:shape style="position:absolute;left:3690;top:-89;width:45;height:0" coordorigin="3690,-89" coordsize="45,0" path="m3690,-89l3735,-89e" filled="f" stroked="t" strokeweight="0.849962pt" strokecolor="#EDEDED">
              <v:path arrowok="t"/>
            </v:shape>
            <v:shape style="position:absolute;left:3764;top:-89;width:45;height:0" coordorigin="3764,-89" coordsize="45,0" path="m3764,-89l3809,-89e" filled="f" stroked="t" strokeweight="0.849962pt" strokecolor="#EDEDED">
              <v:path arrowok="t"/>
            </v:shape>
            <v:shape style="position:absolute;left:3839;top:-89;width:45;height:0" coordorigin="3839,-89" coordsize="45,0" path="m3839,-89l3884,-89e" filled="f" stroked="t" strokeweight="0.849962pt" strokecolor="#EDEDED">
              <v:path arrowok="t"/>
            </v:shape>
            <v:shape style="position:absolute;left:3913;top:-89;width:45;height:0" coordorigin="3913,-89" coordsize="45,0" path="m3913,-89l3958,-89e" filled="f" stroked="t" strokeweight="0.849962pt" strokecolor="#EDEDED">
              <v:path arrowok="t"/>
            </v:shape>
            <v:shape style="position:absolute;left:3988;top:-89;width:45;height:0" coordorigin="3988,-89" coordsize="45,0" path="m3988,-89l4033,-89e" filled="f" stroked="t" strokeweight="0.849962pt" strokecolor="#EDEDED">
              <v:path arrowok="t"/>
            </v:shape>
            <v:shape style="position:absolute;left:4062;top:-89;width:45;height:0" coordorigin="4062,-89" coordsize="45,0" path="m4062,-89l4107,-89e" filled="f" stroked="t" strokeweight="0.849962pt" strokecolor="#EDEDED">
              <v:path arrowok="t"/>
            </v:shape>
            <v:shape style="position:absolute;left:4137;top:-89;width:45;height:0" coordorigin="4137,-89" coordsize="45,0" path="m4137,-89l4182,-89e" filled="f" stroked="t" strokeweight="0.849962pt" strokecolor="#EDEDED">
              <v:path arrowok="t"/>
            </v:shape>
            <v:shape style="position:absolute;left:4211;top:-89;width:45;height:0" coordorigin="4211,-89" coordsize="45,0" path="m4211,-89l4256,-89e" filled="f" stroked="t" strokeweight="0.849962pt" strokecolor="#EDEDED">
              <v:path arrowok="t"/>
            </v:shape>
            <v:shape style="position:absolute;left:4286;top:-89;width:45;height:0" coordorigin="4286,-89" coordsize="45,0" path="m4286,-89l4331,-89e" filled="f" stroked="t" strokeweight="0.849962pt" strokecolor="#EDEDED">
              <v:path arrowok="t"/>
            </v:shape>
            <v:shape style="position:absolute;left:4360;top:-89;width:45;height:0" coordorigin="4360,-89" coordsize="45,0" path="m4360,-89l4405,-89e" filled="f" stroked="t" strokeweight="0.849962pt" strokecolor="#EDEDED">
              <v:path arrowok="t"/>
            </v:shape>
            <v:shape style="position:absolute;left:4434;top:-89;width:45;height:0" coordorigin="4434,-89" coordsize="45,0" path="m4434,-89l4479,-89e" filled="f" stroked="t" strokeweight="0.849962pt" strokecolor="#EDEDED">
              <v:path arrowok="t"/>
            </v:shape>
            <v:shape style="position:absolute;left:4509;top:-89;width:45;height:0" coordorigin="4509,-89" coordsize="45,0" path="m4509,-89l4554,-89e" filled="f" stroked="t" strokeweight="0.849962pt" strokecolor="#EDEDED">
              <v:path arrowok="t"/>
            </v:shape>
            <v:shape style="position:absolute;left:4583;top:-89;width:45;height:0" coordorigin="4583,-89" coordsize="45,0" path="m4583,-89l4628,-89e" filled="f" stroked="t" strokeweight="0.849962pt" strokecolor="#EDEDED">
              <v:path arrowok="t"/>
            </v:shape>
            <v:shape style="position:absolute;left:4658;top:-89;width:45;height:0" coordorigin="4658,-89" coordsize="45,0" path="m4658,-89l4703,-89e" filled="f" stroked="t" strokeweight="0.849962pt" strokecolor="#EDEDED">
              <v:path arrowok="t"/>
            </v:shape>
            <v:shape style="position:absolute;left:4732;top:-89;width:45;height:0" coordorigin="4732,-89" coordsize="45,0" path="m4732,-89l4777,-89e" filled="f" stroked="t" strokeweight="0.849962pt" strokecolor="#EDEDED">
              <v:path arrowok="t"/>
            </v:shape>
            <v:shape style="position:absolute;left:4807;top:-89;width:45;height:0" coordorigin="4807,-89" coordsize="45,0" path="m4807,-89l4852,-89e" filled="f" stroked="t" strokeweight="0.849962pt" strokecolor="#EDEDED">
              <v:path arrowok="t"/>
            </v:shape>
            <v:shape style="position:absolute;left:4881;top:-89;width:45;height:0" coordorigin="4881,-89" coordsize="45,0" path="m4881,-89l4926,-89e" filled="f" stroked="t" strokeweight="0.849962pt" strokecolor="#EDEDED">
              <v:path arrowok="t"/>
            </v:shape>
            <v:shape style="position:absolute;left:4956;top:-89;width:45;height:0" coordorigin="4956,-89" coordsize="45,0" path="m4956,-89l5001,-89e" filled="f" stroked="t" strokeweight="0.849962pt" strokecolor="#EDEDED">
              <v:path arrowok="t"/>
            </v:shape>
            <v:shape style="position:absolute;left:5030;top:-89;width:45;height:0" coordorigin="5030,-89" coordsize="45,0" path="m5030,-89l5075,-89e" filled="f" stroked="t" strokeweight="0.849962pt" strokecolor="#EDEDED">
              <v:path arrowok="t"/>
            </v:shape>
            <v:shape style="position:absolute;left:5105;top:-89;width:45;height:0" coordorigin="5105,-89" coordsize="45,0" path="m5105,-89l5150,-89e" filled="f" stroked="t" strokeweight="0.849962pt" strokecolor="#EDEDED">
              <v:path arrowok="t"/>
            </v:shape>
            <v:shape style="position:absolute;left:5179;top:-89;width:45;height:0" coordorigin="5179,-89" coordsize="45,0" path="m5179,-89l5224,-89e" filled="f" stroked="t" strokeweight="0.849962pt" strokecolor="#EDEDED">
              <v:path arrowok="t"/>
            </v:shape>
            <v:shape style="position:absolute;left:5254;top:-89;width:45;height:0" coordorigin="5254,-89" coordsize="45,0" path="m5254,-89l5299,-89e" filled="f" stroked="t" strokeweight="0.849962pt" strokecolor="#EDEDED">
              <v:path arrowok="t"/>
            </v:shape>
            <v:shape style="position:absolute;left:5328;top:-89;width:45;height:0" coordorigin="5328,-89" coordsize="45,0" path="m5328,-89l5373,-89e" filled="f" stroked="t" strokeweight="0.849962pt" strokecolor="#EDEDED">
              <v:path arrowok="t"/>
            </v:shape>
            <v:shape style="position:absolute;left:5402;top:-89;width:45;height:0" coordorigin="5402,-89" coordsize="45,0" path="m5402,-89l5447,-89e" filled="f" stroked="t" strokeweight="0.849962pt" strokecolor="#EDEDED">
              <v:path arrowok="t"/>
            </v:shape>
            <v:shape style="position:absolute;left:5477;top:-89;width:45;height:0" coordorigin="5477,-89" coordsize="45,0" path="m5477,-89l5522,-89e" filled="f" stroked="t" strokeweight="0.849962pt" strokecolor="#EDEDED">
              <v:path arrowok="t"/>
            </v:shape>
            <v:shape style="position:absolute;left:5551;top:-89;width:45;height:0" coordorigin="5551,-89" coordsize="45,0" path="m5551,-89l5596,-89e" filled="f" stroked="t" strokeweight="0.849962pt" strokecolor="#EDEDED">
              <v:path arrowok="t"/>
            </v:shape>
            <v:shape style="position:absolute;left:5626;top:-89;width:45;height:0" coordorigin="5626,-89" coordsize="45,0" path="m5626,-89l5671,-89e" filled="f" stroked="t" strokeweight="0.849962pt" strokecolor="#EDEDED">
              <v:path arrowok="t"/>
            </v:shape>
            <v:shape style="position:absolute;left:5700;top:-89;width:45;height:0" coordorigin="5700,-89" coordsize="45,0" path="m5700,-89l5745,-89e" filled="f" stroked="t" strokeweight="0.849962pt" strokecolor="#EDEDED">
              <v:path arrowok="t"/>
            </v:shape>
            <v:shape style="position:absolute;left:5775;top:-89;width:45;height:0" coordorigin="5775,-89" coordsize="45,0" path="m5775,-89l5820,-89e" filled="f" stroked="t" strokeweight="0.849962pt" strokecolor="#EDEDED">
              <v:path arrowok="t"/>
            </v:shape>
            <v:shape style="position:absolute;left:1605;top:331;width:45;height:0" coordorigin="1605,331" coordsize="45,0" path="m1605,331l1650,331e" filled="f" stroked="t" strokeweight="0.849962pt" strokecolor="#EDEDED">
              <v:path arrowok="t"/>
            </v:shape>
            <v:shape style="position:absolute;left:1679;top:331;width:45;height:0" coordorigin="1679,331" coordsize="45,0" path="m1679,331l1724,331e" filled="f" stroked="t" strokeweight="0.849962pt" strokecolor="#EDEDED">
              <v:path arrowok="t"/>
            </v:shape>
            <v:shape style="position:absolute;left:1754;top:331;width:45;height:0" coordorigin="1754,331" coordsize="45,0" path="m1754,331l1799,331e" filled="f" stroked="t" strokeweight="0.849962pt" strokecolor="#EDEDED">
              <v:path arrowok="t"/>
            </v:shape>
            <v:shape style="position:absolute;left:1828;top:331;width:45;height:0" coordorigin="1828,331" coordsize="45,0" path="m1828,331l1873,331e" filled="f" stroked="t" strokeweight="0.849962pt" strokecolor="#EDEDED">
              <v:path arrowok="t"/>
            </v:shape>
            <v:shape style="position:absolute;left:1903;top:331;width:45;height:0" coordorigin="1903,331" coordsize="45,0" path="m1903,331l1948,331e" filled="f" stroked="t" strokeweight="0.849962pt" strokecolor="#EDEDED">
              <v:path arrowok="t"/>
            </v:shape>
            <v:shape style="position:absolute;left:1977;top:331;width:45;height:0" coordorigin="1977,331" coordsize="45,0" path="m1977,331l2022,331e" filled="f" stroked="t" strokeweight="0.849962pt" strokecolor="#EDEDED">
              <v:path arrowok="t"/>
            </v:shape>
            <v:shape style="position:absolute;left:2052;top:331;width:45;height:0" coordorigin="2052,331" coordsize="45,0" path="m2052,331l2097,331e" filled="f" stroked="t" strokeweight="0.849962pt" strokecolor="#EDEDED">
              <v:path arrowok="t"/>
            </v:shape>
            <v:shape style="position:absolute;left:2126;top:331;width:45;height:0" coordorigin="2126,331" coordsize="45,0" path="m2126,331l2171,331e" filled="f" stroked="t" strokeweight="0.849962pt" strokecolor="#EDEDED">
              <v:path arrowok="t"/>
            </v:shape>
            <v:shape style="position:absolute;left:2201;top:331;width:45;height:0" coordorigin="2201,331" coordsize="45,0" path="m2201,331l2246,331e" filled="f" stroked="t" strokeweight="0.849962pt" strokecolor="#EDEDED">
              <v:path arrowok="t"/>
            </v:shape>
            <v:shape style="position:absolute;left:2275;top:331;width:45;height:0" coordorigin="2275,331" coordsize="45,0" path="m2275,331l2320,331e" filled="f" stroked="t" strokeweight="0.849962pt" strokecolor="#EDEDED">
              <v:path arrowok="t"/>
            </v:shape>
            <v:shape style="position:absolute;left:2350;top:331;width:45;height:0" coordorigin="2350,331" coordsize="45,0" path="m2350,331l2395,331e" filled="f" stroked="t" strokeweight="0.849962pt" strokecolor="#EDEDED">
              <v:path arrowok="t"/>
            </v:shape>
            <v:shape style="position:absolute;left:2424;top:331;width:45;height:0" coordorigin="2424,331" coordsize="45,0" path="m2424,331l2469,331e" filled="f" stroked="t" strokeweight="0.849962pt" strokecolor="#EDEDED">
              <v:path arrowok="t"/>
            </v:shape>
            <v:shape style="position:absolute;left:2499;top:331;width:45;height:0" coordorigin="2499,331" coordsize="45,0" path="m2499,331l2544,331e" filled="f" stroked="t" strokeweight="0.849962pt" strokecolor="#EDEDED">
              <v:path arrowok="t"/>
            </v:shape>
            <v:shape style="position:absolute;left:2573;top:331;width:45;height:0" coordorigin="2573,331" coordsize="45,0" path="m2573,331l2618,331e" filled="f" stroked="t" strokeweight="0.849962pt" strokecolor="#EDEDED">
              <v:path arrowok="t"/>
            </v:shape>
            <v:shape style="position:absolute;left:2647;top:331;width:45;height:0" coordorigin="2647,331" coordsize="45,0" path="m2647,331l2692,331e" filled="f" stroked="t" strokeweight="0.849962pt" strokecolor="#EDEDED">
              <v:path arrowok="t"/>
            </v:shape>
            <v:shape style="position:absolute;left:2722;top:331;width:45;height:0" coordorigin="2722,331" coordsize="45,0" path="m2722,331l2767,331e" filled="f" stroked="t" strokeweight="0.849962pt" strokecolor="#EDEDED">
              <v:path arrowok="t"/>
            </v:shape>
            <v:shape style="position:absolute;left:2796;top:331;width:45;height:0" coordorigin="2796,331" coordsize="45,0" path="m2796,331l2841,331e" filled="f" stroked="t" strokeweight="0.849962pt" strokecolor="#EDEDED">
              <v:path arrowok="t"/>
            </v:shape>
            <v:shape style="position:absolute;left:2871;top:331;width:45;height:0" coordorigin="2871,331" coordsize="45,0" path="m2871,331l2916,331e" filled="f" stroked="t" strokeweight="0.849962pt" strokecolor="#EDEDED">
              <v:path arrowok="t"/>
            </v:shape>
            <v:shape style="position:absolute;left:2945;top:331;width:45;height:0" coordorigin="2945,331" coordsize="45,0" path="m2945,331l2990,331e" filled="f" stroked="t" strokeweight="0.849962pt" strokecolor="#EDEDED">
              <v:path arrowok="t"/>
            </v:shape>
            <v:shape style="position:absolute;left:3020;top:331;width:45;height:0" coordorigin="3020,331" coordsize="45,0" path="m3020,331l3065,331e" filled="f" stroked="t" strokeweight="0.849962pt" strokecolor="#EDEDED">
              <v:path arrowok="t"/>
            </v:shape>
            <v:shape style="position:absolute;left:3094;top:331;width:45;height:0" coordorigin="3094,331" coordsize="45,0" path="m3094,331l3139,331e" filled="f" stroked="t" strokeweight="0.849962pt" strokecolor="#EDEDED">
              <v:path arrowok="t"/>
            </v:shape>
            <v:shape style="position:absolute;left:3169;top:331;width:45;height:0" coordorigin="3169,331" coordsize="45,0" path="m3169,331l3214,331e" filled="f" stroked="t" strokeweight="0.849962pt" strokecolor="#EDEDED">
              <v:path arrowok="t"/>
            </v:shape>
            <v:shape style="position:absolute;left:3243;top:331;width:45;height:0" coordorigin="3243,331" coordsize="45,0" path="m3243,331l3288,331e" filled="f" stroked="t" strokeweight="0.849962pt" strokecolor="#EDEDED">
              <v:path arrowok="t"/>
            </v:shape>
            <v:shape style="position:absolute;left:3318;top:331;width:45;height:0" coordorigin="3318,331" coordsize="45,0" path="m3318,331l3363,331e" filled="f" stroked="t" strokeweight="0.849962pt" strokecolor="#EDEDED">
              <v:path arrowok="t"/>
            </v:shape>
            <v:shape style="position:absolute;left:3392;top:331;width:45;height:0" coordorigin="3392,331" coordsize="45,0" path="m3392,331l3437,331e" filled="f" stroked="t" strokeweight="0.849962pt" strokecolor="#EDEDED">
              <v:path arrowok="t"/>
            </v:shape>
            <v:shape style="position:absolute;left:3467;top:331;width:45;height:0" coordorigin="3467,331" coordsize="45,0" path="m3467,331l3512,331e" filled="f" stroked="t" strokeweight="0.849962pt" strokecolor="#EDEDED">
              <v:path arrowok="t"/>
            </v:shape>
            <v:shape style="position:absolute;left:3541;top:331;width:45;height:0" coordorigin="3541,331" coordsize="45,0" path="m3541,331l3586,331e" filled="f" stroked="t" strokeweight="0.849962pt" strokecolor="#EDEDED">
              <v:path arrowok="t"/>
            </v:shape>
            <v:shape style="position:absolute;left:3615;top:331;width:45;height:0" coordorigin="3615,331" coordsize="45,0" path="m3615,331l3660,331e" filled="f" stroked="t" strokeweight="0.849962pt" strokecolor="#EDEDED">
              <v:path arrowok="t"/>
            </v:shape>
            <v:shape style="position:absolute;left:3690;top:331;width:45;height:0" coordorigin="3690,331" coordsize="45,0" path="m3690,331l3735,331e" filled="f" stroked="t" strokeweight="0.849962pt" strokecolor="#EDEDED">
              <v:path arrowok="t"/>
            </v:shape>
            <v:shape style="position:absolute;left:3764;top:331;width:45;height:0" coordorigin="3764,331" coordsize="45,0" path="m3764,331l3809,331e" filled="f" stroked="t" strokeweight="0.849962pt" strokecolor="#EDEDED">
              <v:path arrowok="t"/>
            </v:shape>
            <v:shape style="position:absolute;left:3839;top:331;width:45;height:0" coordorigin="3839,331" coordsize="45,0" path="m3839,331l3884,331e" filled="f" stroked="t" strokeweight="0.849962pt" strokecolor="#EDEDED">
              <v:path arrowok="t"/>
            </v:shape>
            <v:shape style="position:absolute;left:3913;top:331;width:45;height:0" coordorigin="3913,331" coordsize="45,0" path="m3913,331l3958,331e" filled="f" stroked="t" strokeweight="0.849962pt" strokecolor="#EDEDED">
              <v:path arrowok="t"/>
            </v:shape>
            <v:shape style="position:absolute;left:3988;top:331;width:45;height:0" coordorigin="3988,331" coordsize="45,0" path="m3988,331l4033,331e" filled="f" stroked="t" strokeweight="0.849962pt" strokecolor="#EDEDED">
              <v:path arrowok="t"/>
            </v:shape>
            <v:shape style="position:absolute;left:4062;top:331;width:45;height:0" coordorigin="4062,331" coordsize="45,0" path="m4062,331l4107,331e" filled="f" stroked="t" strokeweight="0.849962pt" strokecolor="#EDEDED">
              <v:path arrowok="t"/>
            </v:shape>
            <v:shape style="position:absolute;left:4137;top:331;width:45;height:0" coordorigin="4137,331" coordsize="45,0" path="m4137,331l4182,331e" filled="f" stroked="t" strokeweight="0.849962pt" strokecolor="#EDEDED">
              <v:path arrowok="t"/>
            </v:shape>
            <v:shape style="position:absolute;left:4211;top:331;width:45;height:0" coordorigin="4211,331" coordsize="45,0" path="m4211,331l4256,331e" filled="f" stroked="t" strokeweight="0.849962pt" strokecolor="#EDEDED">
              <v:path arrowok="t"/>
            </v:shape>
            <v:shape style="position:absolute;left:4286;top:331;width:45;height:0" coordorigin="4286,331" coordsize="45,0" path="m4286,331l4331,331e" filled="f" stroked="t" strokeweight="0.849962pt" strokecolor="#EDEDED">
              <v:path arrowok="t"/>
            </v:shape>
            <v:shape style="position:absolute;left:4360;top:331;width:45;height:0" coordorigin="4360,331" coordsize="45,0" path="m4360,331l4405,331e" filled="f" stroked="t" strokeweight="0.849962pt" strokecolor="#EDEDED">
              <v:path arrowok="t"/>
            </v:shape>
            <v:shape style="position:absolute;left:4434;top:331;width:45;height:0" coordorigin="4434,331" coordsize="45,0" path="m4434,331l4479,331e" filled="f" stroked="t" strokeweight="0.849962pt" strokecolor="#EDEDED">
              <v:path arrowok="t"/>
            </v:shape>
            <v:shape style="position:absolute;left:4509;top:331;width:45;height:0" coordorigin="4509,331" coordsize="45,0" path="m4509,331l4554,331e" filled="f" stroked="t" strokeweight="0.849962pt" strokecolor="#EDEDED">
              <v:path arrowok="t"/>
            </v:shape>
            <v:shape style="position:absolute;left:4583;top:331;width:45;height:0" coordorigin="4583,331" coordsize="45,0" path="m4583,331l4628,331e" filled="f" stroked="t" strokeweight="0.849962pt" strokecolor="#EDEDED">
              <v:path arrowok="t"/>
            </v:shape>
            <v:shape style="position:absolute;left:4658;top:331;width:45;height:0" coordorigin="4658,331" coordsize="45,0" path="m4658,331l4703,331e" filled="f" stroked="t" strokeweight="0.849962pt" strokecolor="#EDEDED">
              <v:path arrowok="t"/>
            </v:shape>
            <v:shape style="position:absolute;left:4732;top:331;width:45;height:0" coordorigin="4732,331" coordsize="45,0" path="m4732,331l4777,331e" filled="f" stroked="t" strokeweight="0.849962pt" strokecolor="#EDEDED">
              <v:path arrowok="t"/>
            </v:shape>
            <v:shape style="position:absolute;left:4807;top:331;width:45;height:0" coordorigin="4807,331" coordsize="45,0" path="m4807,331l4852,331e" filled="f" stroked="t" strokeweight="0.849962pt" strokecolor="#EDEDED">
              <v:path arrowok="t"/>
            </v:shape>
            <v:shape style="position:absolute;left:4881;top:331;width:45;height:0" coordorigin="4881,331" coordsize="45,0" path="m4881,331l4926,331e" filled="f" stroked="t" strokeweight="0.849962pt" strokecolor="#EDEDED">
              <v:path arrowok="t"/>
            </v:shape>
            <v:shape style="position:absolute;left:4956;top:331;width:45;height:0" coordorigin="4956,331" coordsize="45,0" path="m4956,331l5001,331e" filled="f" stroked="t" strokeweight="0.849962pt" strokecolor="#EDEDED">
              <v:path arrowok="t"/>
            </v:shape>
            <v:shape style="position:absolute;left:5030;top:331;width:45;height:0" coordorigin="5030,331" coordsize="45,0" path="m5030,331l5075,331e" filled="f" stroked="t" strokeweight="0.849962pt" strokecolor="#EDEDED">
              <v:path arrowok="t"/>
            </v:shape>
            <v:shape style="position:absolute;left:5105;top:331;width:45;height:0" coordorigin="5105,331" coordsize="45,0" path="m5105,331l5150,331e" filled="f" stroked="t" strokeweight="0.849962pt" strokecolor="#EDEDED">
              <v:path arrowok="t"/>
            </v:shape>
            <v:shape style="position:absolute;left:5179;top:331;width:45;height:0" coordorigin="5179,331" coordsize="45,0" path="m5179,331l5224,331e" filled="f" stroked="t" strokeweight="0.849962pt" strokecolor="#EDEDED">
              <v:path arrowok="t"/>
            </v:shape>
            <v:shape style="position:absolute;left:5254;top:331;width:45;height:0" coordorigin="5254,331" coordsize="45,0" path="m5254,331l5299,331e" filled="f" stroked="t" strokeweight="0.849962pt" strokecolor="#EDEDED">
              <v:path arrowok="t"/>
            </v:shape>
            <v:shape style="position:absolute;left:5328;top:331;width:45;height:0" coordorigin="5328,331" coordsize="45,0" path="m5328,331l5373,331e" filled="f" stroked="t" strokeweight="0.849962pt" strokecolor="#EDEDED">
              <v:path arrowok="t"/>
            </v:shape>
            <v:shape style="position:absolute;left:5402;top:331;width:45;height:0" coordorigin="5402,331" coordsize="45,0" path="m5402,331l5447,331e" filled="f" stroked="t" strokeweight="0.849962pt" strokecolor="#EDEDED">
              <v:path arrowok="t"/>
            </v:shape>
            <v:shape style="position:absolute;left:5477;top:331;width:45;height:0" coordorigin="5477,331" coordsize="45,0" path="m5477,331l5522,331e" filled="f" stroked="t" strokeweight="0.849962pt" strokecolor="#EDEDED">
              <v:path arrowok="t"/>
            </v:shape>
            <v:shape style="position:absolute;left:5551;top:331;width:45;height:0" coordorigin="5551,331" coordsize="45,0" path="m5551,331l5596,331e" filled="f" stroked="t" strokeweight="0.849962pt" strokecolor="#EDEDED">
              <v:path arrowok="t"/>
            </v:shape>
            <v:shape style="position:absolute;left:5626;top:331;width:45;height:0" coordorigin="5626,331" coordsize="45,0" path="m5626,331l5671,331e" filled="f" stroked="t" strokeweight="0.849962pt" strokecolor="#EDEDED">
              <v:path arrowok="t"/>
            </v:shape>
            <v:shape style="position:absolute;left:5700;top:331;width:45;height:0" coordorigin="5700,331" coordsize="45,0" path="m5700,331l5745,331e" filled="f" stroked="t" strokeweight="0.849962pt" strokecolor="#EDEDED">
              <v:path arrowok="t"/>
            </v:shape>
            <v:shape style="position:absolute;left:5775;top:331;width:45;height:0" coordorigin="5775,331" coordsize="45,0" path="m5775,331l5820,331e" filled="f" stroked="t" strokeweight="0.849962pt" strokecolor="#EDEDED">
              <v:path arrowok="t"/>
            </v:shape>
            <w10:wrap type="none"/>
          </v:group>
        </w:pict>
      </w:r>
      <w:r>
        <w:rPr>
          <w:rFonts w:cs="Courier New" w:hAnsi="Courier New" w:eastAsia="Courier New" w:ascii="Courier New"/>
          <w:spacing w:val="0"/>
          <w:w w:val="100"/>
          <w:position w:val="1"/>
          <w:sz w:val="19"/>
          <w:szCs w:val="19"/>
        </w:rPr>
        <w:t>precio_unitario:</w:t>
      </w:r>
      <w:r>
        <w:rPr>
          <w:rFonts w:cs="Courier New" w:hAnsi="Courier New" w:eastAsia="Courier New" w:ascii="Courier New"/>
          <w:spacing w:val="0"/>
          <w:w w:val="100"/>
          <w:position w:val="1"/>
          <w:sz w:val="19"/>
          <w:szCs w:val="19"/>
        </w:rPr>
        <w:t> </w:t>
      </w:r>
      <w:r>
        <w:rPr>
          <w:rFonts w:cs="Courier New" w:hAnsi="Courier New" w:eastAsia="Courier New" w:ascii="Courier New"/>
          <w:spacing w:val="0"/>
          <w:w w:val="100"/>
          <w:position w:val="1"/>
          <w:sz w:val="19"/>
          <w:szCs w:val="19"/>
        </w:rPr>
        <w:t>DECIMAL(10,2)</w:t>
      </w:r>
      <w:r>
        <w:rPr>
          <w:rFonts w:cs="Courier New" w:hAnsi="Courier New" w:eastAsia="Courier New" w:ascii="Courier New"/>
          <w:spacing w:val="0"/>
          <w:w w:val="100"/>
          <w:position w:val="0"/>
          <w:sz w:val="19"/>
          <w:szCs w:val="19"/>
        </w:rPr>
      </w:r>
    </w:p>
    <w:p>
      <w:pPr>
        <w:rPr>
          <w:rFonts w:cs="Courier New" w:hAnsi="Courier New" w:eastAsia="Courier New" w:ascii="Courier New"/>
          <w:sz w:val="19"/>
          <w:szCs w:val="19"/>
        </w:rPr>
        <w:jc w:val="left"/>
        <w:spacing w:before="41"/>
      </w:pPr>
      <w:r>
        <w:br w:type="column"/>
      </w:r>
      <w:r>
        <w:rPr>
          <w:rFonts w:cs="Courier New" w:hAnsi="Courier New" w:eastAsia="Courier New" w:ascii="Courier New"/>
          <w:spacing w:val="0"/>
          <w:w w:val="100"/>
          <w:sz w:val="19"/>
          <w:szCs w:val="19"/>
        </w:rPr>
        <w:t>total:</w:t>
      </w:r>
      <w:r>
        <w:rPr>
          <w:rFonts w:cs="Courier New" w:hAnsi="Courier New" w:eastAsia="Courier New" w:ascii="Courier New"/>
          <w:spacing w:val="0"/>
          <w:w w:val="100"/>
          <w:sz w:val="19"/>
          <w:szCs w:val="19"/>
        </w:rPr>
        <w:t> </w:t>
      </w:r>
      <w:r>
        <w:rPr>
          <w:rFonts w:cs="Courier New" w:hAnsi="Courier New" w:eastAsia="Courier New" w:ascii="Courier New"/>
          <w:spacing w:val="0"/>
          <w:w w:val="100"/>
          <w:sz w:val="19"/>
          <w:szCs w:val="19"/>
        </w:rPr>
        <w:t>DECIMAL(10,2)</w:t>
      </w:r>
    </w:p>
    <w:p>
      <w:pPr>
        <w:rPr>
          <w:sz w:val="18"/>
          <w:szCs w:val="18"/>
        </w:rPr>
        <w:jc w:val="left"/>
        <w:spacing w:before="10" w:lineRule="exact" w:line="180"/>
      </w:pPr>
      <w:r>
        <w:rPr>
          <w:sz w:val="18"/>
          <w:szCs w:val="18"/>
        </w:rPr>
      </w:r>
    </w:p>
    <w:p>
      <w:pPr>
        <w:rPr>
          <w:rFonts w:cs="Courier New" w:hAnsi="Courier New" w:eastAsia="Courier New" w:ascii="Courier New"/>
          <w:sz w:val="19"/>
          <w:szCs w:val="19"/>
        </w:rPr>
        <w:jc w:val="left"/>
        <w:spacing w:lineRule="exact" w:line="200"/>
        <w:sectPr>
          <w:type w:val="continuous"/>
          <w:pgSz w:w="12240" w:h="15840"/>
          <w:pgMar w:top="480" w:bottom="280" w:left="360" w:right="380"/>
          <w:cols w:num="2" w:equalWidth="off">
            <w:col w:w="4664" w:space="1418"/>
            <w:col w:w="5418"/>
          </w:cols>
        </w:sectPr>
      </w:pPr>
      <w:r>
        <w:pict>
          <v:group style="position:absolute;margin-left:310.44pt;margin-top:-24.7148pt;width:229.935pt;height:56.655pt;mso-position-horizontal-relative:page;mso-position-vertical-relative:paragraph;z-index:-2839" coordorigin="6209,-494" coordsize="4599,1133">
            <v:shape style="position:absolute;left:6292;top:-2759;width:4515;height:2272" coordorigin="6292,-2759" coordsize="4515,2272" path="m10800,-487l6292,-487,10800,-487xe" filled="t" fillcolor="#FDFDFD" stroked="f">
              <v:path arrowok="t"/>
              <v:fill/>
            </v:shape>
            <v:shape style="position:absolute;left:6211;top:-616;width:4718;height:1253" coordorigin="6211,-616" coordsize="4718,1253" path="m6211,-487l6211,-472,10800,-472,10800,-487,6211,-487xe" filled="t" fillcolor="#000000" stroked="f">
              <v:path arrowok="t"/>
              <v:fill/>
            </v:shape>
            <v:shape style="position:absolute;left:6211;top:-616;width:4718;height:1253" coordorigin="6211,-616" coordsize="4718,1253" path="m6211,-472l6211,-472,6211,488,6375,488,6357,486,6338,479,6322,466,6310,452,6302,434,6300,413,6300,-472e" filled="t" fillcolor="#000000" stroked="f">
              <v:path arrowok="t"/>
              <v:fill/>
            </v:shape>
            <v:shape style="position:absolute;left:6211;top:-616;width:4718;height:1253" coordorigin="6211,-616" coordsize="4718,1253" path="m10800,-472l10800,413,10798,431,10778,466,10745,485,10725,488,10800,488,10800,413,10800,-472e" filled="t" fillcolor="#000000" stroked="f">
              <v:path arrowok="t"/>
              <v:fill/>
            </v:shape>
            <v:shape style="position:absolute;left:6211;top:-616;width:4718;height:1253" coordorigin="6211,-616" coordsize="4718,1253" path="m6211,488l6211,636,10800,636,10800,488e" filled="t" fillcolor="#000000" stroked="f">
              <v:path arrowok="t"/>
              <v:fill/>
            </v:shape>
            <v:shape style="position:absolute;left:6292;top:-487;width:4515;height:982" coordorigin="6292,-487" coordsize="4515,982" path="m10735,495l10790,463,10800,447,10800,-487,6292,-487,6292,413,6292,419,6293,424,6294,429,6295,435,6296,440,6299,445,6301,450,6303,454,6306,459,6309,463,6313,468,6316,471,6320,475,6324,479,6329,482,6333,485,6338,487,6343,489,6348,491,6353,493,6359,494,6364,495,6369,496,10730,496,10735,495xe" filled="t" fillcolor="#FDFDFD" stroked="f">
              <v:path arrowok="t"/>
              <v:fill/>
            </v:shape>
            <v:shape style="position:absolute;left:6285;top:-487;width:4530;height:990" coordorigin="6285,-487" coordsize="4530,990" path="m10748,501l10759,496,10770,492,10780,485,10788,477,10778,466,10761,479,10743,486,10725,488,6375,488,6354,485,6336,477,6322,466,6311,477,6320,485,6329,492,6340,496,6351,501,6363,503,10736,503,10748,501xe" filled="t" fillcolor="#333333" stroked="f">
              <v:path arrowok="t"/>
              <v:fill/>
            </v:shape>
            <v:shape style="position:absolute;left:6285;top:-487;width:4530;height:990" coordorigin="6285,-487" coordsize="4530,990" path="m10788,477l10797,468,10800,463,10800,-487,10800,-487,10800,413,10797,434,10789,452,10778,466,10777,467,10787,478,10788,477xe" filled="t" fillcolor="#333333" stroked="f">
              <v:path arrowok="t"/>
              <v:fill/>
            </v:shape>
            <v:shape style="position:absolute;left:6285;top:-487;width:4530;height:990" coordorigin="6285,-487" coordsize="4530,990" path="m6323,467l6322,466,6309,450,6302,431,6300,413,6300,-487,6285,-487,6285,425,6287,437,6303,468,6312,478,6323,467xe" filled="t" fillcolor="#333333" stroked="f">
              <v:path arrowok="t"/>
              <v:fill/>
            </v:shape>
            <v:shape style="position:absolute;left:6450;top:-89;width:45;height:0" coordorigin="6450,-89" coordsize="45,0" path="m6450,-89l6495,-89e" filled="f" stroked="t" strokeweight="0.849962pt" strokecolor="#EDEDED">
              <v:path arrowok="t"/>
            </v:shape>
            <v:shape style="position:absolute;left:6525;top:-89;width:45;height:0" coordorigin="6525,-89" coordsize="45,0" path="m6525,-89l6570,-89e" filled="f" stroked="t" strokeweight="0.849962pt" strokecolor="#EDEDED">
              <v:path arrowok="t"/>
            </v:shape>
            <v:shape style="position:absolute;left:6601;top:-89;width:45;height:0" coordorigin="6601,-89" coordsize="45,0" path="m6601,-89l6646,-89e" filled="f" stroked="t" strokeweight="0.849962pt" strokecolor="#EDEDED">
              <v:path arrowok="t"/>
            </v:shape>
            <v:shape style="position:absolute;left:6676;top:-89;width:45;height:0" coordorigin="6676,-89" coordsize="45,0" path="m6676,-89l6721,-89e" filled="f" stroked="t" strokeweight="0.849962pt" strokecolor="#EDEDED">
              <v:path arrowok="t"/>
            </v:shape>
            <v:shape style="position:absolute;left:6752;top:-89;width:45;height:0" coordorigin="6752,-89" coordsize="45,0" path="m6752,-89l6797,-89e" filled="f" stroked="t" strokeweight="0.849962pt" strokecolor="#EDEDED">
              <v:path arrowok="t"/>
            </v:shape>
            <v:shape style="position:absolute;left:6827;top:-89;width:45;height:0" coordorigin="6827,-89" coordsize="45,0" path="m6827,-89l6872,-89e" filled="f" stroked="t" strokeweight="0.849962pt" strokecolor="#EDEDED">
              <v:path arrowok="t"/>
            </v:shape>
            <v:shape style="position:absolute;left:6903;top:-89;width:45;height:0" coordorigin="6903,-89" coordsize="45,0" path="m6903,-89l6948,-89e" filled="f" stroked="t" strokeweight="0.849962pt" strokecolor="#EDEDED">
              <v:path arrowok="t"/>
            </v:shape>
            <v:shape style="position:absolute;left:6979;top:-89;width:45;height:0" coordorigin="6979,-89" coordsize="45,0" path="m6979,-89l7024,-89e" filled="f" stroked="t" strokeweight="0.849962pt" strokecolor="#EDEDED">
              <v:path arrowok="t"/>
            </v:shape>
            <v:shape style="position:absolute;left:7054;top:-89;width:45;height:0" coordorigin="7054,-89" coordsize="45,0" path="m7054,-89l7099,-89e" filled="f" stroked="t" strokeweight="0.849962pt" strokecolor="#EDEDED">
              <v:path arrowok="t"/>
            </v:shape>
            <v:shape style="position:absolute;left:7130;top:-89;width:45;height:0" coordorigin="7130,-89" coordsize="45,0" path="m7130,-89l7175,-89e" filled="f" stroked="t" strokeweight="0.849962pt" strokecolor="#EDEDED">
              <v:path arrowok="t"/>
            </v:shape>
            <v:shape style="position:absolute;left:7205;top:-89;width:45;height:0" coordorigin="7205,-89" coordsize="45,0" path="m7205,-89l7250,-89e" filled="f" stroked="t" strokeweight="0.849962pt" strokecolor="#EDEDED">
              <v:path arrowok="t"/>
            </v:shape>
            <v:shape style="position:absolute;left:7281;top:-89;width:45;height:0" coordorigin="7281,-89" coordsize="45,0" path="m7281,-89l7326,-89e" filled="f" stroked="t" strokeweight="0.849962pt" strokecolor="#EDEDED">
              <v:path arrowok="t"/>
            </v:shape>
            <v:shape style="position:absolute;left:7356;top:-89;width:45;height:0" coordorigin="7356,-89" coordsize="45,0" path="m7356,-89l7401,-89e" filled="f" stroked="t" strokeweight="0.849962pt" strokecolor="#EDEDED">
              <v:path arrowok="t"/>
            </v:shape>
            <v:shape style="position:absolute;left:7432;top:-89;width:45;height:0" coordorigin="7432,-89" coordsize="45,0" path="m7432,-89l7477,-89e" filled="f" stroked="t" strokeweight="0.849962pt" strokecolor="#EDEDED">
              <v:path arrowok="t"/>
            </v:shape>
            <v:shape style="position:absolute;left:7507;top:-89;width:45;height:0" coordorigin="7507,-89" coordsize="45,0" path="m7507,-89l7552,-89e" filled="f" stroked="t" strokeweight="0.849962pt" strokecolor="#EDEDED">
              <v:path arrowok="t"/>
            </v:shape>
            <v:shape style="position:absolute;left:7583;top:-89;width:45;height:0" coordorigin="7583,-89" coordsize="45,0" path="m7583,-89l7628,-89e" filled="f" stroked="t" strokeweight="0.849962pt" strokecolor="#EDEDED">
              <v:path arrowok="t"/>
            </v:shape>
            <v:shape style="position:absolute;left:7658;top:-89;width:45;height:0" coordorigin="7658,-89" coordsize="45,0" path="m7658,-89l7703,-89e" filled="f" stroked="t" strokeweight="0.849962pt" strokecolor="#EDEDED">
              <v:path arrowok="t"/>
            </v:shape>
            <v:shape style="position:absolute;left:7734;top:-89;width:45;height:0" coordorigin="7734,-89" coordsize="45,0" path="m7734,-89l7779,-89e" filled="f" stroked="t" strokeweight="0.849962pt" strokecolor="#EDEDED">
              <v:path arrowok="t"/>
            </v:shape>
            <v:shape style="position:absolute;left:7809;top:-89;width:45;height:0" coordorigin="7809,-89" coordsize="45,0" path="m7809,-89l7854,-89e" filled="f" stroked="t" strokeweight="0.849962pt" strokecolor="#EDEDED">
              <v:path arrowok="t"/>
            </v:shape>
            <v:shape style="position:absolute;left:7885;top:-89;width:45;height:0" coordorigin="7885,-89" coordsize="45,0" path="m7885,-89l7930,-89e" filled="f" stroked="t" strokeweight="0.849962pt" strokecolor="#EDEDED">
              <v:path arrowok="t"/>
            </v:shape>
            <v:shape style="position:absolute;left:7961;top:-89;width:45;height:0" coordorigin="7961,-89" coordsize="45,0" path="m7961,-89l8006,-89e" filled="f" stroked="t" strokeweight="0.849962pt" strokecolor="#EDEDED">
              <v:path arrowok="t"/>
            </v:shape>
            <v:shape style="position:absolute;left:8036;top:-89;width:45;height:0" coordorigin="8036,-89" coordsize="45,0" path="m8036,-89l8081,-89e" filled="f" stroked="t" strokeweight="0.849962pt" strokecolor="#EDEDED">
              <v:path arrowok="t"/>
            </v:shape>
            <v:shape style="position:absolute;left:8112;top:-89;width:45;height:0" coordorigin="8112,-89" coordsize="45,0" path="m8112,-89l8157,-89e" filled="f" stroked="t" strokeweight="0.849962pt" strokecolor="#EDEDED">
              <v:path arrowok="t"/>
            </v:shape>
            <v:shape style="position:absolute;left:8187;top:-89;width:45;height:0" coordorigin="8187,-89" coordsize="45,0" path="m8187,-89l8232,-89e" filled="f" stroked="t" strokeweight="0.849962pt" strokecolor="#EDEDED">
              <v:path arrowok="t"/>
            </v:shape>
            <v:shape style="position:absolute;left:8263;top:-89;width:45;height:0" coordorigin="8263,-89" coordsize="45,0" path="m8263,-89l8308,-89e" filled="f" stroked="t" strokeweight="0.849962pt" strokecolor="#EDEDED">
              <v:path arrowok="t"/>
            </v:shape>
            <v:shape style="position:absolute;left:8338;top:-89;width:45;height:0" coordorigin="8338,-89" coordsize="45,0" path="m8338,-89l8383,-89e" filled="f" stroked="t" strokeweight="0.849962pt" strokecolor="#EDEDED">
              <v:path arrowok="t"/>
            </v:shape>
            <v:shape style="position:absolute;left:8414;top:-89;width:45;height:0" coordorigin="8414,-89" coordsize="45,0" path="m8414,-89l8459,-89e" filled="f" stroked="t" strokeweight="0.849962pt" strokecolor="#EDEDED">
              <v:path arrowok="t"/>
            </v:shape>
            <v:shape style="position:absolute;left:8489;top:-89;width:45;height:0" coordorigin="8489,-89" coordsize="45,0" path="m8489,-89l8534,-89e" filled="f" stroked="t" strokeweight="0.849962pt" strokecolor="#EDEDED">
              <v:path arrowok="t"/>
            </v:shape>
            <v:shape style="position:absolute;left:8565;top:-89;width:45;height:0" coordorigin="8565,-89" coordsize="45,0" path="m8565,-89l8610,-89e" filled="f" stroked="t" strokeweight="0.849962pt" strokecolor="#EDEDED">
              <v:path arrowok="t"/>
            </v:shape>
            <v:shape style="position:absolute;left:8640;top:-89;width:45;height:0" coordorigin="8640,-89" coordsize="45,0" path="m8640,-89l8685,-89e" filled="f" stroked="t" strokeweight="0.849962pt" strokecolor="#EDEDED">
              <v:path arrowok="t"/>
            </v:shape>
            <v:shape style="position:absolute;left:8716;top:-89;width:45;height:0" coordorigin="8716,-89" coordsize="45,0" path="m8716,-89l8761,-89e" filled="f" stroked="t" strokeweight="0.849962pt" strokecolor="#EDEDED">
              <v:path arrowok="t"/>
            </v:shape>
            <v:shape style="position:absolute;left:8792;top:-89;width:45;height:0" coordorigin="8792,-89" coordsize="45,0" path="m8792,-89l8837,-89e" filled="f" stroked="t" strokeweight="0.849962pt" strokecolor="#EDEDED">
              <v:path arrowok="t"/>
            </v:shape>
            <v:shape style="position:absolute;left:8867;top:-89;width:45;height:0" coordorigin="8867,-89" coordsize="45,0" path="m8867,-89l8912,-89e" filled="f" stroked="t" strokeweight="0.849962pt" strokecolor="#EDEDED">
              <v:path arrowok="t"/>
            </v:shape>
            <v:shape style="position:absolute;left:8943;top:-89;width:45;height:0" coordorigin="8943,-89" coordsize="45,0" path="m8943,-89l8988,-89e" filled="f" stroked="t" strokeweight="0.849962pt" strokecolor="#EDEDED">
              <v:path arrowok="t"/>
            </v:shape>
            <v:shape style="position:absolute;left:9018;top:-89;width:45;height:0" coordorigin="9018,-89" coordsize="45,0" path="m9018,-89l9063,-89e" filled="f" stroked="t" strokeweight="0.849962pt" strokecolor="#EDEDED">
              <v:path arrowok="t"/>
            </v:shape>
            <v:shape style="position:absolute;left:9094;top:-89;width:45;height:0" coordorigin="9094,-89" coordsize="45,0" path="m9094,-89l9139,-89e" filled="f" stroked="t" strokeweight="0.849962pt" strokecolor="#EDEDED">
              <v:path arrowok="t"/>
            </v:shape>
            <v:shape style="position:absolute;left:9169;top:-89;width:45;height:0" coordorigin="9169,-89" coordsize="45,0" path="m9169,-89l9214,-89e" filled="f" stroked="t" strokeweight="0.849962pt" strokecolor="#EDEDED">
              <v:path arrowok="t"/>
            </v:shape>
            <v:shape style="position:absolute;left:9245;top:-89;width:45;height:0" coordorigin="9245,-89" coordsize="45,0" path="m9245,-89l9290,-89e" filled="f" stroked="t" strokeweight="0.849962pt" strokecolor="#EDEDED">
              <v:path arrowok="t"/>
            </v:shape>
            <v:shape style="position:absolute;left:9320;top:-89;width:45;height:0" coordorigin="9320,-89" coordsize="45,0" path="m9320,-89l9365,-89e" filled="f" stroked="t" strokeweight="0.849962pt" strokecolor="#EDEDED">
              <v:path arrowok="t"/>
            </v:shape>
            <v:shape style="position:absolute;left:9396;top:-89;width:45;height:0" coordorigin="9396,-89" coordsize="45,0" path="m9396,-89l9441,-89e" filled="f" stroked="t" strokeweight="0.849962pt" strokecolor="#EDEDED">
              <v:path arrowok="t"/>
            </v:shape>
            <v:shape style="position:absolute;left:9471;top:-89;width:45;height:0" coordorigin="9471,-89" coordsize="45,0" path="m9471,-89l9516,-89e" filled="f" stroked="t" strokeweight="0.849962pt" strokecolor="#EDEDED">
              <v:path arrowok="t"/>
            </v:shape>
            <v:shape style="position:absolute;left:9547;top:-89;width:45;height:0" coordorigin="9547,-89" coordsize="45,0" path="m9547,-89l9592,-89e" filled="f" stroked="t" strokeweight="0.849962pt" strokecolor="#EDEDED">
              <v:path arrowok="t"/>
            </v:shape>
            <v:shape style="position:absolute;left:9622;top:-89;width:45;height:0" coordorigin="9622,-89" coordsize="45,0" path="m9622,-89l9667,-89e" filled="f" stroked="t" strokeweight="0.849962pt" strokecolor="#EDEDED">
              <v:path arrowok="t"/>
            </v:shape>
            <v:shape style="position:absolute;left:9698;top:-89;width:45;height:0" coordorigin="9698,-89" coordsize="45,0" path="m9698,-89l9743,-89e" filled="f" stroked="t" strokeweight="0.849962pt" strokecolor="#EDEDED">
              <v:path arrowok="t"/>
            </v:shape>
            <v:shape style="position:absolute;left:9774;top:-89;width:45;height:0" coordorigin="9774,-89" coordsize="45,0" path="m9774,-89l9819,-89e" filled="f" stroked="t" strokeweight="0.849962pt" strokecolor="#EDEDED">
              <v:path arrowok="t"/>
            </v:shape>
            <v:shape style="position:absolute;left:9849;top:-89;width:45;height:0" coordorigin="9849,-89" coordsize="45,0" path="m9849,-89l9894,-89e" filled="f" stroked="t" strokeweight="0.849962pt" strokecolor="#EDEDED">
              <v:path arrowok="t"/>
            </v:shape>
            <v:shape style="position:absolute;left:9925;top:-89;width:45;height:0" coordorigin="9925,-89" coordsize="45,0" path="m9925,-89l9970,-89e" filled="f" stroked="t" strokeweight="0.849962pt" strokecolor="#EDEDED">
              <v:path arrowok="t"/>
            </v:shape>
            <v:shape style="position:absolute;left:10000;top:-89;width:45;height:0" coordorigin="10000,-89" coordsize="45,0" path="m10000,-89l10045,-89e" filled="f" stroked="t" strokeweight="0.849962pt" strokecolor="#EDEDED">
              <v:path arrowok="t"/>
            </v:shape>
            <v:shape style="position:absolute;left:10076;top:-89;width:45;height:0" coordorigin="10076,-89" coordsize="45,0" path="m10076,-89l10121,-89e" filled="f" stroked="t" strokeweight="0.849962pt" strokecolor="#EDEDED">
              <v:path arrowok="t"/>
            </v:shape>
            <v:shape style="position:absolute;left:10151;top:-89;width:45;height:0" coordorigin="10151,-89" coordsize="45,0" path="m10151,-89l10196,-89e" filled="f" stroked="t" strokeweight="0.849962pt" strokecolor="#EDEDED">
              <v:path arrowok="t"/>
            </v:shape>
            <v:shape style="position:absolute;left:10227;top:-89;width:45;height:0" coordorigin="10227,-89" coordsize="45,0" path="m10227,-89l10272,-89e" filled="f" stroked="t" strokeweight="0.849962pt" strokecolor="#EDEDED">
              <v:path arrowok="t"/>
            </v:shape>
            <v:shape style="position:absolute;left:10302;top:-89;width:45;height:0" coordorigin="10302,-89" coordsize="45,0" path="m10302,-89l10347,-89e" filled="f" stroked="t" strokeweight="0.849962pt" strokecolor="#EDEDED">
              <v:path arrowok="t"/>
            </v:shape>
            <v:shape style="position:absolute;left:10378;top:-89;width:45;height:0" coordorigin="10378,-89" coordsize="45,0" path="m10378,-89l10423,-89e" filled="f" stroked="t" strokeweight="0.849962pt" strokecolor="#EDEDED">
              <v:path arrowok="t"/>
            </v:shape>
            <v:shape style="position:absolute;left:10453;top:-89;width:45;height:0" coordorigin="10453,-89" coordsize="45,0" path="m10453,-89l10498,-89e" filled="f" stroked="t" strokeweight="0.849962pt" strokecolor="#EDEDED">
              <v:path arrowok="t"/>
            </v:shape>
            <v:shape style="position:absolute;left:10529;top:-89;width:45;height:0" coordorigin="10529,-89" coordsize="45,0" path="m10529,-89l10574,-89e" filled="f" stroked="t" strokeweight="0.849962pt" strokecolor="#EDEDED">
              <v:path arrowok="t"/>
            </v:shape>
            <v:shape style="position:absolute;left:10605;top:-89;width:45;height:0" coordorigin="10605,-89" coordsize="45,0" path="m10605,-89l10650,-89e" filled="f" stroked="t" strokeweight="0.849962pt" strokecolor="#EDEDED">
              <v:path arrowok="t"/>
            </v:shape>
            <v:shape style="position:absolute;left:6450;top:331;width:45;height:0" coordorigin="6450,331" coordsize="45,0" path="m6450,331l6495,331e" filled="f" stroked="t" strokeweight="0.849962pt" strokecolor="#EDEDED">
              <v:path arrowok="t"/>
            </v:shape>
            <v:shape style="position:absolute;left:6525;top:331;width:45;height:0" coordorigin="6525,331" coordsize="45,0" path="m6525,331l6570,331e" filled="f" stroked="t" strokeweight="0.849962pt" strokecolor="#EDEDED">
              <v:path arrowok="t"/>
            </v:shape>
            <v:shape style="position:absolute;left:6601;top:331;width:45;height:0" coordorigin="6601,331" coordsize="45,0" path="m6601,331l6646,331e" filled="f" stroked="t" strokeweight="0.849962pt" strokecolor="#EDEDED">
              <v:path arrowok="t"/>
            </v:shape>
            <v:shape style="position:absolute;left:6676;top:331;width:45;height:0" coordorigin="6676,331" coordsize="45,0" path="m6676,331l6721,331e" filled="f" stroked="t" strokeweight="0.849962pt" strokecolor="#EDEDED">
              <v:path arrowok="t"/>
            </v:shape>
            <v:shape style="position:absolute;left:6752;top:331;width:45;height:0" coordorigin="6752,331" coordsize="45,0" path="m6752,331l6797,331e" filled="f" stroked="t" strokeweight="0.849962pt" strokecolor="#EDEDED">
              <v:path arrowok="t"/>
            </v:shape>
            <v:shape style="position:absolute;left:6827;top:331;width:45;height:0" coordorigin="6827,331" coordsize="45,0" path="m6827,331l6872,331e" filled="f" stroked="t" strokeweight="0.849962pt" strokecolor="#EDEDED">
              <v:path arrowok="t"/>
            </v:shape>
            <v:shape style="position:absolute;left:6903;top:331;width:45;height:0" coordorigin="6903,331" coordsize="45,0" path="m6903,331l6948,331e" filled="f" stroked="t" strokeweight="0.849962pt" strokecolor="#EDEDED">
              <v:path arrowok="t"/>
            </v:shape>
            <v:shape style="position:absolute;left:6979;top:331;width:45;height:0" coordorigin="6979,331" coordsize="45,0" path="m6979,331l7024,331e" filled="f" stroked="t" strokeweight="0.849962pt" strokecolor="#EDEDED">
              <v:path arrowok="t"/>
            </v:shape>
            <v:shape style="position:absolute;left:7054;top:331;width:45;height:0" coordorigin="7054,331" coordsize="45,0" path="m7054,331l7099,331e" filled="f" stroked="t" strokeweight="0.849962pt" strokecolor="#EDEDED">
              <v:path arrowok="t"/>
            </v:shape>
            <v:shape style="position:absolute;left:7130;top:331;width:45;height:0" coordorigin="7130,331" coordsize="45,0" path="m7130,331l7175,331e" filled="f" stroked="t" strokeweight="0.849962pt" strokecolor="#EDEDED">
              <v:path arrowok="t"/>
            </v:shape>
            <v:shape style="position:absolute;left:7205;top:331;width:45;height:0" coordorigin="7205,331" coordsize="45,0" path="m7205,331l7250,331e" filled="f" stroked="t" strokeweight="0.849962pt" strokecolor="#EDEDED">
              <v:path arrowok="t"/>
            </v:shape>
            <v:shape style="position:absolute;left:7281;top:331;width:45;height:0" coordorigin="7281,331" coordsize="45,0" path="m7281,331l7326,331e" filled="f" stroked="t" strokeweight="0.849962pt" strokecolor="#EDEDED">
              <v:path arrowok="t"/>
            </v:shape>
            <v:shape style="position:absolute;left:7356;top:331;width:45;height:0" coordorigin="7356,331" coordsize="45,0" path="m7356,331l7401,331e" filled="f" stroked="t" strokeweight="0.849962pt" strokecolor="#EDEDED">
              <v:path arrowok="t"/>
            </v:shape>
            <v:shape style="position:absolute;left:7432;top:331;width:45;height:0" coordorigin="7432,331" coordsize="45,0" path="m7432,331l7477,331e" filled="f" stroked="t" strokeweight="0.849962pt" strokecolor="#EDEDED">
              <v:path arrowok="t"/>
            </v:shape>
            <v:shape style="position:absolute;left:7507;top:331;width:45;height:0" coordorigin="7507,331" coordsize="45,0" path="m7507,331l7552,331e" filled="f" stroked="t" strokeweight="0.849962pt" strokecolor="#EDEDED">
              <v:path arrowok="t"/>
            </v:shape>
            <v:shape style="position:absolute;left:7583;top:331;width:45;height:0" coordorigin="7583,331" coordsize="45,0" path="m7583,331l7628,331e" filled="f" stroked="t" strokeweight="0.849962pt" strokecolor="#EDEDED">
              <v:path arrowok="t"/>
            </v:shape>
            <v:shape style="position:absolute;left:7658;top:331;width:45;height:0" coordorigin="7658,331" coordsize="45,0" path="m7658,331l7703,331e" filled="f" stroked="t" strokeweight="0.849962pt" strokecolor="#EDEDED">
              <v:path arrowok="t"/>
            </v:shape>
            <v:shape style="position:absolute;left:7734;top:331;width:45;height:0" coordorigin="7734,331" coordsize="45,0" path="m7734,331l7779,331e" filled="f" stroked="t" strokeweight="0.849962pt" strokecolor="#EDEDED">
              <v:path arrowok="t"/>
            </v:shape>
            <v:shape style="position:absolute;left:7809;top:331;width:45;height:0" coordorigin="7809,331" coordsize="45,0" path="m7809,331l7854,331e" filled="f" stroked="t" strokeweight="0.849962pt" strokecolor="#EDEDED">
              <v:path arrowok="t"/>
            </v:shape>
            <v:shape style="position:absolute;left:7885;top:331;width:45;height:0" coordorigin="7885,331" coordsize="45,0" path="m7885,331l7930,331e" filled="f" stroked="t" strokeweight="0.849962pt" strokecolor="#EDEDED">
              <v:path arrowok="t"/>
            </v:shape>
            <v:shape style="position:absolute;left:7961;top:331;width:45;height:0" coordorigin="7961,331" coordsize="45,0" path="m7961,331l8006,331e" filled="f" stroked="t" strokeweight="0.849962pt" strokecolor="#EDEDED">
              <v:path arrowok="t"/>
            </v:shape>
            <v:shape style="position:absolute;left:8036;top:331;width:45;height:0" coordorigin="8036,331" coordsize="45,0" path="m8036,331l8081,331e" filled="f" stroked="t" strokeweight="0.849962pt" strokecolor="#EDEDED">
              <v:path arrowok="t"/>
            </v:shape>
            <v:shape style="position:absolute;left:8112;top:331;width:45;height:0" coordorigin="8112,331" coordsize="45,0" path="m8112,331l8157,331e" filled="f" stroked="t" strokeweight="0.849962pt" strokecolor="#EDEDED">
              <v:path arrowok="t"/>
            </v:shape>
            <v:shape style="position:absolute;left:8187;top:331;width:45;height:0" coordorigin="8187,331" coordsize="45,0" path="m8187,331l8232,331e" filled="f" stroked="t" strokeweight="0.849962pt" strokecolor="#EDEDED">
              <v:path arrowok="t"/>
            </v:shape>
            <v:shape style="position:absolute;left:8263;top:331;width:45;height:0" coordorigin="8263,331" coordsize="45,0" path="m8263,331l8308,331e" filled="f" stroked="t" strokeweight="0.849962pt" strokecolor="#EDEDED">
              <v:path arrowok="t"/>
            </v:shape>
            <v:shape style="position:absolute;left:8338;top:331;width:45;height:0" coordorigin="8338,331" coordsize="45,0" path="m8338,331l8383,331e" filled="f" stroked="t" strokeweight="0.849962pt" strokecolor="#EDEDED">
              <v:path arrowok="t"/>
            </v:shape>
            <v:shape style="position:absolute;left:8414;top:331;width:45;height:0" coordorigin="8414,331" coordsize="45,0" path="m8414,331l8459,331e" filled="f" stroked="t" strokeweight="0.849962pt" strokecolor="#EDEDED">
              <v:path arrowok="t"/>
            </v:shape>
            <v:shape style="position:absolute;left:8489;top:331;width:45;height:0" coordorigin="8489,331" coordsize="45,0" path="m8489,331l8534,331e" filled="f" stroked="t" strokeweight="0.849962pt" strokecolor="#EDEDED">
              <v:path arrowok="t"/>
            </v:shape>
            <v:shape style="position:absolute;left:8565;top:331;width:45;height:0" coordorigin="8565,331" coordsize="45,0" path="m8565,331l8610,331e" filled="f" stroked="t" strokeweight="0.849962pt" strokecolor="#EDEDED">
              <v:path arrowok="t"/>
            </v:shape>
            <v:shape style="position:absolute;left:8640;top:331;width:45;height:0" coordorigin="8640,331" coordsize="45,0" path="m8640,331l8685,331e" filled="f" stroked="t" strokeweight="0.849962pt" strokecolor="#EDEDED">
              <v:path arrowok="t"/>
            </v:shape>
            <v:shape style="position:absolute;left:8716;top:331;width:45;height:0" coordorigin="8716,331" coordsize="45,0" path="m8716,331l8761,331e" filled="f" stroked="t" strokeweight="0.849962pt" strokecolor="#EDEDED">
              <v:path arrowok="t"/>
            </v:shape>
            <v:shape style="position:absolute;left:8792;top:331;width:45;height:0" coordorigin="8792,331" coordsize="45,0" path="m8792,331l8837,331e" filled="f" stroked="t" strokeweight="0.849962pt" strokecolor="#EDEDED">
              <v:path arrowok="t"/>
            </v:shape>
            <v:shape style="position:absolute;left:8867;top:331;width:45;height:0" coordorigin="8867,331" coordsize="45,0" path="m8867,331l8912,331e" filled="f" stroked="t" strokeweight="0.849962pt" strokecolor="#EDEDED">
              <v:path arrowok="t"/>
            </v:shape>
            <v:shape style="position:absolute;left:8943;top:331;width:45;height:0" coordorigin="8943,331" coordsize="45,0" path="m8943,331l8988,331e" filled="f" stroked="t" strokeweight="0.849962pt" strokecolor="#EDEDED">
              <v:path arrowok="t"/>
            </v:shape>
            <v:shape style="position:absolute;left:9018;top:331;width:45;height:0" coordorigin="9018,331" coordsize="45,0" path="m9018,331l9063,331e" filled="f" stroked="t" strokeweight="0.849962pt" strokecolor="#EDEDED">
              <v:path arrowok="t"/>
            </v:shape>
            <v:shape style="position:absolute;left:9094;top:331;width:45;height:0" coordorigin="9094,331" coordsize="45,0" path="m9094,331l9139,331e" filled="f" stroked="t" strokeweight="0.849962pt" strokecolor="#EDEDED">
              <v:path arrowok="t"/>
            </v:shape>
            <v:shape style="position:absolute;left:9169;top:331;width:45;height:0" coordorigin="9169,331" coordsize="45,0" path="m9169,331l9214,331e" filled="f" stroked="t" strokeweight="0.849962pt" strokecolor="#EDEDED">
              <v:path arrowok="t"/>
            </v:shape>
            <v:shape style="position:absolute;left:9245;top:331;width:45;height:0" coordorigin="9245,331" coordsize="45,0" path="m9245,331l9290,331e" filled="f" stroked="t" strokeweight="0.849962pt" strokecolor="#EDEDED">
              <v:path arrowok="t"/>
            </v:shape>
            <v:shape style="position:absolute;left:9320;top:331;width:45;height:0" coordorigin="9320,331" coordsize="45,0" path="m9320,331l9365,331e" filled="f" stroked="t" strokeweight="0.849962pt" strokecolor="#EDEDED">
              <v:path arrowok="t"/>
            </v:shape>
            <v:shape style="position:absolute;left:9396;top:331;width:45;height:0" coordorigin="9396,331" coordsize="45,0" path="m9396,331l9441,331e" filled="f" stroked="t" strokeweight="0.849962pt" strokecolor="#EDEDED">
              <v:path arrowok="t"/>
            </v:shape>
            <v:shape style="position:absolute;left:9471;top:331;width:45;height:0" coordorigin="9471,331" coordsize="45,0" path="m9471,331l9516,331e" filled="f" stroked="t" strokeweight="0.849962pt" strokecolor="#EDEDED">
              <v:path arrowok="t"/>
            </v:shape>
            <v:shape style="position:absolute;left:9547;top:331;width:45;height:0" coordorigin="9547,331" coordsize="45,0" path="m9547,331l9592,331e" filled="f" stroked="t" strokeweight="0.849962pt" strokecolor="#EDEDED">
              <v:path arrowok="t"/>
            </v:shape>
            <v:shape style="position:absolute;left:9622;top:331;width:45;height:0" coordorigin="9622,331" coordsize="45,0" path="m9622,331l9667,331e" filled="f" stroked="t" strokeweight="0.849962pt" strokecolor="#EDEDED">
              <v:path arrowok="t"/>
            </v:shape>
            <v:shape style="position:absolute;left:9698;top:331;width:45;height:0" coordorigin="9698,331" coordsize="45,0" path="m9698,331l9743,331e" filled="f" stroked="t" strokeweight="0.849962pt" strokecolor="#EDEDED">
              <v:path arrowok="t"/>
            </v:shape>
            <v:shape style="position:absolute;left:9774;top:331;width:45;height:0" coordorigin="9774,331" coordsize="45,0" path="m9774,331l9819,331e" filled="f" stroked="t" strokeweight="0.849962pt" strokecolor="#EDEDED">
              <v:path arrowok="t"/>
            </v:shape>
            <v:shape style="position:absolute;left:9849;top:331;width:45;height:0" coordorigin="9849,331" coordsize="45,0" path="m9849,331l9894,331e" filled="f" stroked="t" strokeweight="0.849962pt" strokecolor="#EDEDED">
              <v:path arrowok="t"/>
            </v:shape>
            <v:shape style="position:absolute;left:9925;top:331;width:45;height:0" coordorigin="9925,331" coordsize="45,0" path="m9925,331l9970,331e" filled="f" stroked="t" strokeweight="0.849962pt" strokecolor="#EDEDED">
              <v:path arrowok="t"/>
            </v:shape>
            <v:shape style="position:absolute;left:10000;top:331;width:45;height:0" coordorigin="10000,331" coordsize="45,0" path="m10000,331l10045,331e" filled="f" stroked="t" strokeweight="0.849962pt" strokecolor="#EDEDED">
              <v:path arrowok="t"/>
            </v:shape>
            <v:shape style="position:absolute;left:10076;top:331;width:45;height:0" coordorigin="10076,331" coordsize="45,0" path="m10076,331l10121,331e" filled="f" stroked="t" strokeweight="0.849962pt" strokecolor="#EDEDED">
              <v:path arrowok="t"/>
            </v:shape>
            <v:shape style="position:absolute;left:10151;top:331;width:45;height:0" coordorigin="10151,331" coordsize="45,0" path="m10151,331l10196,331e" filled="f" stroked="t" strokeweight="0.849962pt" strokecolor="#EDEDED">
              <v:path arrowok="t"/>
            </v:shape>
            <v:shape style="position:absolute;left:10227;top:331;width:45;height:0" coordorigin="10227,331" coordsize="45,0" path="m10227,331l10272,331e" filled="f" stroked="t" strokeweight="0.849962pt" strokecolor="#EDEDED">
              <v:path arrowok="t"/>
            </v:shape>
            <v:shape style="position:absolute;left:10302;top:331;width:45;height:0" coordorigin="10302,331" coordsize="45,0" path="m10302,331l10347,331e" filled="f" stroked="t" strokeweight="0.849962pt" strokecolor="#EDEDED">
              <v:path arrowok="t"/>
            </v:shape>
            <v:shape style="position:absolute;left:10378;top:331;width:45;height:0" coordorigin="10378,331" coordsize="45,0" path="m10378,331l10423,331e" filled="f" stroked="t" strokeweight="0.849962pt" strokecolor="#EDEDED">
              <v:path arrowok="t"/>
            </v:shape>
            <v:shape style="position:absolute;left:10453;top:331;width:45;height:0" coordorigin="10453,331" coordsize="45,0" path="m10453,331l10498,331e" filled="f" stroked="t" strokeweight="0.849962pt" strokecolor="#EDEDED">
              <v:path arrowok="t"/>
            </v:shape>
            <v:shape style="position:absolute;left:10529;top:331;width:45;height:0" coordorigin="10529,331" coordsize="45,0" path="m10529,331l10574,331e" filled="f" stroked="t" strokeweight="0.849962pt" strokecolor="#EDEDED">
              <v:path arrowok="t"/>
            </v:shape>
            <v:shape style="position:absolute;left:10605;top:331;width:45;height:0" coordorigin="10605,331" coordsize="45,0" path="m10605,331l10650,331e" filled="f" stroked="t" strokeweight="0.849962pt" strokecolor="#EDEDED">
              <v:path arrowok="t"/>
            </v:shape>
            <w10:wrap type="none"/>
          </v:group>
        </w:pict>
      </w:r>
      <w:r>
        <w:rPr>
          <w:rFonts w:cs="Courier New" w:hAnsi="Courier New" w:eastAsia="Courier New" w:ascii="Courier New"/>
          <w:spacing w:val="0"/>
          <w:w w:val="100"/>
          <w:position w:val="1"/>
          <w:sz w:val="19"/>
          <w:szCs w:val="19"/>
        </w:rPr>
        <w:t>estado:</w:t>
      </w:r>
      <w:r>
        <w:rPr>
          <w:rFonts w:cs="Courier New" w:hAnsi="Courier New" w:eastAsia="Courier New" w:ascii="Courier New"/>
          <w:spacing w:val="0"/>
          <w:w w:val="100"/>
          <w:position w:val="1"/>
          <w:sz w:val="19"/>
          <w:szCs w:val="19"/>
        </w:rPr>
        <w:t> </w:t>
      </w:r>
      <w:r>
        <w:rPr>
          <w:rFonts w:cs="Courier New" w:hAnsi="Courier New" w:eastAsia="Courier New" w:ascii="Courier New"/>
          <w:spacing w:val="0"/>
          <w:w w:val="100"/>
          <w:position w:val="1"/>
          <w:sz w:val="19"/>
          <w:szCs w:val="19"/>
        </w:rPr>
        <w:t>VARCHAR(20)</w:t>
      </w:r>
      <w:r>
        <w:rPr>
          <w:rFonts w:cs="Courier New" w:hAnsi="Courier New" w:eastAsia="Courier New" w:ascii="Courier New"/>
          <w:spacing w:val="0"/>
          <w:w w:val="100"/>
          <w:position w:val="0"/>
          <w:sz w:val="19"/>
          <w:szCs w:val="19"/>
        </w:rPr>
      </w:r>
    </w:p>
    <w:p>
      <w:pPr>
        <w:rPr>
          <w:sz w:val="12"/>
          <w:szCs w:val="12"/>
        </w:rPr>
        <w:jc w:val="left"/>
        <w:spacing w:before="4"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34"/>
        <w:ind w:left="1855"/>
        <w:sectPr>
          <w:type w:val="continuous"/>
          <w:pgSz w:w="12240" w:h="15840"/>
          <w:pgMar w:top="480" w:bottom="280" w:left="360" w:right="380"/>
        </w:sectPr>
      </w:pP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Figura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3.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Rep</w:t>
      </w:r>
      <w:r>
        <w:rPr>
          <w:rFonts w:cs="Times New Roman" w:hAnsi="Times New Roman" w:eastAsia="Times New Roman" w:ascii="Times New Roman"/>
          <w:i/>
          <w:color w:val="333333"/>
          <w:spacing w:val="-7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esentación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lógica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del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esquema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de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base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de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datos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333333"/>
          <w:spacing w:val="-7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elacional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para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Materials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Fad</w:t>
      </w:r>
      <w:r>
        <w:rPr>
          <w:rFonts w:cs="Times New Roman" w:hAnsi="Times New Roman" w:eastAsia="Times New Roman" w:ascii="Times New Roman"/>
          <w:i/>
          <w:color w:val="333333"/>
          <w:spacing w:val="-7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color w:val="333333"/>
          <w:spacing w:val="0"/>
          <w:w w:val="100"/>
          <w:sz w:val="20"/>
          <w:szCs w:val="20"/>
        </w:rPr>
        <w:t>ell.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9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center"/>
        <w:spacing w:before="24"/>
        <w:ind w:left="3522" w:right="3488"/>
      </w:pP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4.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Normalización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Base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Datos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</w:r>
    </w:p>
    <w:p>
      <w:pPr>
        <w:rPr>
          <w:sz w:val="16"/>
          <w:szCs w:val="16"/>
        </w:rPr>
        <w:jc w:val="left"/>
        <w:spacing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332"/>
        <w:ind w:left="1080" w:right="1004" w:firstLine="72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Para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asegurar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integridad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estructural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evitar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redundancias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anomalías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manipulación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información,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realizó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proceso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formal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normalización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partiendo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estructura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normalizada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(UNF)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consistente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tabla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plana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facturación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ventas:</w:t>
      </w:r>
    </w:p>
    <w:p>
      <w:pPr>
        <w:rPr>
          <w:sz w:val="24"/>
          <w:szCs w:val="24"/>
        </w:rPr>
        <w:jc w:val="left"/>
        <w:spacing w:before="11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ind w:left="1080" w:right="6620"/>
      </w:pPr>
      <w:r>
        <w:rPr>
          <w:rFonts w:cs="Times New Roman" w:hAnsi="Times New Roman" w:eastAsia="Times New Roman" w:ascii="Times New Roman"/>
          <w:b/>
          <w:spacing w:val="-2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abla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Plana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Normalizada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(UNF):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10"/>
          <w:szCs w:val="10"/>
        </w:rPr>
        <w:jc w:val="left"/>
        <w:spacing w:before="2" w:lineRule="exact" w:line="100"/>
      </w:pPr>
      <w:r>
        <w:rPr>
          <w:sz w:val="10"/>
          <w:szCs w:val="10"/>
        </w:rPr>
      </w:r>
    </w:p>
    <w:p>
      <w:pPr>
        <w:rPr>
          <w:rFonts w:cs="Consolas" w:hAnsi="Consolas" w:eastAsia="Consolas" w:ascii="Consolas"/>
          <w:sz w:val="24"/>
          <w:szCs w:val="24"/>
        </w:rPr>
        <w:jc w:val="both"/>
        <w:spacing w:lineRule="auto" w:line="326"/>
        <w:ind w:left="1080" w:right="1003"/>
      </w:pP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[NroPedido,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Fecha,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ClienteCedula,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ClienteNombre,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ClienteDireccion,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CategoriaNombre,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ProductoNombre,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PrecioUnitario,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Cantidad,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DescuentoOferta,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SubtotalLinea,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TotalPedido]</w:t>
      </w:r>
    </w:p>
    <w:p>
      <w:pPr>
        <w:rPr>
          <w:sz w:val="16"/>
          <w:szCs w:val="16"/>
        </w:rPr>
        <w:jc w:val="left"/>
        <w:spacing w:before="4"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ind w:left="1080" w:right="6912"/>
      </w:pPr>
      <w:r>
        <w:pict>
          <v:group style="position:absolute;margin-left:72pt;margin-top:19.8277pt;width:468.727pt;height:0pt;mso-position-horizontal-relative:page;mso-position-vertical-relative:paragraph;z-index:-2838" coordorigin="1440,397" coordsize="9375,0">
            <v:shape style="position:absolute;left:1440;top:397;width:9375;height:0" coordorigin="1440,397" coordsize="9375,0" path="m10800,397l1440,397e" filled="f" stroked="t" strokeweight="0.849962pt" strokecolor="#DDDDDD">
              <v:path arrowok="t"/>
            </v:shape>
            <v:shape style="position:absolute;left:1440;top:397;width:9375;height:0" coordorigin="1440,397" coordsize="9375,0" path="m1440,397l10800,397e" filled="f" stroked="t" strokeweight="0.849962pt" strokecolor="#DDDDDD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4.1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Primera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Forma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Normal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(1FN)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4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332"/>
        <w:ind w:left="1080" w:right="1004" w:firstLine="72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1FN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establece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todos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atributos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tabla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deben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atómicos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(valores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indivisibles)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deben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existir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grupos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repetitivos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colecciones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multivaluadas.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tabla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plana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spacing w:val="-19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datos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productos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cantidades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repiten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para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mismo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número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pedido,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violando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regla.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Para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llevar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base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datos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1FN,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separan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datos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redundantes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define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llave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primaria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compuesta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número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pedido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código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producto:</w:t>
      </w:r>
    </w:p>
    <w:p>
      <w:pPr>
        <w:rPr>
          <w:sz w:val="24"/>
          <w:szCs w:val="24"/>
        </w:rPr>
        <w:jc w:val="left"/>
        <w:spacing w:before="11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ind w:left="1080" w:right="8833"/>
      </w:pPr>
      <w:r>
        <w:rPr>
          <w:rFonts w:cs="Times New Roman" w:hAnsi="Times New Roman" w:eastAsia="Times New Roman" w:ascii="Times New Roman"/>
          <w:b/>
          <w:spacing w:val="-2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ablas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1FN: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Consolas" w:hAnsi="Consolas" w:eastAsia="Consolas" w:ascii="Consolas"/>
          <w:sz w:val="24"/>
          <w:szCs w:val="24"/>
        </w:rPr>
        <w:jc w:val="left"/>
        <w:spacing w:before="99" w:lineRule="auto" w:line="331"/>
        <w:ind w:left="1080" w:right="1003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   </w:t>
      </w:r>
      <w:r>
        <w:rPr>
          <w:rFonts w:cs="Times New Roman" w:hAnsi="Times New Roman" w:eastAsia="Times New Roman" w:ascii="Times New Roman"/>
          <w:spacing w:val="43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PEDIDOS_CLIENTES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  </w:t>
      </w:r>
      <w:r>
        <w:rPr>
          <w:rFonts w:cs="Consolas" w:hAnsi="Consolas" w:eastAsia="Consolas" w:ascii="Consolas"/>
          <w:spacing w:val="80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([NroPedido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  </w:t>
      </w:r>
      <w:r>
        <w:rPr>
          <w:rFonts w:cs="Consolas" w:hAnsi="Consolas" w:eastAsia="Consolas" w:ascii="Consolas"/>
          <w:spacing w:val="80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(PK)],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  </w:t>
      </w:r>
      <w:r>
        <w:rPr>
          <w:rFonts w:cs="Consolas" w:hAnsi="Consolas" w:eastAsia="Consolas" w:ascii="Consolas"/>
          <w:spacing w:val="80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Fecha,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  </w:t>
      </w:r>
      <w:r>
        <w:rPr>
          <w:rFonts w:cs="Consolas" w:hAnsi="Consolas" w:eastAsia="Consolas" w:ascii="Consolas"/>
          <w:spacing w:val="80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ClienteCedula,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ClienteNombre,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ClienteDireccion,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TotalPedido)</w:t>
      </w:r>
    </w:p>
    <w:p>
      <w:pPr>
        <w:rPr>
          <w:rFonts w:cs="Consolas" w:hAnsi="Consolas" w:eastAsia="Consolas" w:ascii="Consolas"/>
          <w:sz w:val="24"/>
          <w:szCs w:val="24"/>
        </w:rPr>
        <w:jc w:val="both"/>
        <w:spacing w:lineRule="exact" w:line="260"/>
        <w:ind w:left="1080" w:right="1007"/>
      </w:pPr>
      <w:r>
        <w:rPr>
          <w:rFonts w:cs="Times New Roman" w:hAnsi="Times New Roman" w:eastAsia="Times New Roman" w:ascii="Times New Roman"/>
          <w:spacing w:val="0"/>
          <w:w w:val="100"/>
          <w:position w:val="1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44"/>
          <w:w w:val="100"/>
          <w:position w:val="1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position w:val="1"/>
          <w:sz w:val="24"/>
          <w:szCs w:val="24"/>
        </w:rPr>
        <w:t>PEDIDOS_DETALLES</w:t>
      </w:r>
      <w:r>
        <w:rPr>
          <w:rFonts w:cs="Consolas" w:hAnsi="Consolas" w:eastAsia="Consolas" w:ascii="Consolas"/>
          <w:spacing w:val="44"/>
          <w:w w:val="100"/>
          <w:position w:val="1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position w:val="1"/>
          <w:sz w:val="24"/>
          <w:szCs w:val="24"/>
        </w:rPr>
        <w:t>([NroPedido</w:t>
      </w:r>
      <w:r>
        <w:rPr>
          <w:rFonts w:cs="Consolas" w:hAnsi="Consolas" w:eastAsia="Consolas" w:ascii="Consolas"/>
          <w:spacing w:val="44"/>
          <w:w w:val="100"/>
          <w:position w:val="1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position w:val="1"/>
          <w:sz w:val="24"/>
          <w:szCs w:val="24"/>
        </w:rPr>
        <w:t>(PK),</w:t>
      </w:r>
      <w:r>
        <w:rPr>
          <w:rFonts w:cs="Consolas" w:hAnsi="Consolas" w:eastAsia="Consolas" w:ascii="Consolas"/>
          <w:spacing w:val="44"/>
          <w:w w:val="100"/>
          <w:position w:val="1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position w:val="1"/>
          <w:sz w:val="24"/>
          <w:szCs w:val="24"/>
        </w:rPr>
        <w:t>ProductoID</w:t>
      </w:r>
      <w:r>
        <w:rPr>
          <w:rFonts w:cs="Consolas" w:hAnsi="Consolas" w:eastAsia="Consolas" w:ascii="Consolas"/>
          <w:spacing w:val="44"/>
          <w:w w:val="100"/>
          <w:position w:val="1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position w:val="1"/>
          <w:sz w:val="24"/>
          <w:szCs w:val="24"/>
        </w:rPr>
        <w:t>(PK)],</w:t>
      </w:r>
      <w:r>
        <w:rPr>
          <w:rFonts w:cs="Consolas" w:hAnsi="Consolas" w:eastAsia="Consolas" w:ascii="Consolas"/>
          <w:spacing w:val="44"/>
          <w:w w:val="100"/>
          <w:position w:val="1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position w:val="1"/>
          <w:sz w:val="24"/>
          <w:szCs w:val="24"/>
        </w:rPr>
        <w:t>ProductoNombre,</w:t>
      </w:r>
      <w:r>
        <w:rPr>
          <w:rFonts w:cs="Consolas" w:hAnsi="Consolas" w:eastAsia="Consolas" w:ascii="Consolas"/>
          <w:spacing w:val="0"/>
          <w:w w:val="100"/>
          <w:position w:val="0"/>
          <w:sz w:val="24"/>
          <w:szCs w:val="24"/>
        </w:rPr>
      </w:r>
    </w:p>
    <w:p>
      <w:pPr>
        <w:rPr>
          <w:sz w:val="10"/>
          <w:szCs w:val="10"/>
        </w:rPr>
        <w:jc w:val="left"/>
        <w:spacing w:before="9" w:lineRule="exact" w:line="100"/>
      </w:pPr>
      <w:r>
        <w:rPr>
          <w:sz w:val="10"/>
          <w:szCs w:val="10"/>
        </w:rPr>
      </w:r>
    </w:p>
    <w:p>
      <w:pPr>
        <w:rPr>
          <w:rFonts w:cs="Consolas" w:hAnsi="Consolas" w:eastAsia="Consolas" w:ascii="Consolas"/>
          <w:sz w:val="24"/>
          <w:szCs w:val="24"/>
        </w:rPr>
        <w:jc w:val="left"/>
        <w:spacing w:lineRule="auto" w:line="333"/>
        <w:ind w:left="1080" w:right="1003"/>
      </w:pP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CategoriaNombre,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    </w:t>
      </w:r>
      <w:r>
        <w:rPr>
          <w:rFonts w:cs="Consolas" w:hAnsi="Consolas" w:eastAsia="Consolas" w:ascii="Consolas"/>
          <w:spacing w:val="3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PrecioUnitario,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    </w:t>
      </w:r>
      <w:r>
        <w:rPr>
          <w:rFonts w:cs="Consolas" w:hAnsi="Consolas" w:eastAsia="Consolas" w:ascii="Consolas"/>
          <w:spacing w:val="3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Cantidad,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    </w:t>
      </w:r>
      <w:r>
        <w:rPr>
          <w:rFonts w:cs="Consolas" w:hAnsi="Consolas" w:eastAsia="Consolas" w:ascii="Consolas"/>
          <w:spacing w:val="3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DescuentoOferta,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SubtotalLinea)</w:t>
      </w:r>
    </w:p>
    <w:p>
      <w:pPr>
        <w:rPr>
          <w:sz w:val="14"/>
          <w:szCs w:val="14"/>
        </w:rPr>
        <w:jc w:val="left"/>
        <w:spacing w:before="2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ind w:left="1080" w:right="6884"/>
      </w:pPr>
      <w:r>
        <w:pict>
          <v:group style="position:absolute;margin-left:72pt;margin-top:19.8277pt;width:468.727pt;height:0pt;mso-position-horizontal-relative:page;mso-position-vertical-relative:paragraph;z-index:-2837" coordorigin="1440,397" coordsize="9375,0">
            <v:shape style="position:absolute;left:1440;top:397;width:9375;height:0" coordorigin="1440,397" coordsize="9375,0" path="m10800,397l1440,397e" filled="f" stroked="t" strokeweight="0.849962pt" strokecolor="#DDDDDD">
              <v:path arrowok="t"/>
            </v:shape>
            <v:shape style="position:absolute;left:1440;top:397;width:9375;height:0" coordorigin="1440,397" coordsize="9375,0" path="m1440,397l10800,397e" filled="f" stroked="t" strokeweight="0.849962pt" strokecolor="#DDDDDD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4.2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Segunda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Forma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Normal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(2FN)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4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327"/>
        <w:ind w:left="1080" w:right="1003" w:firstLine="720"/>
        <w:sectPr>
          <w:pgNumType w:start="10"/>
          <w:pgMar w:footer="638" w:header="280" w:top="480" w:bottom="280" w:left="360" w:right="380"/>
          <w:footerReference w:type="default" r:id="rId16"/>
          <w:pgSz w:w="12240" w:h="15840"/>
        </w:sectPr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2FN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requiere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tabla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esté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1FN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todos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atributos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forman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parte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llave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primaria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tengan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dependencia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funcional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completa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dicha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llave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primaria,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dependencia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parcial.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tabla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PEDIDOS_DETALLES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1FN,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llave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compuesta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(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NroPedido,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ProductoID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).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emba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go,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atributos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como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ProductoNombre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CategoriaNombre</w:t>
      </w:r>
      <w:r>
        <w:rPr>
          <w:rFonts w:cs="Consolas" w:hAnsi="Consolas" w:eastAsia="Consolas" w:ascii="Consolas"/>
          <w:spacing w:val="-2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5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PrecioUnitario</w:t>
      </w:r>
      <w:r>
        <w:rPr>
          <w:rFonts w:cs="Consolas" w:hAnsi="Consolas" w:eastAsia="Consolas" w:ascii="Consolas"/>
          <w:spacing w:val="-2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dependen</w:t>
      </w:r>
      <w:r>
        <w:rPr>
          <w:rFonts w:cs="Times New Roman" w:hAnsi="Times New Roman" w:eastAsia="Times New Roman" w:ascii="Times New Roman"/>
          <w:spacing w:val="4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únicamente</w:t>
      </w:r>
      <w:r>
        <w:rPr>
          <w:rFonts w:cs="Times New Roman" w:hAnsi="Times New Roman" w:eastAsia="Times New Roman" w:ascii="Times New Roman"/>
          <w:spacing w:val="4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45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ProductoID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4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mas</w:t>
      </w:r>
      <w:r>
        <w:rPr>
          <w:rFonts w:cs="Times New Roman" w:hAnsi="Times New Roman" w:eastAsia="Times New Roman" w:ascii="Times New Roman"/>
          <w:spacing w:val="4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4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</w:p>
    <w:p>
      <w:pPr>
        <w:rPr>
          <w:sz w:val="17"/>
          <w:szCs w:val="17"/>
        </w:rPr>
        <w:jc w:val="left"/>
        <w:spacing w:before="7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29"/>
        <w:ind w:left="1080"/>
      </w:pP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NroPedido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3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Para</w:t>
      </w:r>
      <w:r>
        <w:rPr>
          <w:rFonts w:cs="Times New Roman" w:hAnsi="Times New Roman" w:eastAsia="Times New Roman" w:ascii="Times New Roman"/>
          <w:spacing w:val="3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resolver</w:t>
      </w:r>
      <w:r>
        <w:rPr>
          <w:rFonts w:cs="Times New Roman" w:hAnsi="Times New Roman" w:eastAsia="Times New Roman" w:ascii="Times New Roman"/>
          <w:spacing w:val="3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esta</w:t>
      </w:r>
      <w:r>
        <w:rPr>
          <w:rFonts w:cs="Times New Roman" w:hAnsi="Times New Roman" w:eastAsia="Times New Roman" w:ascii="Times New Roman"/>
          <w:spacing w:val="3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anomalía,</w:t>
      </w:r>
      <w:r>
        <w:rPr>
          <w:rFonts w:cs="Times New Roman" w:hAnsi="Times New Roman" w:eastAsia="Times New Roman" w:ascii="Times New Roman"/>
          <w:spacing w:val="3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3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extraen</w:t>
      </w:r>
      <w:r>
        <w:rPr>
          <w:rFonts w:cs="Times New Roman" w:hAnsi="Times New Roman" w:eastAsia="Times New Roman" w:ascii="Times New Roman"/>
          <w:spacing w:val="3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dichos</w:t>
      </w:r>
      <w:r>
        <w:rPr>
          <w:rFonts w:cs="Times New Roman" w:hAnsi="Times New Roman" w:eastAsia="Times New Roman" w:ascii="Times New Roman"/>
          <w:spacing w:val="3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atributos</w:t>
      </w:r>
      <w:r>
        <w:rPr>
          <w:rFonts w:cs="Times New Roman" w:hAnsi="Times New Roman" w:eastAsia="Times New Roman" w:ascii="Times New Roman"/>
          <w:spacing w:val="3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3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una</w:t>
      </w:r>
      <w:r>
        <w:rPr>
          <w:rFonts w:cs="Times New Roman" w:hAnsi="Times New Roman" w:eastAsia="Times New Roman" w:ascii="Times New Roman"/>
          <w:spacing w:val="3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nueva</w:t>
      </w:r>
      <w:r>
        <w:rPr>
          <w:rFonts w:cs="Times New Roman" w:hAnsi="Times New Roman" w:eastAsia="Times New Roman" w:ascii="Times New Roman"/>
          <w:spacing w:val="3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entidad</w:t>
      </w:r>
      <w:r>
        <w:rPr>
          <w:rFonts w:cs="Times New Roman" w:hAnsi="Times New Roman" w:eastAsia="Times New Roman" w:ascii="Times New Roman"/>
          <w:spacing w:val="3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</w:p>
    <w:p>
      <w:pPr>
        <w:rPr>
          <w:sz w:val="10"/>
          <w:szCs w:val="10"/>
        </w:rPr>
        <w:jc w:val="left"/>
        <w:spacing w:before="6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8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Productos:</w:t>
      </w:r>
    </w:p>
    <w:p>
      <w:pPr>
        <w:rPr>
          <w:sz w:val="13"/>
          <w:szCs w:val="13"/>
        </w:rPr>
        <w:jc w:val="left"/>
        <w:spacing w:before="9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80"/>
      </w:pPr>
      <w:r>
        <w:rPr>
          <w:rFonts w:cs="Times New Roman" w:hAnsi="Times New Roman" w:eastAsia="Times New Roman" w:ascii="Times New Roman"/>
          <w:b/>
          <w:spacing w:val="-2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ablas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2FN: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11"/>
          <w:szCs w:val="11"/>
        </w:rPr>
        <w:jc w:val="left"/>
        <w:spacing w:before="4" w:lineRule="exact" w:line="100"/>
      </w:pPr>
      <w:r>
        <w:rPr>
          <w:sz w:val="11"/>
          <w:szCs w:val="11"/>
        </w:rPr>
      </w:r>
    </w:p>
    <w:p>
      <w:pPr>
        <w:rPr>
          <w:rFonts w:cs="Consolas" w:hAnsi="Consolas" w:eastAsia="Consolas" w:ascii="Consolas"/>
          <w:sz w:val="24"/>
          <w:szCs w:val="24"/>
        </w:rPr>
        <w:jc w:val="left"/>
        <w:spacing w:lineRule="auto" w:line="319"/>
        <w:ind w:left="1080" w:right="1003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   </w:t>
      </w:r>
      <w:r>
        <w:rPr>
          <w:rFonts w:cs="Times New Roman" w:hAnsi="Times New Roman" w:eastAsia="Times New Roman" w:ascii="Times New Roman"/>
          <w:spacing w:val="43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CLIENTES_COMPRAS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  </w:t>
      </w:r>
      <w:r>
        <w:rPr>
          <w:rFonts w:cs="Consolas" w:hAnsi="Consolas" w:eastAsia="Consolas" w:ascii="Consolas"/>
          <w:spacing w:val="80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([NroPedido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  </w:t>
      </w:r>
      <w:r>
        <w:rPr>
          <w:rFonts w:cs="Consolas" w:hAnsi="Consolas" w:eastAsia="Consolas" w:ascii="Consolas"/>
          <w:spacing w:val="80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(PK)],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  </w:t>
      </w:r>
      <w:r>
        <w:rPr>
          <w:rFonts w:cs="Consolas" w:hAnsi="Consolas" w:eastAsia="Consolas" w:ascii="Consolas"/>
          <w:spacing w:val="80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Fecha,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  </w:t>
      </w:r>
      <w:r>
        <w:rPr>
          <w:rFonts w:cs="Consolas" w:hAnsi="Consolas" w:eastAsia="Consolas" w:ascii="Consolas"/>
          <w:spacing w:val="80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ClienteCedula,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ClienteNombre,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ClienteDireccion,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TotalPedido)</w:t>
      </w:r>
    </w:p>
    <w:p>
      <w:pPr>
        <w:rPr>
          <w:rFonts w:cs="Consolas" w:hAnsi="Consolas" w:eastAsia="Consolas" w:ascii="Consolas"/>
          <w:sz w:val="24"/>
          <w:szCs w:val="24"/>
        </w:rPr>
        <w:jc w:val="left"/>
        <w:spacing w:before="12" w:lineRule="auto" w:line="331"/>
        <w:ind w:left="1080" w:right="1003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       </w:t>
      </w:r>
      <w:r>
        <w:rPr>
          <w:rFonts w:cs="Times New Roman" w:hAnsi="Times New Roman" w:eastAsia="Times New Roman" w:ascii="Times New Roman"/>
          <w:spacing w:val="20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PRODUCTOS_MAESTRO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    </w:t>
      </w:r>
      <w:r>
        <w:rPr>
          <w:rFonts w:cs="Consolas" w:hAnsi="Consolas" w:eastAsia="Consolas" w:ascii="Consolas"/>
          <w:spacing w:val="34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([ProductoID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    </w:t>
      </w:r>
      <w:r>
        <w:rPr>
          <w:rFonts w:cs="Consolas" w:hAnsi="Consolas" w:eastAsia="Consolas" w:ascii="Consolas"/>
          <w:spacing w:val="34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(PK)],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    </w:t>
      </w:r>
      <w:r>
        <w:rPr>
          <w:rFonts w:cs="Consolas" w:hAnsi="Consolas" w:eastAsia="Consolas" w:ascii="Consolas"/>
          <w:spacing w:val="34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ProductoNombre,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CategoriaNombre,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PrecioUnitario)</w:t>
      </w:r>
    </w:p>
    <w:p>
      <w:pPr>
        <w:rPr>
          <w:rFonts w:cs="Consolas" w:hAnsi="Consolas" w:eastAsia="Consolas" w:ascii="Consolas"/>
          <w:sz w:val="24"/>
          <w:szCs w:val="24"/>
        </w:rPr>
        <w:jc w:val="left"/>
        <w:spacing w:lineRule="exact" w:line="260"/>
        <w:ind w:left="1080"/>
      </w:pPr>
      <w:r>
        <w:rPr>
          <w:rFonts w:cs="Times New Roman" w:hAnsi="Times New Roman" w:eastAsia="Times New Roman" w:ascii="Times New Roman"/>
          <w:spacing w:val="0"/>
          <w:w w:val="100"/>
          <w:position w:val="1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33"/>
          <w:w w:val="100"/>
          <w:position w:val="1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position w:val="1"/>
          <w:sz w:val="24"/>
          <w:szCs w:val="24"/>
        </w:rPr>
        <w:t>DETALLES_VENTA</w:t>
      </w:r>
      <w:r>
        <w:rPr>
          <w:rFonts w:cs="Consolas" w:hAnsi="Consolas" w:eastAsia="Consolas" w:ascii="Consolas"/>
          <w:spacing w:val="33"/>
          <w:w w:val="100"/>
          <w:position w:val="1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position w:val="1"/>
          <w:sz w:val="24"/>
          <w:szCs w:val="24"/>
        </w:rPr>
        <w:t>([NroPedido</w:t>
      </w:r>
      <w:r>
        <w:rPr>
          <w:rFonts w:cs="Consolas" w:hAnsi="Consolas" w:eastAsia="Consolas" w:ascii="Consolas"/>
          <w:spacing w:val="33"/>
          <w:w w:val="100"/>
          <w:position w:val="1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position w:val="1"/>
          <w:sz w:val="24"/>
          <w:szCs w:val="24"/>
        </w:rPr>
        <w:t>(PK,</w:t>
      </w:r>
      <w:r>
        <w:rPr>
          <w:rFonts w:cs="Consolas" w:hAnsi="Consolas" w:eastAsia="Consolas" w:ascii="Consolas"/>
          <w:spacing w:val="33"/>
          <w:w w:val="100"/>
          <w:position w:val="1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position w:val="1"/>
          <w:sz w:val="24"/>
          <w:szCs w:val="24"/>
        </w:rPr>
        <w:t>FK),</w:t>
      </w:r>
      <w:r>
        <w:rPr>
          <w:rFonts w:cs="Consolas" w:hAnsi="Consolas" w:eastAsia="Consolas" w:ascii="Consolas"/>
          <w:spacing w:val="33"/>
          <w:w w:val="100"/>
          <w:position w:val="1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position w:val="1"/>
          <w:sz w:val="24"/>
          <w:szCs w:val="24"/>
        </w:rPr>
        <w:t>ProductoID</w:t>
      </w:r>
      <w:r>
        <w:rPr>
          <w:rFonts w:cs="Consolas" w:hAnsi="Consolas" w:eastAsia="Consolas" w:ascii="Consolas"/>
          <w:spacing w:val="33"/>
          <w:w w:val="100"/>
          <w:position w:val="1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position w:val="1"/>
          <w:sz w:val="24"/>
          <w:szCs w:val="24"/>
        </w:rPr>
        <w:t>(PK,</w:t>
      </w:r>
      <w:r>
        <w:rPr>
          <w:rFonts w:cs="Consolas" w:hAnsi="Consolas" w:eastAsia="Consolas" w:ascii="Consolas"/>
          <w:spacing w:val="33"/>
          <w:w w:val="100"/>
          <w:position w:val="1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position w:val="1"/>
          <w:sz w:val="24"/>
          <w:szCs w:val="24"/>
        </w:rPr>
        <w:t>FK)],</w:t>
      </w:r>
      <w:r>
        <w:rPr>
          <w:rFonts w:cs="Consolas" w:hAnsi="Consolas" w:eastAsia="Consolas" w:ascii="Consolas"/>
          <w:spacing w:val="33"/>
          <w:w w:val="100"/>
          <w:position w:val="1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position w:val="1"/>
          <w:sz w:val="24"/>
          <w:szCs w:val="24"/>
        </w:rPr>
        <w:t>Cantidad,</w:t>
      </w:r>
      <w:r>
        <w:rPr>
          <w:rFonts w:cs="Consolas" w:hAnsi="Consolas" w:eastAsia="Consolas" w:ascii="Consolas"/>
          <w:spacing w:val="0"/>
          <w:w w:val="100"/>
          <w:position w:val="0"/>
          <w:sz w:val="24"/>
          <w:szCs w:val="24"/>
        </w:rPr>
      </w:r>
    </w:p>
    <w:p>
      <w:pPr>
        <w:rPr>
          <w:sz w:val="10"/>
          <w:szCs w:val="10"/>
        </w:rPr>
        <w:jc w:val="left"/>
        <w:spacing w:before="9" w:lineRule="exact" w:line="100"/>
      </w:pPr>
      <w:r>
        <w:rPr>
          <w:sz w:val="10"/>
          <w:szCs w:val="10"/>
        </w:rPr>
      </w:r>
    </w:p>
    <w:p>
      <w:pPr>
        <w:rPr>
          <w:rFonts w:cs="Consolas" w:hAnsi="Consolas" w:eastAsia="Consolas" w:ascii="Consolas"/>
          <w:sz w:val="24"/>
          <w:szCs w:val="24"/>
        </w:rPr>
        <w:jc w:val="left"/>
        <w:ind w:left="1080"/>
      </w:pP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DescuentoOferta,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SubtotalLinea)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1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80"/>
      </w:pPr>
      <w:r>
        <w:pict>
          <v:group style="position:absolute;margin-left:72pt;margin-top:19.8277pt;width:468.727pt;height:0pt;mso-position-horizontal-relative:page;mso-position-vertical-relative:paragraph;z-index:-2836" coordorigin="1440,397" coordsize="9375,0">
            <v:shape style="position:absolute;left:1440;top:397;width:9375;height:0" coordorigin="1440,397" coordsize="9375,0" path="m10800,397l1440,397e" filled="f" stroked="t" strokeweight="0.849962pt" strokecolor="#DDDDDD">
              <v:path arrowok="t"/>
            </v:shape>
            <v:shape style="position:absolute;left:1440;top:397;width:9375;height:0" coordorigin="1440,397" coordsize="9375,0" path="m1440,397l10800,397e" filled="f" stroked="t" strokeweight="0.849962pt" strokecolor="#DDDDDD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4.3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2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cera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Forma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Normal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(3FN)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4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330"/>
        <w:ind w:left="1080" w:right="1003" w:firstLine="72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3FN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exige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base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datos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esté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2FN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existan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dependencias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transitivas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entre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atributos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clave.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deci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ningún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atributo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primario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debe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depender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otro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atributo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primario.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tabla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CLIENTES_COMPRAS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atributo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ClienteNombre</w:t>
      </w:r>
      <w:r>
        <w:rPr>
          <w:rFonts w:cs="Consolas" w:hAnsi="Consolas" w:eastAsia="Consolas" w:ascii="Consolas"/>
          <w:spacing w:val="-7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ClienteDireccion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dependen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transitivamente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ClienteCedula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cual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depende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vez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PK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NroPedido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Asimismo,</w:t>
      </w:r>
      <w:r>
        <w:rPr>
          <w:rFonts w:cs="Times New Roman" w:hAnsi="Times New Roman" w:eastAsia="Times New Roman" w:ascii="Times New Roman"/>
          <w:spacing w:val="2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spacing w:val="2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2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tabla</w:t>
      </w:r>
      <w:r>
        <w:rPr>
          <w:rFonts w:cs="Times New Roman" w:hAnsi="Times New Roman" w:eastAsia="Times New Roman" w:ascii="Times New Roman"/>
          <w:spacing w:val="29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PRODUCTOS_MAESTRO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2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2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atributo</w:t>
      </w:r>
      <w:r>
        <w:rPr>
          <w:rFonts w:cs="Times New Roman" w:hAnsi="Times New Roman" w:eastAsia="Times New Roman" w:ascii="Times New Roman"/>
          <w:spacing w:val="29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CategoriaNombre</w:t>
      </w:r>
      <w:r>
        <w:rPr>
          <w:rFonts w:cs="Consolas" w:hAnsi="Consolas" w:eastAsia="Consolas" w:ascii="Consolas"/>
          <w:spacing w:val="-4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depende</w:t>
      </w:r>
      <w:r>
        <w:rPr>
          <w:rFonts w:cs="Times New Roman" w:hAnsi="Times New Roman" w:eastAsia="Times New Roman" w:ascii="Times New Roman"/>
          <w:spacing w:val="2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2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categoría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conceptual.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Separando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estas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dependencias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transitivas,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obtenemos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esquema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final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normalizado:</w:t>
      </w:r>
    </w:p>
    <w:p>
      <w:pPr>
        <w:rPr>
          <w:sz w:val="22"/>
          <w:szCs w:val="22"/>
        </w:rPr>
        <w:jc w:val="left"/>
        <w:spacing w:before="19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80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Esquema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Final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3FN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(Coincidente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con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modelo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E/R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desar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ollado):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11"/>
          <w:szCs w:val="11"/>
        </w:rPr>
        <w:jc w:val="left"/>
        <w:spacing w:before="4" w:lineRule="exact" w:line="100"/>
      </w:pPr>
      <w:r>
        <w:rPr>
          <w:sz w:val="11"/>
          <w:szCs w:val="11"/>
        </w:rPr>
      </w:r>
    </w:p>
    <w:p>
      <w:pPr>
        <w:rPr>
          <w:rFonts w:cs="Consolas" w:hAnsi="Consolas" w:eastAsia="Consolas" w:ascii="Consolas"/>
          <w:sz w:val="24"/>
          <w:szCs w:val="24"/>
        </w:rPr>
        <w:jc w:val="left"/>
        <w:ind w:left="108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Categorias: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(id_cat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(PK),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nombre,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descripcion)</w:t>
      </w:r>
    </w:p>
    <w:p>
      <w:pPr>
        <w:rPr>
          <w:rFonts w:cs="Consolas" w:hAnsi="Consolas" w:eastAsia="Consolas" w:ascii="Consolas"/>
          <w:sz w:val="24"/>
          <w:szCs w:val="24"/>
        </w:rPr>
        <w:jc w:val="left"/>
        <w:spacing w:before="90"/>
        <w:ind w:left="108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oductos: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7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(id_prod</w:t>
      </w:r>
      <w:r>
        <w:rPr>
          <w:rFonts w:cs="Consolas" w:hAnsi="Consolas" w:eastAsia="Consolas" w:ascii="Consolas"/>
          <w:spacing w:val="68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(PK),</w:t>
      </w:r>
      <w:r>
        <w:rPr>
          <w:rFonts w:cs="Consolas" w:hAnsi="Consolas" w:eastAsia="Consolas" w:ascii="Consolas"/>
          <w:spacing w:val="68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nombre,</w:t>
      </w:r>
      <w:r>
        <w:rPr>
          <w:rFonts w:cs="Consolas" w:hAnsi="Consolas" w:eastAsia="Consolas" w:ascii="Consolas"/>
          <w:spacing w:val="68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descripcion,</w:t>
      </w:r>
      <w:r>
        <w:rPr>
          <w:rFonts w:cs="Consolas" w:hAnsi="Consolas" w:eastAsia="Consolas" w:ascii="Consolas"/>
          <w:spacing w:val="68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precio,</w:t>
      </w:r>
      <w:r>
        <w:rPr>
          <w:rFonts w:cs="Consolas" w:hAnsi="Consolas" w:eastAsia="Consolas" w:ascii="Consolas"/>
          <w:spacing w:val="68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stock,</w:t>
      </w:r>
      <w:r>
        <w:rPr>
          <w:rFonts w:cs="Consolas" w:hAnsi="Consolas" w:eastAsia="Consolas" w:ascii="Consolas"/>
          <w:spacing w:val="68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id_cat</w:t>
      </w:r>
    </w:p>
    <w:p>
      <w:pPr>
        <w:rPr>
          <w:sz w:val="10"/>
          <w:szCs w:val="10"/>
        </w:rPr>
        <w:jc w:val="left"/>
        <w:spacing w:before="9" w:lineRule="exact" w:line="100"/>
      </w:pPr>
      <w:r>
        <w:rPr>
          <w:sz w:val="10"/>
          <w:szCs w:val="10"/>
        </w:rPr>
      </w:r>
    </w:p>
    <w:p>
      <w:pPr>
        <w:rPr>
          <w:rFonts w:cs="Consolas" w:hAnsi="Consolas" w:eastAsia="Consolas" w:ascii="Consolas"/>
          <w:sz w:val="24"/>
          <w:szCs w:val="24"/>
        </w:rPr>
        <w:jc w:val="left"/>
        <w:ind w:left="1080"/>
      </w:pP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(FK))</w:t>
      </w:r>
    </w:p>
    <w:p>
      <w:pPr>
        <w:rPr>
          <w:rFonts w:cs="Consolas" w:hAnsi="Consolas" w:eastAsia="Consolas" w:ascii="Consolas"/>
          <w:sz w:val="24"/>
          <w:szCs w:val="24"/>
        </w:rPr>
        <w:jc w:val="left"/>
        <w:spacing w:before="90"/>
        <w:ind w:left="108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Clientes: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(id_cli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(PK),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cedula_ruc,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nombre,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telefono,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email,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direccion)</w:t>
      </w:r>
    </w:p>
    <w:p>
      <w:pPr>
        <w:rPr>
          <w:sz w:val="10"/>
          <w:szCs w:val="10"/>
        </w:rPr>
        <w:jc w:val="left"/>
        <w:spacing w:before="6" w:lineRule="exact" w:line="100"/>
      </w:pPr>
      <w:r>
        <w:rPr>
          <w:sz w:val="10"/>
          <w:szCs w:val="10"/>
        </w:rPr>
      </w:r>
    </w:p>
    <w:p>
      <w:pPr>
        <w:rPr>
          <w:rFonts w:cs="Consolas" w:hAnsi="Consolas" w:eastAsia="Consolas" w:ascii="Consolas"/>
          <w:sz w:val="24"/>
          <w:szCs w:val="24"/>
        </w:rPr>
        <w:jc w:val="left"/>
        <w:ind w:left="108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Pedidos: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(id_ped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(PK),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id_cli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(FK),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fecha,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total,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estado)</w:t>
      </w:r>
    </w:p>
    <w:p>
      <w:pPr>
        <w:rPr>
          <w:sz w:val="10"/>
          <w:szCs w:val="10"/>
        </w:rPr>
        <w:jc w:val="left"/>
        <w:spacing w:before="6" w:lineRule="exact" w:line="100"/>
      </w:pPr>
      <w:r>
        <w:rPr>
          <w:sz w:val="10"/>
          <w:szCs w:val="10"/>
        </w:rPr>
      </w:r>
    </w:p>
    <w:p>
      <w:pPr>
        <w:rPr>
          <w:rFonts w:cs="Consolas" w:hAnsi="Consolas" w:eastAsia="Consolas" w:ascii="Consolas"/>
          <w:sz w:val="24"/>
          <w:szCs w:val="24"/>
        </w:rPr>
        <w:jc w:val="left"/>
        <w:spacing w:lineRule="auto" w:line="319"/>
        <w:ind w:left="1080" w:right="1003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Detalle_Pedido: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59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(id_det</w:t>
      </w:r>
      <w:r>
        <w:rPr>
          <w:rFonts w:cs="Consolas" w:hAnsi="Consolas" w:eastAsia="Consolas" w:ascii="Consolas"/>
          <w:spacing w:val="119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(PK),</w:t>
      </w:r>
      <w:r>
        <w:rPr>
          <w:rFonts w:cs="Consolas" w:hAnsi="Consolas" w:eastAsia="Consolas" w:ascii="Consolas"/>
          <w:spacing w:val="119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id_ped</w:t>
      </w:r>
      <w:r>
        <w:rPr>
          <w:rFonts w:cs="Consolas" w:hAnsi="Consolas" w:eastAsia="Consolas" w:ascii="Consolas"/>
          <w:spacing w:val="119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(FK),</w:t>
      </w:r>
      <w:r>
        <w:rPr>
          <w:rFonts w:cs="Consolas" w:hAnsi="Consolas" w:eastAsia="Consolas" w:ascii="Consolas"/>
          <w:spacing w:val="119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id_prod</w:t>
      </w:r>
      <w:r>
        <w:rPr>
          <w:rFonts w:cs="Consolas" w:hAnsi="Consolas" w:eastAsia="Consolas" w:ascii="Consolas"/>
          <w:spacing w:val="119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(FK),</w:t>
      </w:r>
      <w:r>
        <w:rPr>
          <w:rFonts w:cs="Consolas" w:hAnsi="Consolas" w:eastAsia="Consolas" w:ascii="Consolas"/>
          <w:spacing w:val="119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cantidad,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precio_unitario)</w:t>
      </w:r>
    </w:p>
    <w:p>
      <w:pPr>
        <w:rPr>
          <w:rFonts w:cs="Consolas" w:hAnsi="Consolas" w:eastAsia="Consolas" w:ascii="Consolas"/>
          <w:sz w:val="24"/>
          <w:szCs w:val="24"/>
        </w:rPr>
        <w:jc w:val="left"/>
        <w:spacing w:before="12" w:lineRule="auto" w:line="319"/>
        <w:ind w:left="1080" w:right="1003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2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Ofertas:</w:t>
      </w:r>
      <w:r>
        <w:rPr>
          <w:rFonts w:cs="Times New Roman" w:hAnsi="Times New Roman" w:eastAsia="Times New Roman" w:ascii="Times New Roman"/>
          <w:b/>
          <w:spacing w:val="20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(id_of</w:t>
      </w:r>
      <w:r>
        <w:rPr>
          <w:rFonts w:cs="Consolas" w:hAnsi="Consolas" w:eastAsia="Consolas" w:ascii="Consolas"/>
          <w:spacing w:val="20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(PK),</w:t>
      </w:r>
      <w:r>
        <w:rPr>
          <w:rFonts w:cs="Consolas" w:hAnsi="Consolas" w:eastAsia="Consolas" w:ascii="Consolas"/>
          <w:spacing w:val="20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id_prod</w:t>
      </w:r>
      <w:r>
        <w:rPr>
          <w:rFonts w:cs="Consolas" w:hAnsi="Consolas" w:eastAsia="Consolas" w:ascii="Consolas"/>
          <w:spacing w:val="20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(FK),</w:t>
      </w:r>
      <w:r>
        <w:rPr>
          <w:rFonts w:cs="Consolas" w:hAnsi="Consolas" w:eastAsia="Consolas" w:ascii="Consolas"/>
          <w:spacing w:val="20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descuento_porcentaje,</w:t>
      </w:r>
      <w:r>
        <w:rPr>
          <w:rFonts w:cs="Consolas" w:hAnsi="Consolas" w:eastAsia="Consolas" w:ascii="Consolas"/>
          <w:spacing w:val="20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fecha_inicio,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fecha_fin,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descripcion)</w:t>
      </w:r>
    </w:p>
    <w:p>
      <w:pPr>
        <w:rPr>
          <w:sz w:val="24"/>
          <w:szCs w:val="24"/>
        </w:rPr>
        <w:jc w:val="left"/>
        <w:spacing w:before="13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332"/>
        <w:ind w:left="1080" w:right="1004" w:firstLine="720"/>
        <w:sectPr>
          <w:pgNumType w:start="11"/>
          <w:pgMar w:footer="638" w:header="280" w:top="480" w:bottom="280" w:left="360" w:right="380"/>
          <w:footerReference w:type="default" r:id="rId17"/>
          <w:pgSz w:w="12240" w:h="15840"/>
        </w:sectPr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Este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esquema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elimina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completo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redundancia,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optimiza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almacenamiento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disco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garantiza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modificaciones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catálogo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actualización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datos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clientes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realicen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único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punto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físico.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9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left"/>
        <w:spacing w:before="24"/>
        <w:ind w:left="2117"/>
      </w:pP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5.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Script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Base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Datos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Operaciones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CRUD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en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MariaDB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</w:r>
    </w:p>
    <w:p>
      <w:pPr>
        <w:rPr>
          <w:sz w:val="16"/>
          <w:szCs w:val="16"/>
        </w:rPr>
        <w:jc w:val="left"/>
        <w:spacing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332"/>
        <w:ind w:left="1080" w:right="1004" w:firstLine="720"/>
        <w:sectPr>
          <w:pgNumType w:start="12"/>
          <w:pgMar w:footer="638" w:header="280" w:top="480" w:bottom="280" w:left="360" w:right="380"/>
          <w:footerReference w:type="default" r:id="rId18"/>
          <w:pgSz w:w="12240" w:h="15840"/>
        </w:sectPr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continuación</w:t>
      </w:r>
      <w:r>
        <w:rPr>
          <w:rFonts w:cs="Times New Roman" w:hAnsi="Times New Roman" w:eastAsia="Times New Roman" w:ascii="Times New Roman"/>
          <w:spacing w:val="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expone</w:t>
      </w:r>
      <w:r>
        <w:rPr>
          <w:rFonts w:cs="Times New Roman" w:hAnsi="Times New Roman" w:eastAsia="Times New Roman" w:ascii="Times New Roman"/>
          <w:spacing w:val="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implementación</w:t>
      </w:r>
      <w:r>
        <w:rPr>
          <w:rFonts w:cs="Times New Roman" w:hAnsi="Times New Roman" w:eastAsia="Times New Roman" w:ascii="Times New Roman"/>
          <w:spacing w:val="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física</w:t>
      </w:r>
      <w:r>
        <w:rPr>
          <w:rFonts w:cs="Times New Roman" w:hAnsi="Times New Roman" w:eastAsia="Times New Roman" w:ascii="Times New Roman"/>
          <w:spacing w:val="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del</w:t>
      </w:r>
      <w:r>
        <w:rPr>
          <w:rFonts w:cs="Times New Roman" w:hAnsi="Times New Roman" w:eastAsia="Times New Roman" w:ascii="Times New Roman"/>
          <w:spacing w:val="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modelo</w:t>
      </w:r>
      <w:r>
        <w:rPr>
          <w:rFonts w:cs="Times New Roman" w:hAnsi="Times New Roman" w:eastAsia="Times New Roman" w:ascii="Times New Roman"/>
          <w:spacing w:val="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relacional</w:t>
      </w:r>
      <w:r>
        <w:rPr>
          <w:rFonts w:cs="Times New Roman" w:hAnsi="Times New Roman" w:eastAsia="Times New Roman" w:ascii="Times New Roman"/>
          <w:spacing w:val="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documentado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mediante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comandos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DDL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(Lenguaje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Definición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Datos)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DML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(Lenguaje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Manipulación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Datos)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compatibles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MariaDB/MySQL.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script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incluye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creación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lógica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esquema,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asignación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restricciones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integridad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ejemplo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operaciones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básicas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CRUD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(Create,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Read,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Update,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Delete)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soporte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vistas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portal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web.</w:t>
      </w:r>
    </w:p>
    <w:p>
      <w:pPr>
        <w:rPr>
          <w:sz w:val="12"/>
          <w:szCs w:val="12"/>
        </w:rPr>
        <w:jc w:val="left"/>
        <w:spacing w:before="6"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onsolas" w:hAnsi="Consolas" w:eastAsia="Consolas" w:ascii="Consolas"/>
          <w:sz w:val="18"/>
          <w:szCs w:val="18"/>
        </w:rPr>
        <w:jc w:val="left"/>
        <w:spacing w:before="28"/>
        <w:ind w:left="1290"/>
      </w:pP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--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==========================================================================</w:t>
      </w:r>
    </w:p>
    <w:p>
      <w:pPr>
        <w:rPr>
          <w:rFonts w:cs="Consolas" w:hAnsi="Consolas" w:eastAsia="Consolas" w:ascii="Consolas"/>
          <w:sz w:val="18"/>
          <w:szCs w:val="18"/>
        </w:rPr>
        <w:jc w:val="left"/>
        <w:spacing w:before="89"/>
        <w:ind w:left="1290"/>
      </w:pP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--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SCRIPT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DE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CREACIÓN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DE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BASE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DE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DATOS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Y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OPERACIONES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CRUD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(MARIADB)</w:t>
      </w:r>
    </w:p>
    <w:p>
      <w:pPr>
        <w:rPr>
          <w:rFonts w:cs="Consolas" w:hAnsi="Consolas" w:eastAsia="Consolas" w:ascii="Consolas"/>
          <w:sz w:val="18"/>
          <w:szCs w:val="18"/>
        </w:rPr>
        <w:jc w:val="left"/>
        <w:spacing w:before="89" w:lineRule="auto" w:line="358"/>
        <w:ind w:left="1290" w:right="2558"/>
      </w:pP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--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==========================================================================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DROP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DATABASE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IF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EXISTS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materials_fadrell;</w:t>
      </w:r>
    </w:p>
    <w:p>
      <w:pPr>
        <w:rPr>
          <w:rFonts w:cs="Consolas" w:hAnsi="Consolas" w:eastAsia="Consolas" w:ascii="Consolas"/>
          <w:sz w:val="18"/>
          <w:szCs w:val="18"/>
        </w:rPr>
        <w:jc w:val="left"/>
        <w:spacing w:lineRule="exact" w:line="180"/>
        <w:ind w:left="1290"/>
      </w:pPr>
      <w:r>
        <w:rPr>
          <w:rFonts w:cs="Consolas" w:hAnsi="Consolas" w:eastAsia="Consolas" w:ascii="Consolas"/>
          <w:spacing w:val="0"/>
          <w:w w:val="100"/>
          <w:position w:val="1"/>
          <w:sz w:val="18"/>
          <w:szCs w:val="18"/>
        </w:rPr>
        <w:t>CREATE</w:t>
      </w:r>
      <w:r>
        <w:rPr>
          <w:rFonts w:cs="Consolas" w:hAnsi="Consolas" w:eastAsia="Consolas" w:ascii="Consolas"/>
          <w:spacing w:val="0"/>
          <w:w w:val="100"/>
          <w:position w:val="1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position w:val="1"/>
          <w:sz w:val="18"/>
          <w:szCs w:val="18"/>
        </w:rPr>
        <w:t>DATABASE</w:t>
      </w:r>
      <w:r>
        <w:rPr>
          <w:rFonts w:cs="Consolas" w:hAnsi="Consolas" w:eastAsia="Consolas" w:ascii="Consolas"/>
          <w:spacing w:val="0"/>
          <w:w w:val="100"/>
          <w:position w:val="1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position w:val="1"/>
          <w:sz w:val="18"/>
          <w:szCs w:val="18"/>
        </w:rPr>
        <w:t>materials_fadrell</w:t>
      </w:r>
      <w:r>
        <w:rPr>
          <w:rFonts w:cs="Consolas" w:hAnsi="Consolas" w:eastAsia="Consolas" w:ascii="Consolas"/>
          <w:spacing w:val="0"/>
          <w:w w:val="100"/>
          <w:position w:val="1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position w:val="1"/>
          <w:sz w:val="18"/>
          <w:szCs w:val="18"/>
        </w:rPr>
        <w:t>CHARACTER</w:t>
      </w:r>
      <w:r>
        <w:rPr>
          <w:rFonts w:cs="Consolas" w:hAnsi="Consolas" w:eastAsia="Consolas" w:ascii="Consolas"/>
          <w:spacing w:val="0"/>
          <w:w w:val="100"/>
          <w:position w:val="1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position w:val="1"/>
          <w:sz w:val="18"/>
          <w:szCs w:val="18"/>
        </w:rPr>
        <w:t>SET</w:t>
      </w:r>
      <w:r>
        <w:rPr>
          <w:rFonts w:cs="Consolas" w:hAnsi="Consolas" w:eastAsia="Consolas" w:ascii="Consolas"/>
          <w:spacing w:val="0"/>
          <w:w w:val="100"/>
          <w:position w:val="1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position w:val="1"/>
          <w:sz w:val="18"/>
          <w:szCs w:val="18"/>
        </w:rPr>
        <w:t>utf8mb4</w:t>
      </w:r>
      <w:r>
        <w:rPr>
          <w:rFonts w:cs="Consolas" w:hAnsi="Consolas" w:eastAsia="Consolas" w:ascii="Consolas"/>
          <w:spacing w:val="0"/>
          <w:w w:val="100"/>
          <w:position w:val="1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position w:val="1"/>
          <w:sz w:val="18"/>
          <w:szCs w:val="18"/>
        </w:rPr>
        <w:t>COLLATE</w:t>
      </w:r>
      <w:r>
        <w:rPr>
          <w:rFonts w:cs="Consolas" w:hAnsi="Consolas" w:eastAsia="Consolas" w:ascii="Consolas"/>
          <w:spacing w:val="0"/>
          <w:w w:val="100"/>
          <w:position w:val="1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position w:val="1"/>
          <w:sz w:val="18"/>
          <w:szCs w:val="18"/>
        </w:rPr>
        <w:t>utf8mb4_unicode_ci;</w:t>
      </w:r>
      <w:r>
        <w:rPr>
          <w:rFonts w:cs="Consolas" w:hAnsi="Consolas" w:eastAsia="Consolas" w:ascii="Consolas"/>
          <w:spacing w:val="0"/>
          <w:w w:val="100"/>
          <w:position w:val="0"/>
          <w:sz w:val="18"/>
          <w:szCs w:val="18"/>
        </w:rPr>
      </w:r>
    </w:p>
    <w:p>
      <w:pPr>
        <w:rPr>
          <w:rFonts w:cs="Consolas" w:hAnsi="Consolas" w:eastAsia="Consolas" w:ascii="Consolas"/>
          <w:sz w:val="18"/>
          <w:szCs w:val="18"/>
        </w:rPr>
        <w:jc w:val="left"/>
        <w:spacing w:before="89"/>
        <w:ind w:left="1290"/>
      </w:pP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USE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materials_fadrell;</w:t>
      </w:r>
    </w:p>
    <w:p>
      <w:pPr>
        <w:rPr>
          <w:sz w:val="18"/>
          <w:szCs w:val="18"/>
        </w:rPr>
        <w:jc w:val="left"/>
        <w:spacing w:before="9" w:lineRule="exact" w:line="180"/>
      </w:pP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onsolas" w:hAnsi="Consolas" w:eastAsia="Consolas" w:ascii="Consolas"/>
          <w:sz w:val="18"/>
          <w:szCs w:val="18"/>
        </w:rPr>
        <w:jc w:val="left"/>
        <w:spacing w:lineRule="auto" w:line="358"/>
        <w:ind w:left="1290" w:right="2262"/>
      </w:pP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--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1.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OPERACIÓN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DDL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(CREATE):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CREACIÓN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DE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LAS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ENTIDADES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E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INTEGRIDAD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REFERENCIAL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CREATE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TABLE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categorias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(</w:t>
      </w:r>
    </w:p>
    <w:p>
      <w:pPr>
        <w:rPr>
          <w:rFonts w:cs="Consolas" w:hAnsi="Consolas" w:eastAsia="Consolas" w:ascii="Consolas"/>
          <w:sz w:val="18"/>
          <w:szCs w:val="18"/>
        </w:rPr>
        <w:jc w:val="left"/>
        <w:spacing w:lineRule="exact" w:line="180"/>
        <w:ind w:left="1686"/>
      </w:pPr>
      <w:r>
        <w:rPr>
          <w:rFonts w:cs="Consolas" w:hAnsi="Consolas" w:eastAsia="Consolas" w:ascii="Consolas"/>
          <w:spacing w:val="0"/>
          <w:w w:val="100"/>
          <w:position w:val="1"/>
          <w:sz w:val="18"/>
          <w:szCs w:val="18"/>
        </w:rPr>
        <w:t>id</w:t>
      </w:r>
      <w:r>
        <w:rPr>
          <w:rFonts w:cs="Consolas" w:hAnsi="Consolas" w:eastAsia="Consolas" w:ascii="Consolas"/>
          <w:spacing w:val="0"/>
          <w:w w:val="100"/>
          <w:position w:val="1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position w:val="1"/>
          <w:sz w:val="18"/>
          <w:szCs w:val="18"/>
        </w:rPr>
        <w:t>INT</w:t>
      </w:r>
      <w:r>
        <w:rPr>
          <w:rFonts w:cs="Consolas" w:hAnsi="Consolas" w:eastAsia="Consolas" w:ascii="Consolas"/>
          <w:spacing w:val="0"/>
          <w:w w:val="100"/>
          <w:position w:val="1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position w:val="1"/>
          <w:sz w:val="18"/>
          <w:szCs w:val="18"/>
        </w:rPr>
        <w:t>AUTO_INCREMENT,</w:t>
      </w:r>
      <w:r>
        <w:rPr>
          <w:rFonts w:cs="Consolas" w:hAnsi="Consolas" w:eastAsia="Consolas" w:ascii="Consolas"/>
          <w:spacing w:val="0"/>
          <w:w w:val="100"/>
          <w:position w:val="0"/>
          <w:sz w:val="18"/>
          <w:szCs w:val="18"/>
        </w:rPr>
      </w:r>
    </w:p>
    <w:p>
      <w:pPr>
        <w:rPr>
          <w:rFonts w:cs="Consolas" w:hAnsi="Consolas" w:eastAsia="Consolas" w:ascii="Consolas"/>
          <w:sz w:val="18"/>
          <w:szCs w:val="18"/>
        </w:rPr>
        <w:jc w:val="left"/>
        <w:spacing w:before="89" w:lineRule="auto" w:line="341"/>
        <w:ind w:left="1686" w:right="6913"/>
      </w:pP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nombre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VARCHAR(100)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NOT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NULL,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descripcion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TEXT,</w:t>
      </w:r>
    </w:p>
    <w:p>
      <w:pPr>
        <w:rPr>
          <w:rFonts w:cs="Consolas" w:hAnsi="Consolas" w:eastAsia="Consolas" w:ascii="Consolas"/>
          <w:sz w:val="18"/>
          <w:szCs w:val="18"/>
        </w:rPr>
        <w:jc w:val="left"/>
        <w:ind w:left="1686"/>
      </w:pP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CONSTRAINT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pk_categorias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PRIMARY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KEY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(id)</w:t>
      </w:r>
    </w:p>
    <w:p>
      <w:pPr>
        <w:rPr>
          <w:rFonts w:cs="Consolas" w:hAnsi="Consolas" w:eastAsia="Consolas" w:ascii="Consolas"/>
          <w:sz w:val="18"/>
          <w:szCs w:val="18"/>
        </w:rPr>
        <w:jc w:val="left"/>
        <w:spacing w:before="89"/>
        <w:ind w:left="1290"/>
      </w:pP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)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ENGINE=InnoDB;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4" w:lineRule="exact" w:line="200"/>
      </w:pPr>
      <w:r>
        <w:rPr>
          <w:sz w:val="20"/>
          <w:szCs w:val="20"/>
        </w:rPr>
      </w:r>
    </w:p>
    <w:p>
      <w:pPr>
        <w:rPr>
          <w:rFonts w:cs="Consolas" w:hAnsi="Consolas" w:eastAsia="Consolas" w:ascii="Consolas"/>
          <w:sz w:val="18"/>
          <w:szCs w:val="18"/>
        </w:rPr>
        <w:jc w:val="left"/>
        <w:ind w:left="1290"/>
      </w:pP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CREATE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TABLE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productos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(</w:t>
      </w:r>
    </w:p>
    <w:p>
      <w:pPr>
        <w:rPr>
          <w:rFonts w:cs="Consolas" w:hAnsi="Consolas" w:eastAsia="Consolas" w:ascii="Consolas"/>
          <w:sz w:val="18"/>
          <w:szCs w:val="18"/>
        </w:rPr>
        <w:jc w:val="left"/>
        <w:spacing w:before="89"/>
        <w:ind w:left="1686"/>
      </w:pP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id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INT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AUTO_INCREMENT,</w:t>
      </w:r>
    </w:p>
    <w:p>
      <w:pPr>
        <w:rPr>
          <w:rFonts w:cs="Consolas" w:hAnsi="Consolas" w:eastAsia="Consolas" w:ascii="Consolas"/>
          <w:sz w:val="18"/>
          <w:szCs w:val="18"/>
        </w:rPr>
        <w:jc w:val="left"/>
        <w:spacing w:before="89" w:lineRule="auto" w:line="341"/>
        <w:ind w:left="1686" w:right="6913"/>
      </w:pP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nombre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VARCHAR(150)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NOT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NULL,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descripcion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TEXT,</w:t>
      </w:r>
    </w:p>
    <w:p>
      <w:pPr>
        <w:rPr>
          <w:rFonts w:cs="Consolas" w:hAnsi="Consolas" w:eastAsia="Consolas" w:ascii="Consolas"/>
          <w:sz w:val="18"/>
          <w:szCs w:val="18"/>
        </w:rPr>
        <w:jc w:val="left"/>
        <w:spacing w:before="15" w:lineRule="auto" w:line="341"/>
        <w:ind w:left="1686" w:right="6715"/>
      </w:pPr>
      <w:r>
        <w:pict>
          <v:group style="position:absolute;margin-left:71.575pt;margin-top:71.625pt;width:468.85pt;height:648.75pt;mso-position-horizontal-relative:page;mso-position-vertical-relative:page;z-index:-2835" coordorigin="1432,1433" coordsize="9377,12975">
            <v:shape style="position:absolute;left:1440;top:1440;width:9375;height:12974" coordorigin="1440,1440" coordsize="9375,12974" path="m10800,1440l1440,1440,1440,14400,10800,14400,10800,1440xe" filled="t" fillcolor="#F7F9FA" stroked="f">
              <v:path arrowok="t"/>
              <v:fill/>
            </v:shape>
            <v:shape style="position:absolute;left:1440;top:1447;width:9375;height:0" coordorigin="1440,1447" coordsize="9375,0" path="m10800,1447l1440,1447e" filled="f" stroked="t" strokeweight="0.849962pt" strokecolor="#E1E3E6">
              <v:path arrowok="t"/>
            </v:shape>
            <v:shape style="position:absolute;left:1440;top:1447;width:9375;height:0" coordorigin="1440,1447" coordsize="9375,0" path="m1440,1447l10800,1447e" filled="f" stroked="t" strokeweight="0.849962pt" strokecolor="#E1E3E6">
              <v:path arrowok="t"/>
            </v:shape>
            <v:shape style="position:absolute;left:1440;top:1440;width:60;height:12974" coordorigin="1440,1440" coordsize="60,12974" path="m1500,1455l1440,1440,1440,14400,1500,14400,1500,1455xe" filled="t" fillcolor="#E65E2A" stroked="f">
              <v:path arrowok="t"/>
              <v:fill/>
            </v:shape>
            <w10:wrap type="none"/>
          </v:group>
        </w:pic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precio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DECIMAL(10,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2)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NOT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NULL,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stock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INT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NOT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NULL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DEFAULT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0,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categoria_id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INT,</w:t>
      </w:r>
    </w:p>
    <w:p>
      <w:pPr>
        <w:rPr>
          <w:rFonts w:cs="Consolas" w:hAnsi="Consolas" w:eastAsia="Consolas" w:ascii="Consolas"/>
          <w:sz w:val="18"/>
          <w:szCs w:val="18"/>
        </w:rPr>
        <w:jc w:val="left"/>
        <w:ind w:left="1686"/>
      </w:pP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CONSTRAINT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pk_productos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PRIMARY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KEY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(id),</w:t>
      </w:r>
    </w:p>
    <w:p>
      <w:pPr>
        <w:rPr>
          <w:rFonts w:cs="Consolas" w:hAnsi="Consolas" w:eastAsia="Consolas" w:ascii="Consolas"/>
          <w:sz w:val="18"/>
          <w:szCs w:val="18"/>
        </w:rPr>
        <w:jc w:val="left"/>
        <w:spacing w:before="89" w:lineRule="auto" w:line="358"/>
        <w:ind w:left="2082" w:right="3251" w:hanging="396"/>
      </w:pP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CONSTRAINT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fk_productos_categorias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FOREIGN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KEY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(categoria_id)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REFERENCES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categorias(id)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ON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DELETE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SET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NULL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ON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UPDATE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CASCADE</w:t>
      </w:r>
    </w:p>
    <w:p>
      <w:pPr>
        <w:rPr>
          <w:rFonts w:cs="Consolas" w:hAnsi="Consolas" w:eastAsia="Consolas" w:ascii="Consolas"/>
          <w:sz w:val="18"/>
          <w:szCs w:val="18"/>
        </w:rPr>
        <w:jc w:val="left"/>
        <w:spacing w:lineRule="exact" w:line="180"/>
        <w:ind w:left="1290"/>
      </w:pPr>
      <w:r>
        <w:rPr>
          <w:rFonts w:cs="Consolas" w:hAnsi="Consolas" w:eastAsia="Consolas" w:ascii="Consolas"/>
          <w:spacing w:val="0"/>
          <w:w w:val="100"/>
          <w:position w:val="1"/>
          <w:sz w:val="18"/>
          <w:szCs w:val="18"/>
        </w:rPr>
        <w:t>)</w:t>
      </w:r>
      <w:r>
        <w:rPr>
          <w:rFonts w:cs="Consolas" w:hAnsi="Consolas" w:eastAsia="Consolas" w:ascii="Consolas"/>
          <w:spacing w:val="0"/>
          <w:w w:val="100"/>
          <w:position w:val="1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position w:val="1"/>
          <w:sz w:val="18"/>
          <w:szCs w:val="18"/>
        </w:rPr>
        <w:t>ENGINE=InnoDB;</w:t>
      </w:r>
      <w:r>
        <w:rPr>
          <w:rFonts w:cs="Consolas" w:hAnsi="Consolas" w:eastAsia="Consolas" w:ascii="Consolas"/>
          <w:spacing w:val="0"/>
          <w:w w:val="100"/>
          <w:position w:val="0"/>
          <w:sz w:val="18"/>
          <w:szCs w:val="18"/>
        </w:rPr>
      </w:r>
    </w:p>
    <w:p>
      <w:pPr>
        <w:rPr>
          <w:sz w:val="18"/>
          <w:szCs w:val="18"/>
        </w:rPr>
        <w:jc w:val="left"/>
        <w:spacing w:before="9" w:lineRule="exact" w:line="180"/>
      </w:pP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onsolas" w:hAnsi="Consolas" w:eastAsia="Consolas" w:ascii="Consolas"/>
          <w:sz w:val="18"/>
          <w:szCs w:val="18"/>
        </w:rPr>
        <w:jc w:val="left"/>
        <w:ind w:left="1290"/>
      </w:pP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CREATE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TABLE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clientes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(</w:t>
      </w:r>
    </w:p>
    <w:p>
      <w:pPr>
        <w:rPr>
          <w:rFonts w:cs="Consolas" w:hAnsi="Consolas" w:eastAsia="Consolas" w:ascii="Consolas"/>
          <w:sz w:val="18"/>
          <w:szCs w:val="18"/>
        </w:rPr>
        <w:jc w:val="left"/>
        <w:spacing w:before="89"/>
        <w:ind w:left="1686"/>
      </w:pP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id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INT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AUTO_INCREMENT,</w:t>
      </w:r>
    </w:p>
    <w:p>
      <w:pPr>
        <w:rPr>
          <w:rFonts w:cs="Consolas" w:hAnsi="Consolas" w:eastAsia="Consolas" w:ascii="Consolas"/>
          <w:sz w:val="18"/>
          <w:szCs w:val="18"/>
        </w:rPr>
        <w:jc w:val="left"/>
        <w:spacing w:before="89" w:lineRule="auto" w:line="350"/>
        <w:ind w:left="1686" w:right="6616"/>
      </w:pP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cedula_ruc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VARCHAR(13)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NOT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NULL,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nombre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VARCHAR(200)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NOT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NULL,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telefono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VARCHAR(15),</w:t>
      </w:r>
    </w:p>
    <w:p>
      <w:pPr>
        <w:rPr>
          <w:rFonts w:cs="Consolas" w:hAnsi="Consolas" w:eastAsia="Consolas" w:ascii="Consolas"/>
          <w:sz w:val="18"/>
          <w:szCs w:val="18"/>
        </w:rPr>
        <w:jc w:val="left"/>
        <w:spacing w:lineRule="exact" w:line="200"/>
        <w:ind w:left="1686"/>
      </w:pP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email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VARCHAR(150),</w:t>
      </w:r>
    </w:p>
    <w:p>
      <w:pPr>
        <w:rPr>
          <w:rFonts w:cs="Consolas" w:hAnsi="Consolas" w:eastAsia="Consolas" w:ascii="Consolas"/>
          <w:sz w:val="18"/>
          <w:szCs w:val="18"/>
        </w:rPr>
        <w:jc w:val="left"/>
        <w:spacing w:before="89"/>
        <w:ind w:left="1686"/>
      </w:pP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direccion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TEXT,</w:t>
      </w:r>
    </w:p>
    <w:p>
      <w:pPr>
        <w:rPr>
          <w:rFonts w:cs="Consolas" w:hAnsi="Consolas" w:eastAsia="Consolas" w:ascii="Consolas"/>
          <w:sz w:val="18"/>
          <w:szCs w:val="18"/>
        </w:rPr>
        <w:jc w:val="left"/>
        <w:spacing w:before="89" w:lineRule="auto" w:line="358"/>
        <w:ind w:left="1686" w:right="5329"/>
      </w:pP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CONSTRAINT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pk_clientes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PRIMARY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KEY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(id),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CONSTRAINT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uq_cliente_ruc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UNIQUE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(cedula_ruc)</w:t>
      </w:r>
    </w:p>
    <w:p>
      <w:pPr>
        <w:rPr>
          <w:rFonts w:cs="Consolas" w:hAnsi="Consolas" w:eastAsia="Consolas" w:ascii="Consolas"/>
          <w:sz w:val="18"/>
          <w:szCs w:val="18"/>
        </w:rPr>
        <w:jc w:val="left"/>
        <w:spacing w:lineRule="exact" w:line="180"/>
        <w:ind w:left="1290"/>
      </w:pPr>
      <w:r>
        <w:rPr>
          <w:rFonts w:cs="Consolas" w:hAnsi="Consolas" w:eastAsia="Consolas" w:ascii="Consolas"/>
          <w:spacing w:val="0"/>
          <w:w w:val="100"/>
          <w:position w:val="1"/>
          <w:sz w:val="18"/>
          <w:szCs w:val="18"/>
        </w:rPr>
        <w:t>)</w:t>
      </w:r>
      <w:r>
        <w:rPr>
          <w:rFonts w:cs="Consolas" w:hAnsi="Consolas" w:eastAsia="Consolas" w:ascii="Consolas"/>
          <w:spacing w:val="0"/>
          <w:w w:val="100"/>
          <w:position w:val="1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position w:val="1"/>
          <w:sz w:val="18"/>
          <w:szCs w:val="18"/>
        </w:rPr>
        <w:t>ENGINE=InnoDB;</w:t>
      </w:r>
      <w:r>
        <w:rPr>
          <w:rFonts w:cs="Consolas" w:hAnsi="Consolas" w:eastAsia="Consolas" w:ascii="Consolas"/>
          <w:spacing w:val="0"/>
          <w:w w:val="100"/>
          <w:position w:val="0"/>
          <w:sz w:val="18"/>
          <w:szCs w:val="18"/>
        </w:rPr>
      </w:r>
    </w:p>
    <w:p>
      <w:pPr>
        <w:rPr>
          <w:sz w:val="18"/>
          <w:szCs w:val="18"/>
        </w:rPr>
        <w:jc w:val="left"/>
        <w:spacing w:before="9" w:lineRule="exact" w:line="180"/>
      </w:pP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onsolas" w:hAnsi="Consolas" w:eastAsia="Consolas" w:ascii="Consolas"/>
          <w:sz w:val="18"/>
          <w:szCs w:val="18"/>
        </w:rPr>
        <w:jc w:val="left"/>
        <w:ind w:left="1290"/>
      </w:pP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CREATE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TABLE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pedidos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(</w:t>
      </w:r>
    </w:p>
    <w:p>
      <w:pPr>
        <w:rPr>
          <w:rFonts w:cs="Consolas" w:hAnsi="Consolas" w:eastAsia="Consolas" w:ascii="Consolas"/>
          <w:sz w:val="18"/>
          <w:szCs w:val="18"/>
        </w:rPr>
        <w:jc w:val="left"/>
        <w:spacing w:before="89" w:lineRule="auto" w:line="358"/>
        <w:ind w:left="1686" w:right="7408"/>
      </w:pP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id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INT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AUTO_INCREMENT,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cliente_id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INT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NOT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NULL,</w:t>
      </w:r>
    </w:p>
    <w:p>
      <w:pPr>
        <w:rPr>
          <w:rFonts w:cs="Consolas" w:hAnsi="Consolas" w:eastAsia="Consolas" w:ascii="Consolas"/>
          <w:sz w:val="18"/>
          <w:szCs w:val="18"/>
        </w:rPr>
        <w:jc w:val="left"/>
        <w:spacing w:lineRule="exact" w:line="180"/>
        <w:ind w:left="1686"/>
        <w:sectPr>
          <w:pgNumType w:start="13"/>
          <w:pgMar w:footer="638" w:header="280" w:top="480" w:bottom="280" w:left="360" w:right="380"/>
          <w:footerReference w:type="default" r:id="rId19"/>
          <w:pgSz w:w="12240" w:h="15840"/>
        </w:sectPr>
      </w:pPr>
      <w:r>
        <w:rPr>
          <w:rFonts w:cs="Consolas" w:hAnsi="Consolas" w:eastAsia="Consolas" w:ascii="Consolas"/>
          <w:spacing w:val="0"/>
          <w:w w:val="100"/>
          <w:position w:val="1"/>
          <w:sz w:val="18"/>
          <w:szCs w:val="18"/>
        </w:rPr>
        <w:t>fecha</w:t>
      </w:r>
      <w:r>
        <w:rPr>
          <w:rFonts w:cs="Consolas" w:hAnsi="Consolas" w:eastAsia="Consolas" w:ascii="Consolas"/>
          <w:spacing w:val="0"/>
          <w:w w:val="100"/>
          <w:position w:val="1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position w:val="1"/>
          <w:sz w:val="18"/>
          <w:szCs w:val="18"/>
        </w:rPr>
        <w:t>TIMESTAMP</w:t>
      </w:r>
      <w:r>
        <w:rPr>
          <w:rFonts w:cs="Consolas" w:hAnsi="Consolas" w:eastAsia="Consolas" w:ascii="Consolas"/>
          <w:spacing w:val="0"/>
          <w:w w:val="100"/>
          <w:position w:val="1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position w:val="1"/>
          <w:sz w:val="18"/>
          <w:szCs w:val="18"/>
        </w:rPr>
        <w:t>DEFAULT</w:t>
      </w:r>
      <w:r>
        <w:rPr>
          <w:rFonts w:cs="Consolas" w:hAnsi="Consolas" w:eastAsia="Consolas" w:ascii="Consolas"/>
          <w:spacing w:val="0"/>
          <w:w w:val="100"/>
          <w:position w:val="1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position w:val="1"/>
          <w:sz w:val="18"/>
          <w:szCs w:val="18"/>
        </w:rPr>
        <w:t>CURRENT_TIMESTAMP,</w:t>
      </w:r>
      <w:r>
        <w:rPr>
          <w:rFonts w:cs="Consolas" w:hAnsi="Consolas" w:eastAsia="Consolas" w:ascii="Consolas"/>
          <w:spacing w:val="0"/>
          <w:w w:val="100"/>
          <w:position w:val="0"/>
          <w:sz w:val="18"/>
          <w:szCs w:val="18"/>
        </w:rPr>
      </w:r>
    </w:p>
    <w:p>
      <w:pPr>
        <w:rPr>
          <w:sz w:val="16"/>
          <w:szCs w:val="16"/>
        </w:rPr>
        <w:jc w:val="left"/>
        <w:spacing w:before="1"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onsolas" w:hAnsi="Consolas" w:eastAsia="Consolas" w:ascii="Consolas"/>
          <w:sz w:val="18"/>
          <w:szCs w:val="18"/>
        </w:rPr>
        <w:jc w:val="left"/>
        <w:spacing w:before="28" w:lineRule="auto" w:line="341"/>
        <w:ind w:left="1686" w:right="5527"/>
      </w:pP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total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DECIMAL(10,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2)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NOT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NULL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DEFAULT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0.00,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estado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VARCHAR(20)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DEFAULT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'Pendiente',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CONSTRAINT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pk_pedidos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PRIMARY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KEY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(id),</w:t>
      </w:r>
    </w:p>
    <w:p>
      <w:pPr>
        <w:rPr>
          <w:rFonts w:cs="Consolas" w:hAnsi="Consolas" w:eastAsia="Consolas" w:ascii="Consolas"/>
          <w:sz w:val="18"/>
          <w:szCs w:val="18"/>
        </w:rPr>
        <w:jc w:val="left"/>
        <w:spacing w:before="15" w:lineRule="auto" w:line="341"/>
        <w:ind w:left="2082" w:right="3449" w:hanging="396"/>
      </w:pP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CONSTRAINT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fk_pedidos_clientes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FOREIGN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KEY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(cliente_id)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REFERENCES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clientes(id)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ON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DELETE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RESTRICT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ON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UPDATE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CASCADE</w:t>
      </w:r>
    </w:p>
    <w:p>
      <w:pPr>
        <w:rPr>
          <w:rFonts w:cs="Consolas" w:hAnsi="Consolas" w:eastAsia="Consolas" w:ascii="Consolas"/>
          <w:sz w:val="18"/>
          <w:szCs w:val="18"/>
        </w:rPr>
        <w:jc w:val="left"/>
        <w:ind w:left="1290"/>
      </w:pP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)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ENGINE=InnoDB;</w:t>
      </w:r>
    </w:p>
    <w:p>
      <w:pPr>
        <w:rPr>
          <w:sz w:val="18"/>
          <w:szCs w:val="18"/>
        </w:rPr>
        <w:jc w:val="left"/>
        <w:spacing w:before="9" w:lineRule="exact" w:line="180"/>
      </w:pP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onsolas" w:hAnsi="Consolas" w:eastAsia="Consolas" w:ascii="Consolas"/>
          <w:sz w:val="18"/>
          <w:szCs w:val="18"/>
        </w:rPr>
        <w:jc w:val="left"/>
        <w:spacing w:lineRule="auto" w:line="345"/>
        <w:ind w:left="1686" w:right="7309" w:hanging="396"/>
      </w:pP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CREATE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TABLE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detalle_pedido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(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id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INT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AUTO_INCREMENT,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pedido_id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INT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NOT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NULL,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producto_id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INT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NOT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NULL,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cantidad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INT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NOT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NULL,</w:t>
      </w:r>
    </w:p>
    <w:p>
      <w:pPr>
        <w:rPr>
          <w:rFonts w:cs="Consolas" w:hAnsi="Consolas" w:eastAsia="Consolas" w:ascii="Consolas"/>
          <w:sz w:val="18"/>
          <w:szCs w:val="18"/>
        </w:rPr>
        <w:jc w:val="left"/>
        <w:spacing w:lineRule="exact" w:line="200"/>
        <w:ind w:left="1686"/>
      </w:pP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precio_unitario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DECIMAL(10,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2)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NOT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NULL,</w:t>
      </w:r>
    </w:p>
    <w:p>
      <w:pPr>
        <w:rPr>
          <w:rFonts w:cs="Consolas" w:hAnsi="Consolas" w:eastAsia="Consolas" w:ascii="Consolas"/>
          <w:sz w:val="18"/>
          <w:szCs w:val="18"/>
        </w:rPr>
        <w:jc w:val="left"/>
        <w:spacing w:before="89"/>
        <w:ind w:left="1686"/>
      </w:pP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CONSTRAINT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pk_detalle_pedido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PRIMARY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KEY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(id),</w:t>
      </w:r>
    </w:p>
    <w:p>
      <w:pPr>
        <w:rPr>
          <w:sz w:val="10"/>
          <w:szCs w:val="10"/>
        </w:rPr>
        <w:jc w:val="left"/>
        <w:spacing w:before="4" w:lineRule="exact" w:line="100"/>
      </w:pPr>
      <w:r>
        <w:rPr>
          <w:sz w:val="10"/>
          <w:szCs w:val="10"/>
        </w:rPr>
      </w:r>
    </w:p>
    <w:p>
      <w:pPr>
        <w:rPr>
          <w:rFonts w:cs="Consolas" w:hAnsi="Consolas" w:eastAsia="Consolas" w:ascii="Consolas"/>
          <w:sz w:val="18"/>
          <w:szCs w:val="18"/>
        </w:rPr>
        <w:jc w:val="left"/>
        <w:spacing w:lineRule="auto" w:line="341"/>
        <w:ind w:left="1290" w:right="1179" w:firstLine="427"/>
      </w:pPr>
      <w:r>
        <w:pict>
          <v:group style="position:absolute;margin-left:71.575pt;margin-top:71.6258pt;width:468.85pt;height:463.477pt;mso-position-horizontal-relative:page;mso-position-vertical-relative:page;z-index:-2834" coordorigin="1432,1433" coordsize="9377,9270">
            <v:shape style="position:absolute;left:1440;top:1440;width:9375;height:9255" coordorigin="1440,1440" coordsize="9375,9255" path="m10800,1440l1440,1440,1440,10695,10800,10695,10800,1440xe" filled="t" fillcolor="#F7F9FA" stroked="f">
              <v:path arrowok="t"/>
              <v:fill/>
            </v:shape>
            <v:shape style="position:absolute;left:1440;top:10687;width:9375;height:0" coordorigin="1440,10687" coordsize="9375,0" path="m10800,10687l1440,10687e" filled="f" stroked="t" strokeweight="0.849962pt" strokecolor="#E1E3E6">
              <v:path arrowok="t"/>
            </v:shape>
            <v:shape style="position:absolute;left:1440;top:10687;width:9375;height:0" coordorigin="1440,10687" coordsize="9375,0" path="m1440,10687l10800,10687e" filled="f" stroked="t" strokeweight="0.849962pt" strokecolor="#E1E3E6">
              <v:path arrowok="t"/>
            </v:shape>
            <v:shape style="position:absolute;left:1440;top:1440;width:60;height:9255" coordorigin="1440,1440" coordsize="60,9255" path="m1440,1440l1500,1440,1500,10680,1440,10695,1440,1440xe" filled="t" fillcolor="#E65E2A" stroked="f">
              <v:path arrowok="t"/>
              <v:fill/>
            </v:shape>
            <w10:wrap type="none"/>
          </v:group>
        </w:pic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CONSTRAINT</w:t>
      </w:r>
      <w:r>
        <w:rPr>
          <w:rFonts w:cs="Consolas" w:hAnsi="Consolas" w:eastAsia="Consolas" w:ascii="Consolas"/>
          <w:spacing w:val="8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fk_detalle_pedidos</w:t>
      </w:r>
      <w:r>
        <w:rPr>
          <w:rFonts w:cs="Consolas" w:hAnsi="Consolas" w:eastAsia="Consolas" w:ascii="Consolas"/>
          <w:spacing w:val="8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FOREIGN</w:t>
      </w:r>
      <w:r>
        <w:rPr>
          <w:rFonts w:cs="Consolas" w:hAnsi="Consolas" w:eastAsia="Consolas" w:ascii="Consolas"/>
          <w:spacing w:val="8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KEY</w:t>
      </w:r>
      <w:r>
        <w:rPr>
          <w:rFonts w:cs="Consolas" w:hAnsi="Consolas" w:eastAsia="Consolas" w:ascii="Consolas"/>
          <w:spacing w:val="8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(pedido_id)</w:t>
      </w:r>
      <w:r>
        <w:rPr>
          <w:rFonts w:cs="Consolas" w:hAnsi="Consolas" w:eastAsia="Consolas" w:ascii="Consolas"/>
          <w:spacing w:val="8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REFERENCES</w:t>
      </w:r>
      <w:r>
        <w:rPr>
          <w:rFonts w:cs="Consolas" w:hAnsi="Consolas" w:eastAsia="Consolas" w:ascii="Consolas"/>
          <w:spacing w:val="8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pedidos(id)</w:t>
      </w:r>
      <w:r>
        <w:rPr>
          <w:rFonts w:cs="Consolas" w:hAnsi="Consolas" w:eastAsia="Consolas" w:ascii="Consolas"/>
          <w:spacing w:val="8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ON</w:t>
      </w:r>
      <w:r>
        <w:rPr>
          <w:rFonts w:cs="Consolas" w:hAnsi="Consolas" w:eastAsia="Consolas" w:ascii="Consolas"/>
          <w:spacing w:val="8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DELETE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CASCADE,</w:t>
      </w:r>
    </w:p>
    <w:p>
      <w:pPr>
        <w:rPr>
          <w:rFonts w:cs="Consolas" w:hAnsi="Consolas" w:eastAsia="Consolas" w:ascii="Consolas"/>
          <w:sz w:val="18"/>
          <w:szCs w:val="18"/>
        </w:rPr>
        <w:jc w:val="left"/>
        <w:ind w:left="1686"/>
      </w:pP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CONSTRAINT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fk_detalle_productos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FOREIGN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KEY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(producto_id)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REFERENCES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productos(id)</w:t>
      </w:r>
    </w:p>
    <w:p>
      <w:pPr>
        <w:rPr>
          <w:rFonts w:cs="Consolas" w:hAnsi="Consolas" w:eastAsia="Consolas" w:ascii="Consolas"/>
          <w:sz w:val="18"/>
          <w:szCs w:val="18"/>
        </w:rPr>
        <w:jc w:val="left"/>
        <w:spacing w:before="89"/>
        <w:ind w:left="1290"/>
      </w:pP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)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ENGINE=InnoDB;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4" w:lineRule="exact" w:line="200"/>
      </w:pPr>
      <w:r>
        <w:rPr>
          <w:sz w:val="20"/>
          <w:szCs w:val="20"/>
        </w:rPr>
      </w:r>
    </w:p>
    <w:p>
      <w:pPr>
        <w:rPr>
          <w:rFonts w:cs="Consolas" w:hAnsi="Consolas" w:eastAsia="Consolas" w:ascii="Consolas"/>
          <w:sz w:val="18"/>
          <w:szCs w:val="18"/>
        </w:rPr>
        <w:jc w:val="left"/>
        <w:ind w:left="1290"/>
      </w:pP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CREATE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TABLE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ofertas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(</w:t>
      </w:r>
    </w:p>
    <w:p>
      <w:pPr>
        <w:rPr>
          <w:rFonts w:cs="Consolas" w:hAnsi="Consolas" w:eastAsia="Consolas" w:ascii="Consolas"/>
          <w:sz w:val="18"/>
          <w:szCs w:val="18"/>
        </w:rPr>
        <w:jc w:val="left"/>
        <w:spacing w:before="89" w:lineRule="auto" w:line="341"/>
        <w:ind w:left="1686" w:right="5428"/>
      </w:pP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id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INT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AUTO_INCREMENT,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producto_id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INT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NOT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NULL,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descuento_porcentaje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DECIMAL(5,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2)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NOT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NULL,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fecha_inicio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DATE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NOT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NULL,</w:t>
      </w:r>
    </w:p>
    <w:p>
      <w:pPr>
        <w:rPr>
          <w:rFonts w:cs="Consolas" w:hAnsi="Consolas" w:eastAsia="Consolas" w:ascii="Consolas"/>
          <w:sz w:val="18"/>
          <w:szCs w:val="18"/>
        </w:rPr>
        <w:jc w:val="left"/>
        <w:spacing w:before="15" w:lineRule="auto" w:line="341"/>
        <w:ind w:left="1686" w:right="7408"/>
      </w:pP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fecha_fin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DATE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NOT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NULL,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descripcion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TEXT,</w:t>
      </w:r>
    </w:p>
    <w:p>
      <w:pPr>
        <w:rPr>
          <w:rFonts w:cs="Consolas" w:hAnsi="Consolas" w:eastAsia="Consolas" w:ascii="Consolas"/>
          <w:sz w:val="18"/>
          <w:szCs w:val="18"/>
        </w:rPr>
        <w:jc w:val="left"/>
        <w:ind w:left="1686"/>
      </w:pP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CONSTRAINT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pk_ofertas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PRIMARY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KEY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(id),</w:t>
      </w:r>
    </w:p>
    <w:p>
      <w:pPr>
        <w:rPr>
          <w:rFonts w:cs="Consolas" w:hAnsi="Consolas" w:eastAsia="Consolas" w:ascii="Consolas"/>
          <w:sz w:val="18"/>
          <w:szCs w:val="18"/>
        </w:rPr>
        <w:jc w:val="left"/>
        <w:spacing w:before="89" w:lineRule="auto" w:line="341"/>
        <w:ind w:left="1290" w:right="1179" w:firstLine="466"/>
      </w:pP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CONSTRAINT</w:t>
      </w:r>
      <w:r>
        <w:rPr>
          <w:rFonts w:cs="Consolas" w:hAnsi="Consolas" w:eastAsia="Consolas" w:ascii="Consolas"/>
          <w:spacing w:val="18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fk_ofertas_productos</w:t>
      </w:r>
      <w:r>
        <w:rPr>
          <w:rFonts w:cs="Consolas" w:hAnsi="Consolas" w:eastAsia="Consolas" w:ascii="Consolas"/>
          <w:spacing w:val="18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FOREIGN</w:t>
      </w:r>
      <w:r>
        <w:rPr>
          <w:rFonts w:cs="Consolas" w:hAnsi="Consolas" w:eastAsia="Consolas" w:ascii="Consolas"/>
          <w:spacing w:val="18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KEY</w:t>
      </w:r>
      <w:r>
        <w:rPr>
          <w:rFonts w:cs="Consolas" w:hAnsi="Consolas" w:eastAsia="Consolas" w:ascii="Consolas"/>
          <w:spacing w:val="18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(producto_id)</w:t>
      </w:r>
      <w:r>
        <w:rPr>
          <w:rFonts w:cs="Consolas" w:hAnsi="Consolas" w:eastAsia="Consolas" w:ascii="Consolas"/>
          <w:spacing w:val="18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REFERENCES</w:t>
      </w:r>
      <w:r>
        <w:rPr>
          <w:rFonts w:cs="Consolas" w:hAnsi="Consolas" w:eastAsia="Consolas" w:ascii="Consolas"/>
          <w:spacing w:val="18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productos(id)</w:t>
      </w:r>
      <w:r>
        <w:rPr>
          <w:rFonts w:cs="Consolas" w:hAnsi="Consolas" w:eastAsia="Consolas" w:ascii="Consolas"/>
          <w:spacing w:val="18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ON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DELETE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CASCADE</w:t>
      </w:r>
    </w:p>
    <w:p>
      <w:pPr>
        <w:rPr>
          <w:rFonts w:cs="Consolas" w:hAnsi="Consolas" w:eastAsia="Consolas" w:ascii="Consolas"/>
          <w:sz w:val="18"/>
          <w:szCs w:val="18"/>
        </w:rPr>
        <w:jc w:val="left"/>
        <w:ind w:left="1290"/>
        <w:sectPr>
          <w:pgNumType w:start="14"/>
          <w:pgMar w:footer="638" w:header="280" w:top="480" w:bottom="280" w:left="360" w:right="380"/>
          <w:footerReference w:type="default" r:id="rId20"/>
          <w:pgSz w:w="12240" w:h="15840"/>
        </w:sectPr>
      </w:pP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)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ENGINE=InnoDB;</w:t>
      </w:r>
    </w:p>
    <w:p>
      <w:pPr>
        <w:rPr>
          <w:sz w:val="20"/>
          <w:szCs w:val="20"/>
        </w:rPr>
        <w:jc w:val="left"/>
        <w:spacing w:lineRule="exact" w:line="200"/>
        <w:sectPr>
          <w:pgNumType w:start="15"/>
          <w:pgMar w:footer="198" w:header="280" w:top="480" w:bottom="0" w:left="360" w:right="380"/>
          <w:footerReference w:type="default" r:id="rId21"/>
          <w:pgSz w:w="12240" w:h="15840"/>
        </w:sectPr>
      </w:pPr>
      <w:r>
        <w:rPr>
          <w:sz w:val="20"/>
          <w:szCs w:val="20"/>
        </w:rPr>
      </w:r>
    </w:p>
    <w:p>
      <w:pPr>
        <w:rPr>
          <w:sz w:val="12"/>
          <w:szCs w:val="12"/>
        </w:rPr>
        <w:jc w:val="left"/>
        <w:spacing w:before="6"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onsolas" w:hAnsi="Consolas" w:eastAsia="Consolas" w:ascii="Consolas"/>
          <w:sz w:val="18"/>
          <w:szCs w:val="18"/>
        </w:rPr>
        <w:jc w:val="left"/>
        <w:spacing w:before="28" w:lineRule="auto" w:line="341"/>
        <w:ind w:left="1290" w:right="3647"/>
      </w:pP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--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2.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OPERACIÓN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DML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(CREATE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/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INSERT):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REGISTRO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DE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DATOS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INICIALES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INSERT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INTO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categorias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(nombre,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descripcion)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VALUES</w:t>
      </w:r>
    </w:p>
    <w:p>
      <w:pPr>
        <w:rPr>
          <w:rFonts w:cs="Consolas" w:hAnsi="Consolas" w:eastAsia="Consolas" w:ascii="Consolas"/>
          <w:sz w:val="18"/>
          <w:szCs w:val="18"/>
        </w:rPr>
        <w:jc w:val="left"/>
        <w:spacing w:lineRule="auto" w:line="358"/>
        <w:ind w:left="1290" w:right="4241"/>
      </w:pP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('Cementos',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'Insumos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cementicios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y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mezclas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para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fraguado'),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('Aceros',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'Varillas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y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mallas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metálicas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estructurales');</w:t>
      </w:r>
    </w:p>
    <w:p>
      <w:pPr>
        <w:rPr>
          <w:sz w:val="28"/>
          <w:szCs w:val="28"/>
        </w:rPr>
        <w:jc w:val="left"/>
        <w:spacing w:before="5" w:lineRule="exact" w:line="280"/>
      </w:pPr>
      <w:r>
        <w:rPr>
          <w:sz w:val="28"/>
          <w:szCs w:val="28"/>
        </w:rPr>
      </w:r>
    </w:p>
    <w:p>
      <w:pPr>
        <w:rPr>
          <w:rFonts w:cs="Consolas" w:hAnsi="Consolas" w:eastAsia="Consolas" w:ascii="Consolas"/>
          <w:sz w:val="18"/>
          <w:szCs w:val="18"/>
        </w:rPr>
        <w:jc w:val="left"/>
        <w:spacing w:lineRule="auto" w:line="341"/>
        <w:ind w:left="1290" w:right="2361"/>
      </w:pP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INSERT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INTO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productos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(nombre,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descripcion,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precio,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stock,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categoria_id)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VALUES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('Cemento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Chimborazo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IP',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'Saco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de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50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Kg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de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alta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resistencia',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8.50,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450,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1),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('Varilla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Corrugada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12mm',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'Varilla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de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acero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de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12m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de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largo',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12.80,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150,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2);</w:t>
      </w:r>
    </w:p>
    <w:p>
      <w:pPr>
        <w:rPr>
          <w:sz w:val="11"/>
          <w:szCs w:val="11"/>
        </w:rPr>
        <w:jc w:val="left"/>
        <w:spacing w:before="5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onsolas" w:hAnsi="Consolas" w:eastAsia="Consolas" w:ascii="Consolas"/>
          <w:sz w:val="18"/>
          <w:szCs w:val="18"/>
        </w:rPr>
        <w:jc w:val="left"/>
        <w:ind w:left="1290"/>
      </w:pP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INSERT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INTO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clientes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(cedula_ruc,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nombre,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telefono,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email,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direccion)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VALUES</w:t>
      </w:r>
    </w:p>
    <w:p>
      <w:pPr>
        <w:rPr>
          <w:rFonts w:cs="Consolas" w:hAnsi="Consolas" w:eastAsia="Consolas" w:ascii="Consolas"/>
          <w:sz w:val="18"/>
          <w:szCs w:val="18"/>
        </w:rPr>
        <w:jc w:val="left"/>
        <w:spacing w:before="89" w:lineRule="auto" w:line="341"/>
        <w:ind w:left="1290" w:right="1179"/>
      </w:pP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('1104567890',</w:t>
      </w:r>
      <w:r>
        <w:rPr>
          <w:rFonts w:cs="Consolas" w:hAnsi="Consolas" w:eastAsia="Consolas" w:ascii="Consolas"/>
          <w:spacing w:val="42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'Juan</w:t>
      </w:r>
      <w:r>
        <w:rPr>
          <w:rFonts w:cs="Consolas" w:hAnsi="Consolas" w:eastAsia="Consolas" w:ascii="Consolas"/>
          <w:spacing w:val="42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Fernando</w:t>
      </w:r>
      <w:r>
        <w:rPr>
          <w:rFonts w:cs="Consolas" w:hAnsi="Consolas" w:eastAsia="Consolas" w:ascii="Consolas"/>
          <w:spacing w:val="42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Pérez',</w:t>
      </w:r>
      <w:r>
        <w:rPr>
          <w:rFonts w:cs="Consolas" w:hAnsi="Consolas" w:eastAsia="Consolas" w:ascii="Consolas"/>
          <w:spacing w:val="42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'0991234567',</w:t>
      </w:r>
      <w:r>
        <w:rPr>
          <w:rFonts w:cs="Consolas" w:hAnsi="Consolas" w:eastAsia="Consolas" w:ascii="Consolas"/>
          <w:spacing w:val="42"/>
          <w:w w:val="100"/>
          <w:sz w:val="18"/>
          <w:szCs w:val="18"/>
        </w:rPr>
        <w:t> </w:t>
      </w:r>
      <w:hyperlink r:id="rId23">
        <w:r>
          <w:rPr>
            <w:rFonts w:cs="Consolas" w:hAnsi="Consolas" w:eastAsia="Consolas" w:ascii="Consolas"/>
            <w:spacing w:val="0"/>
            <w:w w:val="100"/>
            <w:sz w:val="18"/>
            <w:szCs w:val="18"/>
          </w:rPr>
          <w:t>'juan.perez@email.com',</w:t>
        </w:r>
        <w:r>
          <w:rPr>
            <w:rFonts w:cs="Consolas" w:hAnsi="Consolas" w:eastAsia="Consolas" w:ascii="Consolas"/>
            <w:spacing w:val="42"/>
            <w:w w:val="100"/>
            <w:sz w:val="18"/>
            <w:szCs w:val="18"/>
          </w:rPr>
          <w:t> </w:t>
        </w:r>
        <w:r>
          <w:rPr>
            <w:rFonts w:cs="Consolas" w:hAnsi="Consolas" w:eastAsia="Consolas" w:ascii="Consolas"/>
            <w:spacing w:val="0"/>
            <w:w w:val="100"/>
            <w:sz w:val="18"/>
            <w:szCs w:val="18"/>
          </w:rPr>
          <w:t>'Av.</w:t>
        </w:r>
        <w:r>
          <w:rPr>
            <w:rFonts w:cs="Consolas" w:hAnsi="Consolas" w:eastAsia="Consolas" w:ascii="Consolas"/>
            <w:spacing w:val="42"/>
            <w:w w:val="100"/>
            <w:sz w:val="18"/>
            <w:szCs w:val="18"/>
          </w:rPr>
          <w:t> </w:t>
        </w:r>
        <w:r>
          <w:rPr>
            <w:rFonts w:cs="Consolas" w:hAnsi="Consolas" w:eastAsia="Consolas" w:ascii="Consolas"/>
            <w:spacing w:val="0"/>
            <w:w w:val="100"/>
            <w:sz w:val="18"/>
            <w:szCs w:val="18"/>
          </w:rPr>
          <w:t>Orillas</w:t>
        </w:r>
        <w:r>
          <w:rPr>
            <w:rFonts w:cs="Consolas" w:hAnsi="Consolas" w:eastAsia="Consolas" w:ascii="Consolas"/>
            <w:spacing w:val="0"/>
            <w:w w:val="100"/>
            <w:sz w:val="18"/>
            <w:szCs w:val="18"/>
          </w:rPr>
          <w:t> </w:t>
        </w:r>
        <w:r>
          <w:rPr>
            <w:rFonts w:cs="Consolas" w:hAnsi="Consolas" w:eastAsia="Consolas" w:ascii="Consolas"/>
            <w:spacing w:val="0"/>
            <w:w w:val="100"/>
            <w:sz w:val="18"/>
            <w:szCs w:val="18"/>
          </w:rPr>
          <w:t>del</w:t>
        </w:r>
        <w:r>
          <w:rPr>
            <w:rFonts w:cs="Consolas" w:hAnsi="Consolas" w:eastAsia="Consolas" w:ascii="Consolas"/>
            <w:spacing w:val="0"/>
            <w:w w:val="100"/>
            <w:sz w:val="18"/>
            <w:szCs w:val="18"/>
          </w:rPr>
          <w:t> </w:t>
        </w:r>
        <w:r>
          <w:rPr>
            <w:rFonts w:cs="Consolas" w:hAnsi="Consolas" w:eastAsia="Consolas" w:ascii="Consolas"/>
            <w:spacing w:val="0"/>
            <w:w w:val="100"/>
            <w:sz w:val="18"/>
            <w:szCs w:val="18"/>
          </w:rPr>
          <w:t>Zamora,</w:t>
        </w:r>
        <w:r>
          <w:rPr>
            <w:rFonts w:cs="Consolas" w:hAnsi="Consolas" w:eastAsia="Consolas" w:ascii="Consolas"/>
            <w:spacing w:val="0"/>
            <w:w w:val="100"/>
            <w:sz w:val="18"/>
            <w:szCs w:val="18"/>
          </w:rPr>
          <w:t> </w:t>
        </w:r>
        <w:r>
          <w:rPr>
            <w:rFonts w:cs="Consolas" w:hAnsi="Consolas" w:eastAsia="Consolas" w:ascii="Consolas"/>
            <w:spacing w:val="0"/>
            <w:w w:val="100"/>
            <w:sz w:val="18"/>
            <w:szCs w:val="18"/>
          </w:rPr>
          <w:t>Loja');</w:t>
        </w:r>
      </w:hyperlink>
    </w:p>
    <w:p>
      <w:pPr>
        <w:rPr>
          <w:sz w:val="10"/>
          <w:szCs w:val="10"/>
        </w:rPr>
        <w:jc w:val="left"/>
        <w:spacing w:lineRule="exact" w:line="100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onsolas" w:hAnsi="Consolas" w:eastAsia="Consolas" w:ascii="Consolas"/>
          <w:sz w:val="18"/>
          <w:szCs w:val="18"/>
        </w:rPr>
        <w:jc w:val="left"/>
        <w:spacing w:lineRule="auto" w:line="358"/>
        <w:ind w:left="1290" w:right="1179"/>
      </w:pP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INSERT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82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INTO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82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ofertas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82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(producto_id,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82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descuento_porcentaje,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82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fecha_inicio,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82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fecha_fin,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descripcion)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VALUES</w:t>
      </w:r>
    </w:p>
    <w:p>
      <w:pPr>
        <w:rPr>
          <w:rFonts w:cs="Consolas" w:hAnsi="Consolas" w:eastAsia="Consolas" w:ascii="Consolas"/>
          <w:sz w:val="18"/>
          <w:szCs w:val="18"/>
        </w:rPr>
        <w:jc w:val="left"/>
        <w:spacing w:lineRule="exact" w:line="180"/>
        <w:ind w:left="1290"/>
      </w:pPr>
      <w:r>
        <w:rPr>
          <w:rFonts w:cs="Consolas" w:hAnsi="Consolas" w:eastAsia="Consolas" w:ascii="Consolas"/>
          <w:spacing w:val="0"/>
          <w:w w:val="100"/>
          <w:position w:val="1"/>
          <w:sz w:val="18"/>
          <w:szCs w:val="18"/>
        </w:rPr>
        <w:t>(1,</w:t>
      </w:r>
      <w:r>
        <w:rPr>
          <w:rFonts w:cs="Consolas" w:hAnsi="Consolas" w:eastAsia="Consolas" w:ascii="Consolas"/>
          <w:spacing w:val="41"/>
          <w:w w:val="100"/>
          <w:position w:val="1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position w:val="1"/>
          <w:sz w:val="18"/>
          <w:szCs w:val="18"/>
        </w:rPr>
        <w:t>15.29,</w:t>
      </w:r>
      <w:r>
        <w:rPr>
          <w:rFonts w:cs="Consolas" w:hAnsi="Consolas" w:eastAsia="Consolas" w:ascii="Consolas"/>
          <w:spacing w:val="41"/>
          <w:w w:val="100"/>
          <w:position w:val="1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position w:val="1"/>
          <w:sz w:val="18"/>
          <w:szCs w:val="18"/>
        </w:rPr>
        <w:t>'2026-07-01',</w:t>
      </w:r>
      <w:r>
        <w:rPr>
          <w:rFonts w:cs="Consolas" w:hAnsi="Consolas" w:eastAsia="Consolas" w:ascii="Consolas"/>
          <w:spacing w:val="41"/>
          <w:w w:val="100"/>
          <w:position w:val="1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position w:val="1"/>
          <w:sz w:val="18"/>
          <w:szCs w:val="18"/>
        </w:rPr>
        <w:t>'2026-07-31',</w:t>
      </w:r>
      <w:r>
        <w:rPr>
          <w:rFonts w:cs="Consolas" w:hAnsi="Consolas" w:eastAsia="Consolas" w:ascii="Consolas"/>
          <w:spacing w:val="41"/>
          <w:w w:val="100"/>
          <w:position w:val="1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position w:val="1"/>
          <w:sz w:val="18"/>
          <w:szCs w:val="18"/>
        </w:rPr>
        <w:t>'Oferta</w:t>
      </w:r>
      <w:r>
        <w:rPr>
          <w:rFonts w:cs="Consolas" w:hAnsi="Consolas" w:eastAsia="Consolas" w:ascii="Consolas"/>
          <w:spacing w:val="41"/>
          <w:w w:val="100"/>
          <w:position w:val="1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position w:val="1"/>
          <w:sz w:val="18"/>
          <w:szCs w:val="18"/>
        </w:rPr>
        <w:t>especial</w:t>
      </w:r>
      <w:r>
        <w:rPr>
          <w:rFonts w:cs="Consolas" w:hAnsi="Consolas" w:eastAsia="Consolas" w:ascii="Consolas"/>
          <w:spacing w:val="41"/>
          <w:w w:val="100"/>
          <w:position w:val="1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position w:val="1"/>
          <w:sz w:val="18"/>
          <w:szCs w:val="18"/>
        </w:rPr>
        <w:t>de</w:t>
      </w:r>
      <w:r>
        <w:rPr>
          <w:rFonts w:cs="Consolas" w:hAnsi="Consolas" w:eastAsia="Consolas" w:ascii="Consolas"/>
          <w:spacing w:val="41"/>
          <w:w w:val="100"/>
          <w:position w:val="1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position w:val="1"/>
          <w:sz w:val="18"/>
          <w:szCs w:val="18"/>
        </w:rPr>
        <w:t>Julio.</w:t>
      </w:r>
      <w:r>
        <w:rPr>
          <w:rFonts w:cs="Consolas" w:hAnsi="Consolas" w:eastAsia="Consolas" w:ascii="Consolas"/>
          <w:spacing w:val="41"/>
          <w:w w:val="100"/>
          <w:position w:val="1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position w:val="1"/>
          <w:sz w:val="18"/>
          <w:szCs w:val="18"/>
        </w:rPr>
        <w:t>El</w:t>
      </w:r>
      <w:r>
        <w:rPr>
          <w:rFonts w:cs="Consolas" w:hAnsi="Consolas" w:eastAsia="Consolas" w:ascii="Consolas"/>
          <w:spacing w:val="41"/>
          <w:w w:val="100"/>
          <w:position w:val="1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position w:val="1"/>
          <w:sz w:val="18"/>
          <w:szCs w:val="18"/>
        </w:rPr>
        <w:t>saco</w:t>
      </w:r>
      <w:r>
        <w:rPr>
          <w:rFonts w:cs="Consolas" w:hAnsi="Consolas" w:eastAsia="Consolas" w:ascii="Consolas"/>
          <w:spacing w:val="41"/>
          <w:w w:val="100"/>
          <w:position w:val="1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position w:val="1"/>
          <w:sz w:val="18"/>
          <w:szCs w:val="18"/>
        </w:rPr>
        <w:t>baja</w:t>
      </w:r>
      <w:r>
        <w:rPr>
          <w:rFonts w:cs="Consolas" w:hAnsi="Consolas" w:eastAsia="Consolas" w:ascii="Consolas"/>
          <w:spacing w:val="41"/>
          <w:w w:val="100"/>
          <w:position w:val="1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position w:val="1"/>
          <w:sz w:val="18"/>
          <w:szCs w:val="18"/>
        </w:rPr>
        <w:t>a</w:t>
      </w:r>
      <w:r>
        <w:rPr>
          <w:rFonts w:cs="Consolas" w:hAnsi="Consolas" w:eastAsia="Consolas" w:ascii="Consolas"/>
          <w:spacing w:val="41"/>
          <w:w w:val="100"/>
          <w:position w:val="1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position w:val="1"/>
          <w:sz w:val="18"/>
          <w:szCs w:val="18"/>
        </w:rPr>
        <w:t>$7.20</w:t>
      </w:r>
      <w:r>
        <w:rPr>
          <w:rFonts w:cs="Consolas" w:hAnsi="Consolas" w:eastAsia="Consolas" w:ascii="Consolas"/>
          <w:spacing w:val="0"/>
          <w:w w:val="100"/>
          <w:position w:val="0"/>
          <w:sz w:val="18"/>
          <w:szCs w:val="18"/>
        </w:rPr>
      </w:r>
    </w:p>
    <w:p>
      <w:pPr>
        <w:rPr>
          <w:rFonts w:cs="Consolas" w:hAnsi="Consolas" w:eastAsia="Consolas" w:ascii="Consolas"/>
          <w:sz w:val="18"/>
          <w:szCs w:val="18"/>
        </w:rPr>
        <w:jc w:val="left"/>
        <w:spacing w:before="89"/>
        <w:ind w:left="1290"/>
      </w:pP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neto.');</w:t>
      </w:r>
    </w:p>
    <w:p>
      <w:pPr>
        <w:rPr>
          <w:sz w:val="18"/>
          <w:szCs w:val="18"/>
        </w:rPr>
        <w:jc w:val="left"/>
        <w:spacing w:before="9" w:lineRule="exact" w:line="180"/>
      </w:pP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onsolas" w:hAnsi="Consolas" w:eastAsia="Consolas" w:ascii="Consolas"/>
          <w:sz w:val="18"/>
          <w:szCs w:val="18"/>
        </w:rPr>
        <w:jc w:val="left"/>
        <w:ind w:left="1290"/>
      </w:pP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--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3.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OPERACIÓN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DML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(READ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/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SELECT):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CONSULTA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DE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DATOS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PARA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LA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VISTA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WEB</w:t>
      </w:r>
    </w:p>
    <w:p>
      <w:pPr>
        <w:rPr>
          <w:sz w:val="10"/>
          <w:szCs w:val="10"/>
        </w:rPr>
        <w:jc w:val="left"/>
        <w:spacing w:before="4" w:lineRule="exact" w:line="100"/>
      </w:pPr>
      <w:r>
        <w:rPr>
          <w:sz w:val="10"/>
          <w:szCs w:val="10"/>
        </w:rPr>
      </w:r>
    </w:p>
    <w:p>
      <w:pPr>
        <w:rPr>
          <w:rFonts w:cs="Consolas" w:hAnsi="Consolas" w:eastAsia="Consolas" w:ascii="Consolas"/>
          <w:sz w:val="18"/>
          <w:szCs w:val="18"/>
        </w:rPr>
        <w:jc w:val="left"/>
        <w:ind w:left="1290"/>
      </w:pP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--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Consulta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del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catálogo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completo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enlazado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a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su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categoría</w:t>
      </w:r>
    </w:p>
    <w:p>
      <w:pPr>
        <w:rPr>
          <w:rFonts w:cs="Consolas" w:hAnsi="Consolas" w:eastAsia="Consolas" w:ascii="Consolas"/>
          <w:sz w:val="18"/>
          <w:szCs w:val="18"/>
        </w:rPr>
        <w:jc w:val="left"/>
        <w:spacing w:before="89"/>
        <w:ind w:left="1290"/>
      </w:pPr>
      <w:r>
        <w:pict>
          <v:group style="position:absolute;margin-left:71.575pt;margin-top:71.6254pt;width:468.85pt;height:648.75pt;mso-position-horizontal-relative:page;mso-position-vertical-relative:page;z-index:-2833" coordorigin="1432,1433" coordsize="9377,12975">
            <v:shape style="position:absolute;left:1440;top:1440;width:9375;height:12974" coordorigin="1440,1440" coordsize="9375,12974" path="m10800,1440l1440,1440,1440,14400,10800,14400,10800,1440xe" filled="t" fillcolor="#F7F9FA" stroked="f">
              <v:path arrowok="t"/>
              <v:fill/>
            </v:shape>
            <v:shape style="position:absolute;left:1440;top:1448;width:9375;height:0" coordorigin="1440,1448" coordsize="9375,0" path="m10800,1448l1440,1448e" filled="f" stroked="t" strokeweight="0.849962pt" strokecolor="#E1E3E6">
              <v:path arrowok="t"/>
            </v:shape>
            <v:shape style="position:absolute;left:1440;top:1448;width:9375;height:0" coordorigin="1440,1448" coordsize="9375,0" path="m1440,1448l10800,1448e" filled="f" stroked="t" strokeweight="0.849962pt" strokecolor="#E1E3E6">
              <v:path arrowok="t"/>
            </v:shape>
            <v:shape style="position:absolute;left:1440;top:1440;width:60;height:12974" coordorigin="1440,1440" coordsize="60,12974" path="m1500,1455l1440,1440,1440,14400,1500,14400,1500,1455xe" filled="t" fillcolor="#E65E2A" stroked="f">
              <v:path arrowok="t"/>
              <v:fill/>
            </v:shape>
            <w10:wrap type="none"/>
          </v:group>
        </w:pic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SELECT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p.nombre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AS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Producto,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c.nombre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AS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Categoria,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p.precio,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p.stock</w:t>
      </w:r>
    </w:p>
    <w:p>
      <w:pPr>
        <w:rPr>
          <w:rFonts w:cs="Consolas" w:hAnsi="Consolas" w:eastAsia="Consolas" w:ascii="Consolas"/>
          <w:sz w:val="18"/>
          <w:szCs w:val="18"/>
        </w:rPr>
        <w:jc w:val="left"/>
        <w:spacing w:before="89"/>
        <w:ind w:left="1290"/>
      </w:pP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FROM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productos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p</w:t>
      </w:r>
    </w:p>
    <w:p>
      <w:pPr>
        <w:rPr>
          <w:rFonts w:cs="Consolas" w:hAnsi="Consolas" w:eastAsia="Consolas" w:ascii="Consolas"/>
          <w:sz w:val="18"/>
          <w:szCs w:val="18"/>
        </w:rPr>
        <w:jc w:val="left"/>
        <w:spacing w:before="89"/>
        <w:ind w:left="1290"/>
      </w:pP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INNER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JOIN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categorias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c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ON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p.categoria_id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=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c.id;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4" w:lineRule="exact" w:line="200"/>
      </w:pPr>
      <w:r>
        <w:rPr>
          <w:sz w:val="20"/>
          <w:szCs w:val="20"/>
        </w:rPr>
      </w:r>
    </w:p>
    <w:p>
      <w:pPr>
        <w:rPr>
          <w:rFonts w:cs="Consolas" w:hAnsi="Consolas" w:eastAsia="Consolas" w:ascii="Consolas"/>
          <w:sz w:val="18"/>
          <w:szCs w:val="18"/>
        </w:rPr>
        <w:jc w:val="left"/>
        <w:ind w:left="1290"/>
      </w:pP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--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Consulta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de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ofertas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vigentes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en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el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mes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(Para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"Oferta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del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Mes"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en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la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Web)</w:t>
      </w:r>
    </w:p>
    <w:p>
      <w:pPr>
        <w:rPr>
          <w:rFonts w:cs="Consolas" w:hAnsi="Consolas" w:eastAsia="Consolas" w:ascii="Consolas"/>
          <w:sz w:val="18"/>
          <w:szCs w:val="18"/>
        </w:rPr>
        <w:jc w:val="left"/>
        <w:spacing w:before="89"/>
        <w:ind w:left="1290"/>
      </w:pP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SELECT</w:t>
      </w:r>
      <w:r>
        <w:rPr>
          <w:rFonts w:cs="Consolas" w:hAnsi="Consolas" w:eastAsia="Consolas" w:ascii="Consolas"/>
          <w:spacing w:val="21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p.nombre,</w:t>
      </w:r>
      <w:r>
        <w:rPr>
          <w:rFonts w:cs="Consolas" w:hAnsi="Consolas" w:eastAsia="Consolas" w:ascii="Consolas"/>
          <w:spacing w:val="21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p.precio</w:t>
      </w:r>
      <w:r>
        <w:rPr>
          <w:rFonts w:cs="Consolas" w:hAnsi="Consolas" w:eastAsia="Consolas" w:ascii="Consolas"/>
          <w:spacing w:val="21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AS</w:t>
      </w:r>
      <w:r>
        <w:rPr>
          <w:rFonts w:cs="Consolas" w:hAnsi="Consolas" w:eastAsia="Consolas" w:ascii="Consolas"/>
          <w:spacing w:val="21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Normal,</w:t>
      </w:r>
      <w:r>
        <w:rPr>
          <w:rFonts w:cs="Consolas" w:hAnsi="Consolas" w:eastAsia="Consolas" w:ascii="Consolas"/>
          <w:spacing w:val="21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ROUND(p.precio</w:t>
      </w:r>
      <w:r>
        <w:rPr>
          <w:rFonts w:cs="Consolas" w:hAnsi="Consolas" w:eastAsia="Consolas" w:ascii="Consolas"/>
          <w:spacing w:val="21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*</w:t>
      </w:r>
      <w:r>
        <w:rPr>
          <w:rFonts w:cs="Consolas" w:hAnsi="Consolas" w:eastAsia="Consolas" w:ascii="Consolas"/>
          <w:spacing w:val="21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(1</w:t>
      </w:r>
      <w:r>
        <w:rPr>
          <w:rFonts w:cs="Consolas" w:hAnsi="Consolas" w:eastAsia="Consolas" w:ascii="Consolas"/>
          <w:spacing w:val="21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-</w:t>
      </w:r>
      <w:r>
        <w:rPr>
          <w:rFonts w:cs="Consolas" w:hAnsi="Consolas" w:eastAsia="Consolas" w:ascii="Consolas"/>
          <w:spacing w:val="21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(o.descuento_porcentaje/100)),</w:t>
      </w:r>
    </w:p>
    <w:p>
      <w:pPr>
        <w:rPr>
          <w:rFonts w:cs="Consolas" w:hAnsi="Consolas" w:eastAsia="Consolas" w:ascii="Consolas"/>
          <w:sz w:val="18"/>
          <w:szCs w:val="18"/>
        </w:rPr>
        <w:jc w:val="left"/>
        <w:spacing w:before="89"/>
        <w:ind w:left="1290"/>
      </w:pP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2)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AS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Oferta</w:t>
      </w:r>
    </w:p>
    <w:p>
      <w:pPr>
        <w:rPr>
          <w:rFonts w:cs="Consolas" w:hAnsi="Consolas" w:eastAsia="Consolas" w:ascii="Consolas"/>
          <w:sz w:val="18"/>
          <w:szCs w:val="18"/>
        </w:rPr>
        <w:jc w:val="left"/>
        <w:spacing w:before="89"/>
        <w:ind w:left="1290"/>
      </w:pP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FROM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ofertas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o</w:t>
      </w:r>
    </w:p>
    <w:p>
      <w:pPr>
        <w:rPr>
          <w:rFonts w:cs="Consolas" w:hAnsi="Consolas" w:eastAsia="Consolas" w:ascii="Consolas"/>
          <w:sz w:val="18"/>
          <w:szCs w:val="18"/>
        </w:rPr>
        <w:jc w:val="left"/>
        <w:spacing w:before="89"/>
        <w:ind w:left="1290"/>
      </w:pP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INNER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JOIN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productos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p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ON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o.producto_id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=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p.id</w:t>
      </w:r>
    </w:p>
    <w:p>
      <w:pPr>
        <w:rPr>
          <w:rFonts w:cs="Consolas" w:hAnsi="Consolas" w:eastAsia="Consolas" w:ascii="Consolas"/>
          <w:sz w:val="18"/>
          <w:szCs w:val="18"/>
        </w:rPr>
        <w:jc w:val="left"/>
        <w:spacing w:before="89"/>
        <w:ind w:left="1290"/>
      </w:pP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WHERE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CURRENT_DATE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BETWEEN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o.fecha_inicio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AND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o.fecha_fin;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4" w:lineRule="exact" w:line="200"/>
      </w:pPr>
      <w:r>
        <w:rPr>
          <w:sz w:val="20"/>
          <w:szCs w:val="20"/>
        </w:rPr>
      </w:r>
    </w:p>
    <w:p>
      <w:pPr>
        <w:rPr>
          <w:rFonts w:cs="Consolas" w:hAnsi="Consolas" w:eastAsia="Consolas" w:ascii="Consolas"/>
          <w:sz w:val="18"/>
          <w:szCs w:val="18"/>
        </w:rPr>
        <w:jc w:val="left"/>
        <w:ind w:left="1290"/>
      </w:pP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--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4.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OPERACIÓN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DML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(UPDATE):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ACTUALIZACIONES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OPERATIVAS</w:t>
      </w:r>
    </w:p>
    <w:p>
      <w:pPr>
        <w:rPr>
          <w:rFonts w:cs="Consolas" w:hAnsi="Consolas" w:eastAsia="Consolas" w:ascii="Consolas"/>
          <w:sz w:val="18"/>
          <w:szCs w:val="18"/>
        </w:rPr>
        <w:jc w:val="left"/>
        <w:spacing w:before="89"/>
        <w:ind w:left="1290"/>
      </w:pP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--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Actualizar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stock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de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un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producto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tras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una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venta</w:t>
      </w:r>
    </w:p>
    <w:p>
      <w:pPr>
        <w:rPr>
          <w:rFonts w:cs="Consolas" w:hAnsi="Consolas" w:eastAsia="Consolas" w:ascii="Consolas"/>
          <w:sz w:val="18"/>
          <w:szCs w:val="18"/>
        </w:rPr>
        <w:jc w:val="left"/>
        <w:spacing w:before="89"/>
        <w:ind w:left="1290"/>
      </w:pP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UPDATE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productos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SET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stock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=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stock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-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50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WHERE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id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=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1;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4" w:lineRule="exact" w:line="200"/>
      </w:pPr>
      <w:r>
        <w:rPr>
          <w:sz w:val="20"/>
          <w:szCs w:val="20"/>
        </w:rPr>
      </w:r>
    </w:p>
    <w:p>
      <w:pPr>
        <w:rPr>
          <w:rFonts w:cs="Consolas" w:hAnsi="Consolas" w:eastAsia="Consolas" w:ascii="Consolas"/>
          <w:sz w:val="18"/>
          <w:szCs w:val="18"/>
        </w:rPr>
        <w:jc w:val="left"/>
        <w:ind w:left="1290"/>
      </w:pP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--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Actualizar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teléfono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y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dirección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de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un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cliente</w:t>
      </w:r>
    </w:p>
    <w:p>
      <w:pPr>
        <w:rPr>
          <w:rFonts w:cs="Consolas" w:hAnsi="Consolas" w:eastAsia="Consolas" w:ascii="Consolas"/>
          <w:sz w:val="18"/>
          <w:szCs w:val="18"/>
        </w:rPr>
        <w:jc w:val="left"/>
        <w:spacing w:before="89"/>
        <w:ind w:left="1290"/>
      </w:pP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UPDATE</w:t>
      </w:r>
      <w:r>
        <w:rPr>
          <w:rFonts w:cs="Consolas" w:hAnsi="Consolas" w:eastAsia="Consolas" w:ascii="Consolas"/>
          <w:spacing w:val="15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clientes</w:t>
      </w:r>
      <w:r>
        <w:rPr>
          <w:rFonts w:cs="Consolas" w:hAnsi="Consolas" w:eastAsia="Consolas" w:ascii="Consolas"/>
          <w:spacing w:val="15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SET</w:t>
      </w:r>
      <w:r>
        <w:rPr>
          <w:rFonts w:cs="Consolas" w:hAnsi="Consolas" w:eastAsia="Consolas" w:ascii="Consolas"/>
          <w:spacing w:val="15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telefono</w:t>
      </w:r>
      <w:r>
        <w:rPr>
          <w:rFonts w:cs="Consolas" w:hAnsi="Consolas" w:eastAsia="Consolas" w:ascii="Consolas"/>
          <w:spacing w:val="15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=</w:t>
      </w:r>
      <w:r>
        <w:rPr>
          <w:rFonts w:cs="Consolas" w:hAnsi="Consolas" w:eastAsia="Consolas" w:ascii="Consolas"/>
          <w:spacing w:val="15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'0984561230',</w:t>
      </w:r>
      <w:r>
        <w:rPr>
          <w:rFonts w:cs="Consolas" w:hAnsi="Consolas" w:eastAsia="Consolas" w:ascii="Consolas"/>
          <w:spacing w:val="15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direccion</w:t>
      </w:r>
      <w:r>
        <w:rPr>
          <w:rFonts w:cs="Consolas" w:hAnsi="Consolas" w:eastAsia="Consolas" w:ascii="Consolas"/>
          <w:spacing w:val="15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=</w:t>
      </w:r>
      <w:r>
        <w:rPr>
          <w:rFonts w:cs="Consolas" w:hAnsi="Consolas" w:eastAsia="Consolas" w:ascii="Consolas"/>
          <w:spacing w:val="15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'Calle</w:t>
      </w:r>
      <w:r>
        <w:rPr>
          <w:rFonts w:cs="Consolas" w:hAnsi="Consolas" w:eastAsia="Consolas" w:ascii="Consolas"/>
          <w:spacing w:val="15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Bolívar,</w:t>
      </w:r>
      <w:r>
        <w:rPr>
          <w:rFonts w:cs="Consolas" w:hAnsi="Consolas" w:eastAsia="Consolas" w:ascii="Consolas"/>
          <w:spacing w:val="15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Loja'</w:t>
      </w:r>
      <w:r>
        <w:rPr>
          <w:rFonts w:cs="Consolas" w:hAnsi="Consolas" w:eastAsia="Consolas" w:ascii="Consolas"/>
          <w:spacing w:val="15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WHERE</w:t>
      </w:r>
      <w:r>
        <w:rPr>
          <w:rFonts w:cs="Consolas" w:hAnsi="Consolas" w:eastAsia="Consolas" w:ascii="Consolas"/>
          <w:spacing w:val="15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id</w:t>
      </w:r>
      <w:r>
        <w:rPr>
          <w:rFonts w:cs="Consolas" w:hAnsi="Consolas" w:eastAsia="Consolas" w:ascii="Consolas"/>
          <w:spacing w:val="15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=</w:t>
      </w:r>
    </w:p>
    <w:p>
      <w:pPr>
        <w:rPr>
          <w:rFonts w:cs="Consolas" w:hAnsi="Consolas" w:eastAsia="Consolas" w:ascii="Consolas"/>
          <w:sz w:val="18"/>
          <w:szCs w:val="18"/>
        </w:rPr>
        <w:jc w:val="left"/>
        <w:spacing w:before="89"/>
        <w:ind w:left="1290"/>
      </w:pP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1;</w:t>
      </w:r>
    </w:p>
    <w:p>
      <w:pPr>
        <w:rPr>
          <w:sz w:val="18"/>
          <w:szCs w:val="18"/>
        </w:rPr>
        <w:jc w:val="left"/>
        <w:spacing w:before="9" w:lineRule="exact" w:line="180"/>
      </w:pP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onsolas" w:hAnsi="Consolas" w:eastAsia="Consolas" w:ascii="Consolas"/>
          <w:sz w:val="18"/>
          <w:szCs w:val="18"/>
        </w:rPr>
        <w:jc w:val="left"/>
        <w:ind w:left="1290"/>
      </w:pP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--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5.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OPERACIÓN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DML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(DELETE):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ELIMINACIONES</w:t>
      </w:r>
    </w:p>
    <w:p>
      <w:pPr>
        <w:rPr>
          <w:sz w:val="10"/>
          <w:szCs w:val="10"/>
        </w:rPr>
        <w:jc w:val="left"/>
        <w:spacing w:before="4" w:lineRule="exact" w:line="100"/>
      </w:pPr>
      <w:r>
        <w:rPr>
          <w:sz w:val="10"/>
          <w:szCs w:val="10"/>
        </w:rPr>
      </w:r>
    </w:p>
    <w:p>
      <w:pPr>
        <w:rPr>
          <w:rFonts w:cs="Consolas" w:hAnsi="Consolas" w:eastAsia="Consolas" w:ascii="Consolas"/>
          <w:sz w:val="18"/>
          <w:szCs w:val="18"/>
        </w:rPr>
        <w:jc w:val="left"/>
        <w:ind w:left="1290"/>
      </w:pP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--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Eliminar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una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oferta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del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mes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expirada</w:t>
      </w:r>
    </w:p>
    <w:p>
      <w:pPr>
        <w:rPr>
          <w:rFonts w:cs="Consolas" w:hAnsi="Consolas" w:eastAsia="Consolas" w:ascii="Consolas"/>
          <w:sz w:val="18"/>
          <w:szCs w:val="18"/>
        </w:rPr>
        <w:jc w:val="left"/>
        <w:spacing w:before="89"/>
        <w:ind w:left="1290"/>
        <w:sectPr>
          <w:pgNumType w:start="16"/>
          <w:pgMar w:footer="198" w:header="280" w:top="480" w:bottom="0" w:left="360" w:right="380"/>
          <w:footerReference w:type="default" r:id="rId22"/>
          <w:pgSz w:w="12240" w:h="15840"/>
        </w:sectPr>
      </w:pP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DELETE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FROM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ofertas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WHERE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fecha_fin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&lt;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CURRENT_DATE;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" w:lineRule="exact" w:line="260"/>
      </w:pPr>
      <w:r>
        <w:rPr>
          <w:sz w:val="26"/>
          <w:szCs w:val="26"/>
        </w:rPr>
      </w:r>
    </w:p>
    <w:p>
      <w:pPr>
        <w:rPr>
          <w:rFonts w:cs="Consolas" w:hAnsi="Consolas" w:eastAsia="Consolas" w:ascii="Consolas"/>
          <w:sz w:val="18"/>
          <w:szCs w:val="18"/>
        </w:rPr>
        <w:jc w:val="left"/>
        <w:spacing w:before="28"/>
        <w:ind w:left="1290"/>
      </w:pPr>
      <w:r>
        <w:pict>
          <v:group style="position:absolute;margin-left:71.575pt;margin-top:-15.4444pt;width:468.85pt;height:54.7473pt;mso-position-horizontal-relative:page;mso-position-vertical-relative:paragraph;z-index:-2832" coordorigin="1432,-309" coordsize="9377,1095">
            <v:shape style="position:absolute;left:1440;top:-301;width:9375;height:1080" coordorigin="1440,-301" coordsize="9375,1080" path="m10800,-301l1440,-301,1440,779,10800,779,10800,-301xe" filled="t" fillcolor="#F7F9FA" stroked="f">
              <v:path arrowok="t"/>
              <v:fill/>
            </v:shape>
            <v:shape style="position:absolute;left:1440;top:771;width:9375;height:0" coordorigin="1440,771" coordsize="9375,0" path="m10800,771l1440,771e" filled="f" stroked="t" strokeweight="0.849962pt" strokecolor="#E1E3E6">
              <v:path arrowok="t"/>
            </v:shape>
            <v:shape style="position:absolute;left:1440;top:771;width:9375;height:0" coordorigin="1440,771" coordsize="9375,0" path="m1440,771l10800,771e" filled="f" stroked="t" strokeweight="0.849962pt" strokecolor="#E1E3E6">
              <v:path arrowok="t"/>
            </v:shape>
            <v:shape style="position:absolute;left:1440;top:-301;width:60;height:1080" coordorigin="1440,-301" coordsize="60,1080" path="m1440,-301l1500,-301,1500,764,1440,779,1440,-301xe" filled="t" fillcolor="#E65E2A" stroked="f">
              <v:path arrowok="t"/>
              <v:fill/>
            </v:shape>
            <w10:wrap type="none"/>
          </v:group>
        </w:pic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--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Borrado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físico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de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clientes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sin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historial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de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compras</w:t>
      </w:r>
    </w:p>
    <w:p>
      <w:pPr>
        <w:rPr>
          <w:rFonts w:cs="Consolas" w:hAnsi="Consolas" w:eastAsia="Consolas" w:ascii="Consolas"/>
          <w:sz w:val="18"/>
          <w:szCs w:val="18"/>
        </w:rPr>
        <w:jc w:val="left"/>
        <w:spacing w:before="89"/>
        <w:ind w:left="1290"/>
        <w:sectPr>
          <w:pgNumType w:start="17"/>
          <w:pgMar w:footer="638" w:header="280" w:top="480" w:bottom="280" w:left="360" w:right="380"/>
          <w:footerReference w:type="default" r:id="rId24"/>
          <w:pgSz w:w="12240" w:h="15840"/>
        </w:sectPr>
      </w:pP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DELETE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FROM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clientes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WHERE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id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=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1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AND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id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NOT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IN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(SELECT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DISTINCT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cliente_id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FROM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 </w:t>
      </w:r>
      <w:r>
        <w:rPr>
          <w:rFonts w:cs="Consolas" w:hAnsi="Consolas" w:eastAsia="Consolas" w:ascii="Consolas"/>
          <w:spacing w:val="0"/>
          <w:w w:val="100"/>
          <w:sz w:val="18"/>
          <w:szCs w:val="18"/>
        </w:rPr>
        <w:t>pedidos);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9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center"/>
        <w:spacing w:before="24"/>
        <w:ind w:left="4801" w:right="4767"/>
      </w:pP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6.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Conclusiones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</w:r>
    </w:p>
    <w:p>
      <w:pPr>
        <w:rPr>
          <w:sz w:val="16"/>
          <w:szCs w:val="16"/>
        </w:rPr>
        <w:jc w:val="left"/>
        <w:spacing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326"/>
        <w:ind w:left="1080" w:right="1004" w:firstLine="72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Después</w:t>
      </w:r>
      <w:r>
        <w:rPr>
          <w:rFonts w:cs="Times New Roman" w:hAnsi="Times New Roman" w:eastAsia="Times New Roman" w:ascii="Times New Roman"/>
          <w:spacing w:val="1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1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realizar</w:t>
      </w:r>
      <w:r>
        <w:rPr>
          <w:rFonts w:cs="Times New Roman" w:hAnsi="Times New Roman" w:eastAsia="Times New Roman" w:ascii="Times New Roman"/>
          <w:spacing w:val="1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este</w:t>
      </w:r>
      <w:r>
        <w:rPr>
          <w:rFonts w:cs="Times New Roman" w:hAnsi="Times New Roman" w:eastAsia="Times New Roman" w:ascii="Times New Roman"/>
          <w:spacing w:val="1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proyecto</w:t>
      </w:r>
      <w:r>
        <w:rPr>
          <w:rFonts w:cs="Times New Roman" w:hAnsi="Times New Roman" w:eastAsia="Times New Roman" w:ascii="Times New Roman"/>
          <w:spacing w:val="1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1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pueden</w:t>
      </w:r>
      <w:r>
        <w:rPr>
          <w:rFonts w:cs="Times New Roman" w:hAnsi="Times New Roman" w:eastAsia="Times New Roman" w:ascii="Times New Roman"/>
          <w:spacing w:val="1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sacar</w:t>
      </w:r>
      <w:r>
        <w:rPr>
          <w:rFonts w:cs="Times New Roman" w:hAnsi="Times New Roman" w:eastAsia="Times New Roman" w:ascii="Times New Roman"/>
          <w:spacing w:val="1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varias</w:t>
      </w:r>
      <w:r>
        <w:rPr>
          <w:rFonts w:cs="Times New Roman" w:hAnsi="Times New Roman" w:eastAsia="Times New Roman" w:ascii="Times New Roman"/>
          <w:spacing w:val="1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conclusiones</w:t>
      </w:r>
      <w:r>
        <w:rPr>
          <w:rFonts w:cs="Times New Roman" w:hAnsi="Times New Roman" w:eastAsia="Times New Roman" w:ascii="Times New Roman"/>
          <w:spacing w:val="1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importantes</w:t>
      </w:r>
      <w:r>
        <w:rPr>
          <w:rFonts w:cs="Times New Roman" w:hAnsi="Times New Roman" w:eastAsia="Times New Roman" w:ascii="Times New Roman"/>
          <w:spacing w:val="1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sobre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desarrollo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web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bases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datos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relacionales:</w:t>
      </w:r>
    </w:p>
    <w:p>
      <w:pPr>
        <w:rPr>
          <w:sz w:val="24"/>
          <w:szCs w:val="24"/>
        </w:rPr>
        <w:jc w:val="left"/>
        <w:spacing w:before="19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331"/>
        <w:ind w:left="1080" w:right="1003" w:firstLine="72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primer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luga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comprobó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usar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jQuery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junto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JavaScript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para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manipular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forma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bastante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práctica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hacer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página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dinámica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necesidad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reca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garla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completamente.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comparación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con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frameworks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más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pesados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como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React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Angula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combinación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resulta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más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sencilla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implementar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suficiente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para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portal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web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emprendimiento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como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este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(Pressman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Maxim,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2020).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efectos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transición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como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fadeIn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fadeOut</w:t>
      </w:r>
      <w:r>
        <w:rPr>
          <w:rFonts w:cs="Consolas" w:hAnsi="Consolas" w:eastAsia="Consolas" w:ascii="Consolas"/>
          <w:spacing w:val="-7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aspecto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profesional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navegación.</w:t>
      </w:r>
    </w:p>
    <w:p>
      <w:pPr>
        <w:rPr>
          <w:sz w:val="22"/>
          <w:szCs w:val="22"/>
        </w:rPr>
        <w:jc w:val="left"/>
        <w:spacing w:before="18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333"/>
        <w:ind w:left="1080" w:right="1004" w:firstLine="72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segundo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luga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proceso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normalización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fue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fundamental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para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ganizar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correctamente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datos.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pasar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desde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tabla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plana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hasta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7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ercera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Forma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Normal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(3FN),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eliminaron</w:t>
      </w:r>
      <w:r>
        <w:rPr>
          <w:rFonts w:cs="Times New Roman" w:hAnsi="Times New Roman" w:eastAsia="Times New Roman" w:ascii="Times New Roman"/>
          <w:spacing w:val="2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2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redundancias</w:t>
      </w:r>
      <w:r>
        <w:rPr>
          <w:rFonts w:cs="Times New Roman" w:hAnsi="Times New Roman" w:eastAsia="Times New Roman" w:ascii="Times New Roman"/>
          <w:spacing w:val="2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2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2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aseguró</w:t>
      </w:r>
      <w:r>
        <w:rPr>
          <w:rFonts w:cs="Times New Roman" w:hAnsi="Times New Roman" w:eastAsia="Times New Roman" w:ascii="Times New Roman"/>
          <w:spacing w:val="2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2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cada</w:t>
      </w:r>
      <w:r>
        <w:rPr>
          <w:rFonts w:cs="Times New Roman" w:hAnsi="Times New Roman" w:eastAsia="Times New Roman" w:ascii="Times New Roman"/>
          <w:spacing w:val="2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dato</w:t>
      </w:r>
      <w:r>
        <w:rPr>
          <w:rFonts w:cs="Times New Roman" w:hAnsi="Times New Roman" w:eastAsia="Times New Roman" w:ascii="Times New Roman"/>
          <w:spacing w:val="2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2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almacene</w:t>
      </w:r>
      <w:r>
        <w:rPr>
          <w:rFonts w:cs="Times New Roman" w:hAnsi="Times New Roman" w:eastAsia="Times New Roman" w:ascii="Times New Roman"/>
          <w:spacing w:val="2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spacing w:val="2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spacing w:val="2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solo</w:t>
      </w:r>
      <w:r>
        <w:rPr>
          <w:rFonts w:cs="Times New Roman" w:hAnsi="Times New Roman" w:eastAsia="Times New Roman" w:ascii="Times New Roman"/>
          <w:spacing w:val="2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luga</w:t>
      </w:r>
      <w:r>
        <w:rPr>
          <w:rFonts w:cs="Times New Roman" w:hAnsi="Times New Roman" w:eastAsia="Times New Roman" w:ascii="Times New Roman"/>
          <w:spacing w:val="-13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2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Esto</w:t>
      </w:r>
      <w:r>
        <w:rPr>
          <w:rFonts w:cs="Times New Roman" w:hAnsi="Times New Roman" w:eastAsia="Times New Roman" w:ascii="Times New Roman"/>
          <w:spacing w:val="2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muy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importante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porque,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como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señala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(2004),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anomalías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actualización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pueden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causar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inconsistencias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graves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registros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ventas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clientes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base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datos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está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bien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estructurada.</w:t>
      </w:r>
    </w:p>
    <w:p>
      <w:pPr>
        <w:rPr>
          <w:sz w:val="22"/>
          <w:szCs w:val="22"/>
        </w:rPr>
        <w:jc w:val="left"/>
        <w:spacing w:before="15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331"/>
        <w:ind w:left="1080" w:right="1003" w:firstLine="72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último,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restricciones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integridad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referencial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(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FOREIGN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KEY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)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cláusulas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ON</w:t>
      </w:r>
      <w:r>
        <w:rPr>
          <w:rFonts w:cs="Consolas" w:hAnsi="Consolas" w:eastAsia="Consolas" w:ascii="Consolas"/>
          <w:spacing w:val="53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DELETE</w:t>
      </w:r>
      <w:r>
        <w:rPr>
          <w:rFonts w:cs="Consolas" w:hAnsi="Consolas" w:eastAsia="Consolas" w:ascii="Consolas"/>
          <w:spacing w:val="53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CASCADE</w:t>
      </w:r>
      <w:r>
        <w:rPr>
          <w:rFonts w:cs="Consolas" w:hAnsi="Consolas" w:eastAsia="Consolas" w:ascii="Consolas"/>
          <w:spacing w:val="-1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53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ON</w:t>
      </w:r>
      <w:r>
        <w:rPr>
          <w:rFonts w:cs="Consolas" w:hAnsi="Consolas" w:eastAsia="Consolas" w:ascii="Consolas"/>
          <w:spacing w:val="53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DELETE</w:t>
      </w:r>
      <w:r>
        <w:rPr>
          <w:rFonts w:cs="Consolas" w:hAnsi="Consolas" w:eastAsia="Consolas" w:ascii="Consolas"/>
          <w:spacing w:val="53"/>
          <w:w w:val="100"/>
          <w:sz w:val="24"/>
          <w:szCs w:val="24"/>
        </w:rPr>
        <w:t> </w:t>
      </w:r>
      <w:r>
        <w:rPr>
          <w:rFonts w:cs="Consolas" w:hAnsi="Consolas" w:eastAsia="Consolas" w:ascii="Consolas"/>
          <w:spacing w:val="0"/>
          <w:w w:val="100"/>
          <w:sz w:val="24"/>
          <w:szCs w:val="24"/>
        </w:rPr>
        <w:t>RESTRICT</w:t>
      </w:r>
      <w:r>
        <w:rPr>
          <w:rFonts w:cs="Consolas" w:hAnsi="Consolas" w:eastAsia="Consolas" w:ascii="Consolas"/>
          <w:spacing w:val="-1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sirven</w:t>
      </w:r>
      <w:r>
        <w:rPr>
          <w:rFonts w:cs="Times New Roman" w:hAnsi="Times New Roman" w:eastAsia="Times New Roman" w:ascii="Times New Roman"/>
          <w:spacing w:val="5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como</w:t>
      </w:r>
      <w:r>
        <w:rPr>
          <w:rFonts w:cs="Times New Roman" w:hAnsi="Times New Roman" w:eastAsia="Times New Roman" w:ascii="Times New Roman"/>
          <w:spacing w:val="5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una</w:t>
      </w:r>
      <w:r>
        <w:rPr>
          <w:rFonts w:cs="Times New Roman" w:hAnsi="Times New Roman" w:eastAsia="Times New Roman" w:ascii="Times New Roman"/>
          <w:spacing w:val="5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capa</w:t>
      </w:r>
      <w:r>
        <w:rPr>
          <w:rFonts w:cs="Times New Roman" w:hAnsi="Times New Roman" w:eastAsia="Times New Roman" w:ascii="Times New Roman"/>
          <w:spacing w:val="5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5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seguridad</w:t>
      </w:r>
      <w:r>
        <w:rPr>
          <w:rFonts w:cs="Times New Roman" w:hAnsi="Times New Roman" w:eastAsia="Times New Roman" w:ascii="Times New Roman"/>
          <w:spacing w:val="5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protege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consistencia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datos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MariaDB.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Gracias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esto,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posible,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ejemplo,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eliminar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producto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tiene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ventas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registradas,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cual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evita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queden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registros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huérfanos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base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datos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(Silberschatz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al.,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2020).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definitiva,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combinación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buen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diseño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web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frontend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base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datos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bien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normalizada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backend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permite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emprendimiento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digital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funcione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manera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confiable.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5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center"/>
        <w:ind w:left="4022" w:right="3988"/>
      </w:pP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7.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Refe</w:t>
      </w:r>
      <w:r>
        <w:rPr>
          <w:rFonts w:cs="Times New Roman" w:hAnsi="Times New Roman" w:eastAsia="Times New Roman" w:ascii="Times New Roman"/>
          <w:b/>
          <w:spacing w:val="-5"/>
          <w:w w:val="100"/>
          <w:sz w:val="28"/>
          <w:szCs w:val="28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encias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Bibliográficas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</w:r>
    </w:p>
    <w:p>
      <w:pPr>
        <w:rPr>
          <w:sz w:val="16"/>
          <w:szCs w:val="16"/>
        </w:rPr>
        <w:jc w:val="left"/>
        <w:spacing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8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Date,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(2004).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4"/>
          <w:szCs w:val="24"/>
        </w:rPr>
        <w:t>An</w:t>
      </w:r>
      <w:r>
        <w:rPr>
          <w:rFonts w:cs="Times New Roman" w:hAnsi="Times New Roman" w:eastAsia="Times New Roman" w:ascii="Times New Roman"/>
          <w:i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4"/>
          <w:szCs w:val="24"/>
        </w:rPr>
        <w:t>Int</w:t>
      </w:r>
      <w:r>
        <w:rPr>
          <w:rFonts w:cs="Times New Roman" w:hAnsi="Times New Roman" w:eastAsia="Times New Roman" w:ascii="Times New Roman"/>
          <w:i/>
          <w:spacing w:val="-9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4"/>
          <w:szCs w:val="24"/>
        </w:rPr>
        <w:t>oduction</w:t>
      </w:r>
      <w:r>
        <w:rPr>
          <w:rFonts w:cs="Times New Roman" w:hAnsi="Times New Roman" w:eastAsia="Times New Roman" w:ascii="Times New Roman"/>
          <w:i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i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4"/>
          <w:szCs w:val="24"/>
        </w:rPr>
        <w:t>Database</w:t>
      </w:r>
      <w:r>
        <w:rPr>
          <w:rFonts w:cs="Times New Roman" w:hAnsi="Times New Roman" w:eastAsia="Times New Roman" w:ascii="Times New Roman"/>
          <w:i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4"/>
          <w:szCs w:val="24"/>
        </w:rPr>
        <w:t>Systems</w:t>
      </w:r>
      <w:r>
        <w:rPr>
          <w:rFonts w:cs="Times New Roman" w:hAnsi="Times New Roman" w:eastAsia="Times New Roman" w:ascii="Times New Roman"/>
          <w:i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(8th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ed.).</w:t>
      </w:r>
      <w:r>
        <w:rPr>
          <w:rFonts w:cs="Times New Roman" w:hAnsi="Times New Roman" w:eastAsia="Times New Roman" w:ascii="Times New Roman"/>
          <w:spacing w:val="-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Addison-</w:t>
      </w:r>
      <w:r>
        <w:rPr>
          <w:rFonts w:cs="Times New Roman" w:hAnsi="Times New Roman" w:eastAsia="Times New Roman" w:ascii="Times New Roman"/>
          <w:spacing w:val="-19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esle</w:t>
      </w:r>
      <w:r>
        <w:rPr>
          <w:rFonts w:cs="Times New Roman" w:hAnsi="Times New Roman" w:eastAsia="Times New Roman" w:ascii="Times New Roman"/>
          <w:spacing w:val="-16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15"/>
          <w:szCs w:val="15"/>
        </w:rPr>
        <w:jc w:val="left"/>
        <w:spacing w:before="4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auto" w:line="534"/>
        <w:ind w:left="1080" w:right="1480"/>
        <w:sectPr>
          <w:pgNumType w:start="18"/>
          <w:pgMar w:footer="638" w:header="280" w:top="480" w:bottom="280" w:left="360" w:right="380"/>
          <w:footerReference w:type="default" r:id="rId25"/>
          <w:pgSz w:w="12240" w:h="15840"/>
        </w:sectPr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Elmasri,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R.,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&amp;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Navathe,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(2016).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4"/>
          <w:szCs w:val="24"/>
        </w:rPr>
        <w:t>Fundamentals</w:t>
      </w:r>
      <w:r>
        <w:rPr>
          <w:rFonts w:cs="Times New Roman" w:hAnsi="Times New Roman" w:eastAsia="Times New Roman" w:ascii="Times New Roman"/>
          <w:i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i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4"/>
          <w:szCs w:val="24"/>
        </w:rPr>
        <w:t>Database</w:t>
      </w:r>
      <w:r>
        <w:rPr>
          <w:rFonts w:cs="Times New Roman" w:hAnsi="Times New Roman" w:eastAsia="Times New Roman" w:ascii="Times New Roman"/>
          <w:i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4"/>
          <w:szCs w:val="24"/>
        </w:rPr>
        <w:t>Systems</w:t>
      </w:r>
      <w:r>
        <w:rPr>
          <w:rFonts w:cs="Times New Roman" w:hAnsi="Times New Roman" w:eastAsia="Times New Roman" w:ascii="Times New Roman"/>
          <w:i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(7th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ed.).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Pearson.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jQuery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Foundation.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(2024).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4"/>
          <w:szCs w:val="24"/>
        </w:rPr>
        <w:t>jQuery</w:t>
      </w:r>
      <w:r>
        <w:rPr>
          <w:rFonts w:cs="Times New Roman" w:hAnsi="Times New Roman" w:eastAsia="Times New Roman" w:ascii="Times New Roman"/>
          <w:i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4"/>
          <w:szCs w:val="24"/>
        </w:rPr>
        <w:t>API</w:t>
      </w:r>
      <w:r>
        <w:rPr>
          <w:rFonts w:cs="Times New Roman" w:hAnsi="Times New Roman" w:eastAsia="Times New Roman" w:ascii="Times New Roman"/>
          <w:i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4"/>
          <w:szCs w:val="24"/>
        </w:rPr>
        <w:t>Documentation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0000ED"/>
          <w:spacing w:val="0"/>
          <w:w w:val="100"/>
          <w:sz w:val="24"/>
          <w:szCs w:val="24"/>
        </w:rPr>
      </w:r>
      <w:r>
        <w:rPr>
          <w:rFonts w:cs="Times New Roman" w:hAnsi="Times New Roman" w:eastAsia="Times New Roman" w:ascii="Times New Roman"/>
          <w:color w:val="0000ED"/>
          <w:spacing w:val="0"/>
          <w:w w:val="100"/>
          <w:sz w:val="24"/>
          <w:szCs w:val="24"/>
          <w:u w:val="single" w:color="0000ED"/>
        </w:rPr>
        <w:t> </w:t>
      </w:r>
      <w:r>
        <w:rPr>
          <w:rFonts w:cs="Times New Roman" w:hAnsi="Times New Roman" w:eastAsia="Times New Roman" w:ascii="Times New Roman"/>
          <w:color w:val="0000ED"/>
          <w:spacing w:val="0"/>
          <w:w w:val="100"/>
          <w:sz w:val="24"/>
          <w:szCs w:val="24"/>
          <w:u w:val="single" w:color="0000ED"/>
        </w:rPr>
      </w:r>
      <w:hyperlink r:id="rId26">
        <w:r>
          <w:rPr>
            <w:rFonts w:cs="Times New Roman" w:hAnsi="Times New Roman" w:eastAsia="Times New Roman" w:ascii="Times New Roman"/>
            <w:color w:val="0000ED"/>
            <w:spacing w:val="0"/>
            <w:w w:val="100"/>
            <w:sz w:val="24"/>
            <w:szCs w:val="24"/>
            <w:u w:val="single" w:color="0000ED"/>
          </w:rPr>
          <w:t>https://api.jquer</w:t>
        </w:r>
        <w:r>
          <w:rPr>
            <w:rFonts w:cs="Times New Roman" w:hAnsi="Times New Roman" w:eastAsia="Times New Roman" w:ascii="Times New Roman"/>
            <w:color w:val="0000ED"/>
            <w:spacing w:val="-16"/>
            <w:w w:val="100"/>
            <w:sz w:val="24"/>
            <w:szCs w:val="24"/>
            <w:u w:val="single" w:color="0000ED"/>
          </w:rPr>
          <w:t>y</w:t>
        </w:r>
        <w:r>
          <w:rPr>
            <w:rFonts w:cs="Times New Roman" w:hAnsi="Times New Roman" w:eastAsia="Times New Roman" w:ascii="Times New Roman"/>
            <w:color w:val="0000ED"/>
            <w:spacing w:val="-16"/>
            <w:w w:val="100"/>
            <w:sz w:val="24"/>
            <w:szCs w:val="24"/>
            <w:u w:val="single" w:color="0000ED"/>
          </w:rPr>
        </w:r>
        <w:r>
          <w:rPr>
            <w:rFonts w:cs="Times New Roman" w:hAnsi="Times New Roman" w:eastAsia="Times New Roman" w:ascii="Times New Roman"/>
            <w:color w:val="0000ED"/>
            <w:spacing w:val="0"/>
            <w:w w:val="100"/>
            <w:sz w:val="24"/>
            <w:szCs w:val="24"/>
            <w:u w:val="single" w:color="0000ED"/>
          </w:rPr>
          <w:t>.com/</w:t>
        </w:r>
        <w:r>
          <w:rPr>
            <w:rFonts w:cs="Times New Roman" w:hAnsi="Times New Roman" w:eastAsia="Times New Roman" w:ascii="Times New Roman"/>
            <w:color w:val="0000ED"/>
            <w:spacing w:val="0"/>
            <w:w w:val="100"/>
            <w:sz w:val="24"/>
            <w:szCs w:val="24"/>
            <w:u w:val="single" w:color="0000ED"/>
          </w:rPr>
        </w:r>
        <w:r>
          <w:rPr>
            <w:rFonts w:cs="Times New Roman" w:hAnsi="Times New Roman" w:eastAsia="Times New Roman" w:ascii="Times New Roman"/>
            <w:color w:val="0000ED"/>
            <w:spacing w:val="0"/>
            <w:w w:val="100"/>
            <w:sz w:val="24"/>
            <w:szCs w:val="24"/>
            <w:u w:val="single" w:color="0000ED"/>
          </w:rPr>
          <w:t> </w:t>
        </w:r>
      </w:hyperlink>
      <w:r>
        <w:rPr>
          <w:rFonts w:cs="Times New Roman" w:hAnsi="Times New Roman" w:eastAsia="Times New Roman" w:ascii="Times New Roman"/>
          <w:color w:val="0000ED"/>
          <w:spacing w:val="0"/>
          <w:w w:val="100"/>
          <w:sz w:val="24"/>
          <w:szCs w:val="24"/>
        </w:rPr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4"/>
          <w:szCs w:val="24"/>
        </w:rPr>
      </w:r>
    </w:p>
    <w:p>
      <w:pPr>
        <w:rPr>
          <w:sz w:val="17"/>
          <w:szCs w:val="17"/>
        </w:rPr>
        <w:jc w:val="left"/>
        <w:spacing w:before="7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29"/>
        <w:ind w:left="108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MariaDB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        </w:t>
      </w:r>
      <w:r>
        <w:rPr>
          <w:rFonts w:cs="Times New Roman" w:hAnsi="Times New Roman" w:eastAsia="Times New Roman" w:ascii="Times New Roman"/>
          <w:spacing w:val="4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Foundation.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        </w:t>
      </w:r>
      <w:r>
        <w:rPr>
          <w:rFonts w:cs="Times New Roman" w:hAnsi="Times New Roman" w:eastAsia="Times New Roman" w:ascii="Times New Roman"/>
          <w:spacing w:val="4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(2024).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        </w:t>
      </w:r>
      <w:r>
        <w:rPr>
          <w:rFonts w:cs="Times New Roman" w:hAnsi="Times New Roman" w:eastAsia="Times New Roman" w:ascii="Times New Roman"/>
          <w:spacing w:val="4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4"/>
          <w:szCs w:val="24"/>
        </w:rPr>
        <w:t>MariaDB</w:t>
      </w:r>
      <w:r>
        <w:rPr>
          <w:rFonts w:cs="Times New Roman" w:hAnsi="Times New Roman" w:eastAsia="Times New Roman" w:ascii="Times New Roman"/>
          <w:i/>
          <w:spacing w:val="0"/>
          <w:w w:val="100"/>
          <w:sz w:val="24"/>
          <w:szCs w:val="24"/>
        </w:rPr>
        <w:t>          </w:t>
      </w:r>
      <w:r>
        <w:rPr>
          <w:rFonts w:cs="Times New Roman" w:hAnsi="Times New Roman" w:eastAsia="Times New Roman" w:ascii="Times New Roman"/>
          <w:i/>
          <w:spacing w:val="4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4"/>
          <w:szCs w:val="24"/>
        </w:rPr>
        <w:t>Server</w:t>
      </w:r>
      <w:r>
        <w:rPr>
          <w:rFonts w:cs="Times New Roman" w:hAnsi="Times New Roman" w:eastAsia="Times New Roman" w:ascii="Times New Roman"/>
          <w:i/>
          <w:spacing w:val="0"/>
          <w:w w:val="100"/>
          <w:sz w:val="24"/>
          <w:szCs w:val="24"/>
        </w:rPr>
        <w:t>          </w:t>
      </w:r>
      <w:r>
        <w:rPr>
          <w:rFonts w:cs="Times New Roman" w:hAnsi="Times New Roman" w:eastAsia="Times New Roman" w:ascii="Times New Roman"/>
          <w:i/>
          <w:spacing w:val="4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4"/>
          <w:szCs w:val="24"/>
        </w:rPr>
        <w:t>Documentation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11"/>
          <w:szCs w:val="11"/>
        </w:rPr>
        <w:jc w:val="left"/>
        <w:spacing w:before="4" w:lineRule="exact" w:line="100"/>
      </w:pPr>
      <w:r>
        <w:rPr>
          <w:sz w:val="11"/>
          <w:szCs w:val="11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800"/>
      </w:pPr>
      <w:r>
        <w:rPr>
          <w:rFonts w:cs="Times New Roman" w:hAnsi="Times New Roman" w:eastAsia="Times New Roman" w:ascii="Times New Roman"/>
          <w:color w:val="0000ED"/>
          <w:sz w:val="24"/>
          <w:szCs w:val="24"/>
        </w:rPr>
      </w:r>
      <w:r>
        <w:rPr>
          <w:rFonts w:cs="Times New Roman" w:hAnsi="Times New Roman" w:eastAsia="Times New Roman" w:ascii="Times New Roman"/>
          <w:color w:val="0000ED"/>
          <w:sz w:val="24"/>
          <w:szCs w:val="24"/>
          <w:u w:val="single" w:color="0000ED"/>
        </w:rPr>
        <w:t> </w:t>
      </w:r>
      <w:r>
        <w:rPr>
          <w:rFonts w:cs="Times New Roman" w:hAnsi="Times New Roman" w:eastAsia="Times New Roman" w:ascii="Times New Roman"/>
          <w:color w:val="0000ED"/>
          <w:sz w:val="24"/>
          <w:szCs w:val="24"/>
          <w:u w:val="single" w:color="0000ED"/>
        </w:rPr>
      </w:r>
      <w:hyperlink r:id="rId28">
        <w:r>
          <w:rPr>
            <w:rFonts w:cs="Times New Roman" w:hAnsi="Times New Roman" w:eastAsia="Times New Roman" w:ascii="Times New Roman"/>
            <w:color w:val="0000ED"/>
            <w:sz w:val="24"/>
            <w:szCs w:val="24"/>
            <w:u w:val="single" w:color="0000ED"/>
          </w:rPr>
          <w:t>https://mariadb.com/kb/en/documentation/</w:t>
        </w:r>
        <w:r>
          <w:rPr>
            <w:rFonts w:cs="Times New Roman" w:hAnsi="Times New Roman" w:eastAsia="Times New Roman" w:ascii="Times New Roman"/>
            <w:color w:val="0000ED"/>
            <w:sz w:val="24"/>
            <w:szCs w:val="24"/>
            <w:u w:val="single" w:color="0000ED"/>
          </w:rPr>
        </w:r>
        <w:r>
          <w:rPr>
            <w:rFonts w:cs="Times New Roman" w:hAnsi="Times New Roman" w:eastAsia="Times New Roman" w:ascii="Times New Roman"/>
            <w:color w:val="0000ED"/>
            <w:sz w:val="24"/>
            <w:szCs w:val="24"/>
            <w:u w:val="single" w:color="0000ED"/>
          </w:rPr>
          <w:t> </w:t>
        </w:r>
      </w:hyperlink>
      <w:r>
        <w:rPr>
          <w:rFonts w:cs="Times New Roman" w:hAnsi="Times New Roman" w:eastAsia="Times New Roman" w:ascii="Times New Roman"/>
          <w:color w:val="0000ED"/>
          <w:sz w:val="24"/>
          <w:szCs w:val="24"/>
        </w:rPr>
      </w:r>
      <w:r>
        <w:rPr>
          <w:rFonts w:cs="Times New Roman" w:hAnsi="Times New Roman" w:eastAsia="Times New Roman" w:ascii="Times New Roman"/>
          <w:color w:val="000000"/>
          <w:sz w:val="24"/>
          <w:szCs w:val="24"/>
        </w:rPr>
      </w:r>
    </w:p>
    <w:p>
      <w:pPr>
        <w:rPr>
          <w:sz w:val="13"/>
          <w:szCs w:val="13"/>
        </w:rPr>
        <w:jc w:val="left"/>
        <w:spacing w:before="9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8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Mozilla</w:t>
      </w:r>
      <w:r>
        <w:rPr>
          <w:rFonts w:cs="Times New Roman" w:hAnsi="Times New Roman" w:eastAsia="Times New Roman" w:ascii="Times New Roman"/>
          <w:spacing w:val="5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Developer</w:t>
      </w:r>
      <w:r>
        <w:rPr>
          <w:rFonts w:cs="Times New Roman" w:hAnsi="Times New Roman" w:eastAsia="Times New Roman" w:ascii="Times New Roman"/>
          <w:spacing w:val="5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Network.</w:t>
      </w:r>
      <w:r>
        <w:rPr>
          <w:rFonts w:cs="Times New Roman" w:hAnsi="Times New Roman" w:eastAsia="Times New Roman" w:ascii="Times New Roman"/>
          <w:spacing w:val="5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(2024).</w:t>
      </w:r>
      <w:r>
        <w:rPr>
          <w:rFonts w:cs="Times New Roman" w:hAnsi="Times New Roman" w:eastAsia="Times New Roman" w:ascii="Times New Roman"/>
          <w:spacing w:val="5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HTML5:</w:t>
      </w:r>
      <w:r>
        <w:rPr>
          <w:rFonts w:cs="Times New Roman" w:hAnsi="Times New Roman" w:eastAsia="Times New Roman" w:ascii="Times New Roman"/>
          <w:spacing w:val="5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Estructura</w:t>
      </w:r>
      <w:r>
        <w:rPr>
          <w:rFonts w:cs="Times New Roman" w:hAnsi="Times New Roman" w:eastAsia="Times New Roman" w:ascii="Times New Roman"/>
          <w:spacing w:val="5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5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spacing w:val="5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documento</w:t>
      </w:r>
      <w:r>
        <w:rPr>
          <w:rFonts w:cs="Times New Roman" w:hAnsi="Times New Roman" w:eastAsia="Times New Roman" w:ascii="Times New Roman"/>
          <w:spacing w:val="5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web.</w:t>
      </w:r>
      <w:r>
        <w:rPr>
          <w:rFonts w:cs="Times New Roman" w:hAnsi="Times New Roman" w:eastAsia="Times New Roman" w:ascii="Times New Roman"/>
          <w:spacing w:val="5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4"/>
          <w:szCs w:val="24"/>
        </w:rPr>
        <w:t>MDN</w:t>
      </w:r>
      <w:r>
        <w:rPr>
          <w:rFonts w:cs="Times New Roman" w:hAnsi="Times New Roman" w:eastAsia="Times New Roman" w:ascii="Times New Roman"/>
          <w:i/>
          <w:spacing w:val="5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i/>
          <w:spacing w:val="-22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i/>
          <w:spacing w:val="0"/>
          <w:w w:val="100"/>
          <w:sz w:val="24"/>
          <w:szCs w:val="24"/>
        </w:rPr>
        <w:t>eb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11"/>
          <w:szCs w:val="11"/>
        </w:rPr>
        <w:jc w:val="left"/>
        <w:spacing w:before="4" w:lineRule="exact" w:line="100"/>
      </w:pPr>
      <w:r>
        <w:rPr>
          <w:sz w:val="11"/>
          <w:szCs w:val="11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800"/>
      </w:pPr>
      <w:r>
        <w:rPr>
          <w:rFonts w:cs="Times New Roman" w:hAnsi="Times New Roman" w:eastAsia="Times New Roman" w:ascii="Times New Roman"/>
          <w:i/>
          <w:sz w:val="24"/>
          <w:szCs w:val="24"/>
        </w:rPr>
        <w:t>Docs</w:t>
      </w:r>
      <w:r>
        <w:rPr>
          <w:rFonts w:cs="Times New Roman" w:hAnsi="Times New Roman" w:eastAsia="Times New Roman" w:ascii="Times New Roman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0000ED"/>
          <w:sz w:val="24"/>
          <w:szCs w:val="24"/>
        </w:rPr>
      </w:r>
      <w:r>
        <w:rPr>
          <w:rFonts w:cs="Times New Roman" w:hAnsi="Times New Roman" w:eastAsia="Times New Roman" w:ascii="Times New Roman"/>
          <w:color w:val="0000ED"/>
          <w:sz w:val="24"/>
          <w:szCs w:val="24"/>
          <w:u w:val="single" w:color="0000ED"/>
        </w:rPr>
        <w:t> </w:t>
      </w:r>
      <w:r>
        <w:rPr>
          <w:rFonts w:cs="Times New Roman" w:hAnsi="Times New Roman" w:eastAsia="Times New Roman" w:ascii="Times New Roman"/>
          <w:color w:val="0000ED"/>
          <w:sz w:val="24"/>
          <w:szCs w:val="24"/>
          <w:u w:val="single" w:color="0000ED"/>
        </w:rPr>
      </w:r>
      <w:hyperlink r:id="rId29">
        <w:r>
          <w:rPr>
            <w:rFonts w:cs="Times New Roman" w:hAnsi="Times New Roman" w:eastAsia="Times New Roman" w:ascii="Times New Roman"/>
            <w:color w:val="0000ED"/>
            <w:sz w:val="24"/>
            <w:szCs w:val="24"/>
            <w:u w:val="single" w:color="0000ED"/>
          </w:rPr>
          <w:t>https://develope</w:t>
        </w:r>
        <w:r>
          <w:rPr>
            <w:rFonts w:cs="Times New Roman" w:hAnsi="Times New Roman" w:eastAsia="Times New Roman" w:ascii="Times New Roman"/>
            <w:color w:val="0000ED"/>
            <w:spacing w:val="-13"/>
            <w:sz w:val="24"/>
            <w:szCs w:val="24"/>
            <w:u w:val="single" w:color="0000ED"/>
          </w:rPr>
          <w:t>r</w:t>
        </w:r>
        <w:r>
          <w:rPr>
            <w:rFonts w:cs="Times New Roman" w:hAnsi="Times New Roman" w:eastAsia="Times New Roman" w:ascii="Times New Roman"/>
            <w:color w:val="0000ED"/>
            <w:spacing w:val="-13"/>
            <w:sz w:val="24"/>
            <w:szCs w:val="24"/>
            <w:u w:val="single" w:color="0000ED"/>
          </w:rPr>
        </w:r>
        <w:r>
          <w:rPr>
            <w:rFonts w:cs="Times New Roman" w:hAnsi="Times New Roman" w:eastAsia="Times New Roman" w:ascii="Times New Roman"/>
            <w:color w:val="0000ED"/>
            <w:spacing w:val="0"/>
            <w:sz w:val="24"/>
            <w:szCs w:val="24"/>
            <w:u w:val="single" w:color="0000ED"/>
          </w:rPr>
          <w:t>.mozilla.o</w:t>
        </w:r>
        <w:r>
          <w:rPr>
            <w:rFonts w:cs="Times New Roman" w:hAnsi="Times New Roman" w:eastAsia="Times New Roman" w:ascii="Times New Roman"/>
            <w:color w:val="0000ED"/>
            <w:spacing w:val="-4"/>
            <w:sz w:val="24"/>
            <w:szCs w:val="24"/>
            <w:u w:val="single" w:color="0000ED"/>
          </w:rPr>
          <w:t>r</w:t>
        </w:r>
        <w:r>
          <w:rPr>
            <w:rFonts w:cs="Times New Roman" w:hAnsi="Times New Roman" w:eastAsia="Times New Roman" w:ascii="Times New Roman"/>
            <w:color w:val="0000ED"/>
            <w:spacing w:val="-4"/>
            <w:sz w:val="24"/>
            <w:szCs w:val="24"/>
            <w:u w:val="single" w:color="0000ED"/>
          </w:rPr>
        </w:r>
        <w:r>
          <w:rPr>
            <w:rFonts w:cs="Times New Roman" w:hAnsi="Times New Roman" w:eastAsia="Times New Roman" w:ascii="Times New Roman"/>
            <w:color w:val="0000ED"/>
            <w:spacing w:val="0"/>
            <w:sz w:val="24"/>
            <w:szCs w:val="24"/>
            <w:u w:val="single" w:color="0000ED"/>
          </w:rPr>
          <w:t>g/es/docs/</w:t>
        </w:r>
        <w:r>
          <w:rPr>
            <w:rFonts w:cs="Times New Roman" w:hAnsi="Times New Roman" w:eastAsia="Times New Roman" w:ascii="Times New Roman"/>
            <w:color w:val="0000ED"/>
            <w:spacing w:val="-19"/>
            <w:sz w:val="24"/>
            <w:szCs w:val="24"/>
            <w:u w:val="single" w:color="0000ED"/>
          </w:rPr>
          <w:t>W</w:t>
        </w:r>
        <w:r>
          <w:rPr>
            <w:rFonts w:cs="Times New Roman" w:hAnsi="Times New Roman" w:eastAsia="Times New Roman" w:ascii="Times New Roman"/>
            <w:color w:val="0000ED"/>
            <w:spacing w:val="-19"/>
            <w:sz w:val="24"/>
            <w:szCs w:val="24"/>
            <w:u w:val="single" w:color="0000ED"/>
          </w:rPr>
        </w:r>
        <w:r>
          <w:rPr>
            <w:rFonts w:cs="Times New Roman" w:hAnsi="Times New Roman" w:eastAsia="Times New Roman" w:ascii="Times New Roman"/>
            <w:color w:val="0000ED"/>
            <w:spacing w:val="0"/>
            <w:sz w:val="24"/>
            <w:szCs w:val="24"/>
            <w:u w:val="single" w:color="0000ED"/>
          </w:rPr>
          <w:t>eb/HTML</w:t>
        </w:r>
        <w:r>
          <w:rPr>
            <w:rFonts w:cs="Times New Roman" w:hAnsi="Times New Roman" w:eastAsia="Times New Roman" w:ascii="Times New Roman"/>
            <w:color w:val="0000ED"/>
            <w:spacing w:val="0"/>
            <w:sz w:val="24"/>
            <w:szCs w:val="24"/>
            <w:u w:val="single" w:color="0000ED"/>
          </w:rPr>
        </w:r>
        <w:r>
          <w:rPr>
            <w:rFonts w:cs="Times New Roman" w:hAnsi="Times New Roman" w:eastAsia="Times New Roman" w:ascii="Times New Roman"/>
            <w:color w:val="0000ED"/>
            <w:spacing w:val="0"/>
            <w:sz w:val="24"/>
            <w:szCs w:val="24"/>
            <w:u w:val="single" w:color="0000ED"/>
          </w:rPr>
          <w:t> </w:t>
        </w:r>
      </w:hyperlink>
      <w:r>
        <w:rPr>
          <w:rFonts w:cs="Times New Roman" w:hAnsi="Times New Roman" w:eastAsia="Times New Roman" w:ascii="Times New Roman"/>
          <w:color w:val="0000ED"/>
          <w:spacing w:val="0"/>
          <w:sz w:val="24"/>
          <w:szCs w:val="24"/>
        </w:rPr>
      </w:r>
      <w:r>
        <w:rPr>
          <w:rFonts w:cs="Times New Roman" w:hAnsi="Times New Roman" w:eastAsia="Times New Roman" w:ascii="Times New Roman"/>
          <w:color w:val="000000"/>
          <w:spacing w:val="0"/>
          <w:sz w:val="24"/>
          <w:szCs w:val="24"/>
        </w:rPr>
      </w:r>
    </w:p>
    <w:p>
      <w:pPr>
        <w:rPr>
          <w:sz w:val="13"/>
          <w:szCs w:val="13"/>
        </w:rPr>
        <w:jc w:val="left"/>
        <w:spacing w:before="9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auto" w:line="339"/>
        <w:ind w:left="1800" w:right="1004" w:hanging="72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Pressman,</w:t>
      </w:r>
      <w:r>
        <w:rPr>
          <w:rFonts w:cs="Times New Roman" w:hAnsi="Times New Roman" w:eastAsia="Times New Roman" w:ascii="Times New Roman"/>
          <w:spacing w:val="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R.</w:t>
      </w:r>
      <w:r>
        <w:rPr>
          <w:rFonts w:cs="Times New Roman" w:hAnsi="Times New Roman" w:eastAsia="Times New Roman" w:ascii="Times New Roman"/>
          <w:spacing w:val="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S.,</w:t>
      </w:r>
      <w:r>
        <w:rPr>
          <w:rFonts w:cs="Times New Roman" w:hAnsi="Times New Roman" w:eastAsia="Times New Roman" w:ascii="Times New Roman"/>
          <w:spacing w:val="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&amp;</w:t>
      </w:r>
      <w:r>
        <w:rPr>
          <w:rFonts w:cs="Times New Roman" w:hAnsi="Times New Roman" w:eastAsia="Times New Roman" w:ascii="Times New Roman"/>
          <w:spacing w:val="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Maxim,</w:t>
      </w:r>
      <w:r>
        <w:rPr>
          <w:rFonts w:cs="Times New Roman" w:hAnsi="Times New Roman" w:eastAsia="Times New Roman" w:ascii="Times New Roman"/>
          <w:spacing w:val="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B.</w:t>
      </w:r>
      <w:r>
        <w:rPr>
          <w:rFonts w:cs="Times New Roman" w:hAnsi="Times New Roman" w:eastAsia="Times New Roman" w:ascii="Times New Roman"/>
          <w:spacing w:val="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R.</w:t>
      </w:r>
      <w:r>
        <w:rPr>
          <w:rFonts w:cs="Times New Roman" w:hAnsi="Times New Roman" w:eastAsia="Times New Roman" w:ascii="Times New Roman"/>
          <w:spacing w:val="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(2020).</w:t>
      </w:r>
      <w:r>
        <w:rPr>
          <w:rFonts w:cs="Times New Roman" w:hAnsi="Times New Roman" w:eastAsia="Times New Roman" w:ascii="Times New Roman"/>
          <w:spacing w:val="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4"/>
          <w:szCs w:val="24"/>
        </w:rPr>
        <w:t>Softwa</w:t>
      </w:r>
      <w:r>
        <w:rPr>
          <w:rFonts w:cs="Times New Roman" w:hAnsi="Times New Roman" w:eastAsia="Times New Roman" w:ascii="Times New Roman"/>
          <w:i/>
          <w:spacing w:val="-9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i/>
          <w:spacing w:val="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4"/>
          <w:szCs w:val="24"/>
        </w:rPr>
        <w:t>Engineering:</w:t>
      </w:r>
      <w:r>
        <w:rPr>
          <w:rFonts w:cs="Times New Roman" w:hAnsi="Times New Roman" w:eastAsia="Times New Roman" w:ascii="Times New Roman"/>
          <w:i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i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4"/>
          <w:szCs w:val="24"/>
        </w:rPr>
        <w:t>Practitioner's</w:t>
      </w:r>
      <w:r>
        <w:rPr>
          <w:rFonts w:cs="Times New Roman" w:hAnsi="Times New Roman" w:eastAsia="Times New Roman" w:ascii="Times New Roman"/>
          <w:i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4"/>
          <w:szCs w:val="24"/>
        </w:rPr>
        <w:t>App</w:t>
      </w:r>
      <w:r>
        <w:rPr>
          <w:rFonts w:cs="Times New Roman" w:hAnsi="Times New Roman" w:eastAsia="Times New Roman" w:ascii="Times New Roman"/>
          <w:i/>
          <w:spacing w:val="-9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4"/>
          <w:szCs w:val="24"/>
        </w:rPr>
        <w:t>oach</w:t>
      </w:r>
      <w:r>
        <w:rPr>
          <w:rFonts w:cs="Times New Roman" w:hAnsi="Times New Roman" w:eastAsia="Times New Roman" w:ascii="Times New Roman"/>
          <w:i/>
          <w:spacing w:val="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(9th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ed.).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McGraw-Hill.</w:t>
      </w:r>
    </w:p>
    <w:p>
      <w:pPr>
        <w:rPr>
          <w:sz w:val="24"/>
          <w:szCs w:val="24"/>
        </w:rPr>
        <w:jc w:val="left"/>
        <w:spacing w:before="4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8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Silberschatz,</w:t>
      </w:r>
      <w:r>
        <w:rPr>
          <w:rFonts w:cs="Times New Roman" w:hAnsi="Times New Roman" w:eastAsia="Times New Roman" w:ascii="Times New Roman"/>
          <w:spacing w:val="3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A.,</w:t>
      </w:r>
      <w:r>
        <w:rPr>
          <w:rFonts w:cs="Times New Roman" w:hAnsi="Times New Roman" w:eastAsia="Times New Roman" w:ascii="Times New Roman"/>
          <w:spacing w:val="4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Korth,</w:t>
      </w:r>
      <w:r>
        <w:rPr>
          <w:rFonts w:cs="Times New Roman" w:hAnsi="Times New Roman" w:eastAsia="Times New Roman" w:ascii="Times New Roman"/>
          <w:spacing w:val="4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H.</w:t>
      </w:r>
      <w:r>
        <w:rPr>
          <w:rFonts w:cs="Times New Roman" w:hAnsi="Times New Roman" w:eastAsia="Times New Roman" w:ascii="Times New Roman"/>
          <w:spacing w:val="4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9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.,</w:t>
      </w:r>
      <w:r>
        <w:rPr>
          <w:rFonts w:cs="Times New Roman" w:hAnsi="Times New Roman" w:eastAsia="Times New Roman" w:ascii="Times New Roman"/>
          <w:spacing w:val="4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&amp;</w:t>
      </w:r>
      <w:r>
        <w:rPr>
          <w:rFonts w:cs="Times New Roman" w:hAnsi="Times New Roman" w:eastAsia="Times New Roman" w:ascii="Times New Roman"/>
          <w:spacing w:val="4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Sudarshan,</w:t>
      </w:r>
      <w:r>
        <w:rPr>
          <w:rFonts w:cs="Times New Roman" w:hAnsi="Times New Roman" w:eastAsia="Times New Roman" w:ascii="Times New Roman"/>
          <w:spacing w:val="4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S.</w:t>
      </w:r>
      <w:r>
        <w:rPr>
          <w:rFonts w:cs="Times New Roman" w:hAnsi="Times New Roman" w:eastAsia="Times New Roman" w:ascii="Times New Roman"/>
          <w:spacing w:val="4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(2020).</w:t>
      </w:r>
      <w:r>
        <w:rPr>
          <w:rFonts w:cs="Times New Roman" w:hAnsi="Times New Roman" w:eastAsia="Times New Roman" w:ascii="Times New Roman"/>
          <w:spacing w:val="4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4"/>
          <w:szCs w:val="24"/>
        </w:rPr>
        <w:t>Database</w:t>
      </w:r>
      <w:r>
        <w:rPr>
          <w:rFonts w:cs="Times New Roman" w:hAnsi="Times New Roman" w:eastAsia="Times New Roman" w:ascii="Times New Roman"/>
          <w:i/>
          <w:spacing w:val="4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4"/>
          <w:szCs w:val="24"/>
        </w:rPr>
        <w:t>System</w:t>
      </w:r>
      <w:r>
        <w:rPr>
          <w:rFonts w:cs="Times New Roman" w:hAnsi="Times New Roman" w:eastAsia="Times New Roman" w:ascii="Times New Roman"/>
          <w:i/>
          <w:spacing w:val="4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4"/>
          <w:szCs w:val="24"/>
        </w:rPr>
        <w:t>Concepts</w:t>
      </w:r>
      <w:r>
        <w:rPr>
          <w:rFonts w:cs="Times New Roman" w:hAnsi="Times New Roman" w:eastAsia="Times New Roman" w:ascii="Times New Roman"/>
          <w:i/>
          <w:spacing w:val="4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(7th</w:t>
      </w:r>
      <w:r>
        <w:rPr>
          <w:rFonts w:cs="Times New Roman" w:hAnsi="Times New Roman" w:eastAsia="Times New Roman" w:ascii="Times New Roman"/>
          <w:spacing w:val="4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ed.).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99"/>
        <w:ind w:left="180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McGraw-Hill.</w:t>
      </w:r>
    </w:p>
    <w:p>
      <w:pPr>
        <w:rPr>
          <w:sz w:val="15"/>
          <w:szCs w:val="15"/>
        </w:rPr>
        <w:jc w:val="left"/>
        <w:spacing w:before="4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8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W3C.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   </w:t>
      </w:r>
      <w:r>
        <w:rPr>
          <w:rFonts w:cs="Times New Roman" w:hAnsi="Times New Roman" w:eastAsia="Times New Roman" w:ascii="Times New Roman"/>
          <w:spacing w:val="4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(2021).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   </w:t>
      </w:r>
      <w:r>
        <w:rPr>
          <w:rFonts w:cs="Times New Roman" w:hAnsi="Times New Roman" w:eastAsia="Times New Roman" w:ascii="Times New Roman"/>
          <w:spacing w:val="4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4"/>
          <w:szCs w:val="24"/>
        </w:rPr>
        <w:t>HTML</w:t>
      </w:r>
      <w:r>
        <w:rPr>
          <w:rFonts w:cs="Times New Roman" w:hAnsi="Times New Roman" w:eastAsia="Times New Roman" w:ascii="Times New Roman"/>
          <w:i/>
          <w:spacing w:val="0"/>
          <w:w w:val="100"/>
          <w:sz w:val="24"/>
          <w:szCs w:val="24"/>
        </w:rPr>
        <w:t>     </w:t>
      </w:r>
      <w:r>
        <w:rPr>
          <w:rFonts w:cs="Times New Roman" w:hAnsi="Times New Roman" w:eastAsia="Times New Roman" w:ascii="Times New Roman"/>
          <w:i/>
          <w:spacing w:val="3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4"/>
          <w:szCs w:val="24"/>
        </w:rPr>
        <w:t>Living</w:t>
      </w:r>
      <w:r>
        <w:rPr>
          <w:rFonts w:cs="Times New Roman" w:hAnsi="Times New Roman" w:eastAsia="Times New Roman" w:ascii="Times New Roman"/>
          <w:i/>
          <w:spacing w:val="0"/>
          <w:w w:val="100"/>
          <w:sz w:val="24"/>
          <w:szCs w:val="24"/>
        </w:rPr>
        <w:t>     </w:t>
      </w:r>
      <w:r>
        <w:rPr>
          <w:rFonts w:cs="Times New Roman" w:hAnsi="Times New Roman" w:eastAsia="Times New Roman" w:ascii="Times New Roman"/>
          <w:i/>
          <w:spacing w:val="4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4"/>
          <w:szCs w:val="24"/>
        </w:rPr>
        <w:t>Standa</w:t>
      </w:r>
      <w:r>
        <w:rPr>
          <w:rFonts w:cs="Times New Roman" w:hAnsi="Times New Roman" w:eastAsia="Times New Roman" w:ascii="Times New Roman"/>
          <w:i/>
          <w:spacing w:val="-9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   </w:t>
      </w:r>
      <w:r>
        <w:rPr>
          <w:rFonts w:cs="Times New Roman" w:hAnsi="Times New Roman" w:eastAsia="Times New Roman" w:ascii="Times New Roman"/>
          <w:spacing w:val="3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9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orld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   </w:t>
      </w:r>
      <w:r>
        <w:rPr>
          <w:rFonts w:cs="Times New Roman" w:hAnsi="Times New Roman" w:eastAsia="Times New Roman" w:ascii="Times New Roman"/>
          <w:spacing w:val="3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   </w:t>
      </w:r>
      <w:r>
        <w:rPr>
          <w:rFonts w:cs="Times New Roman" w:hAnsi="Times New Roman" w:eastAsia="Times New Roman" w:ascii="Times New Roman"/>
          <w:spacing w:val="3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9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   </w:t>
      </w:r>
      <w:r>
        <w:rPr>
          <w:rFonts w:cs="Times New Roman" w:hAnsi="Times New Roman" w:eastAsia="Times New Roman" w:ascii="Times New Roman"/>
          <w:spacing w:val="4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Consortium.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99"/>
        <w:ind w:left="1800"/>
      </w:pPr>
      <w:r>
        <w:rPr>
          <w:rFonts w:cs="Times New Roman" w:hAnsi="Times New Roman" w:eastAsia="Times New Roman" w:ascii="Times New Roman"/>
          <w:color w:val="0000ED"/>
          <w:sz w:val="24"/>
          <w:szCs w:val="24"/>
        </w:rPr>
      </w:r>
      <w:r>
        <w:rPr>
          <w:rFonts w:cs="Times New Roman" w:hAnsi="Times New Roman" w:eastAsia="Times New Roman" w:ascii="Times New Roman"/>
          <w:color w:val="0000ED"/>
          <w:sz w:val="24"/>
          <w:szCs w:val="24"/>
          <w:u w:val="single" w:color="0000ED"/>
        </w:rPr>
        <w:t> </w:t>
      </w:r>
      <w:r>
        <w:rPr>
          <w:rFonts w:cs="Times New Roman" w:hAnsi="Times New Roman" w:eastAsia="Times New Roman" w:ascii="Times New Roman"/>
          <w:color w:val="0000ED"/>
          <w:sz w:val="24"/>
          <w:szCs w:val="24"/>
          <w:u w:val="single" w:color="0000ED"/>
        </w:rPr>
      </w:r>
      <w:hyperlink r:id="rId30">
        <w:r>
          <w:rPr>
            <w:rFonts w:cs="Times New Roman" w:hAnsi="Times New Roman" w:eastAsia="Times New Roman" w:ascii="Times New Roman"/>
            <w:color w:val="0000ED"/>
            <w:sz w:val="24"/>
            <w:szCs w:val="24"/>
            <w:u w:val="single" w:color="0000ED"/>
          </w:rPr>
          <w:t>https://html.spec.whatwg.o</w:t>
        </w:r>
        <w:r>
          <w:rPr>
            <w:rFonts w:cs="Times New Roman" w:hAnsi="Times New Roman" w:eastAsia="Times New Roman" w:ascii="Times New Roman"/>
            <w:color w:val="0000ED"/>
            <w:spacing w:val="-4"/>
            <w:sz w:val="24"/>
            <w:szCs w:val="24"/>
            <w:u w:val="single" w:color="0000ED"/>
          </w:rPr>
          <w:t>r</w:t>
        </w:r>
        <w:r>
          <w:rPr>
            <w:rFonts w:cs="Times New Roman" w:hAnsi="Times New Roman" w:eastAsia="Times New Roman" w:ascii="Times New Roman"/>
            <w:color w:val="0000ED"/>
            <w:spacing w:val="-4"/>
            <w:sz w:val="24"/>
            <w:szCs w:val="24"/>
            <w:u w:val="single" w:color="0000ED"/>
          </w:rPr>
        </w:r>
        <w:r>
          <w:rPr>
            <w:rFonts w:cs="Times New Roman" w:hAnsi="Times New Roman" w:eastAsia="Times New Roman" w:ascii="Times New Roman"/>
            <w:color w:val="0000ED"/>
            <w:spacing w:val="0"/>
            <w:sz w:val="24"/>
            <w:szCs w:val="24"/>
            <w:u w:val="single" w:color="0000ED"/>
          </w:rPr>
          <w:t>g/</w:t>
        </w:r>
        <w:r>
          <w:rPr>
            <w:rFonts w:cs="Times New Roman" w:hAnsi="Times New Roman" w:eastAsia="Times New Roman" w:ascii="Times New Roman"/>
            <w:color w:val="0000ED"/>
            <w:spacing w:val="0"/>
            <w:sz w:val="24"/>
            <w:szCs w:val="24"/>
            <w:u w:val="single" w:color="0000ED"/>
          </w:rPr>
        </w:r>
        <w:r>
          <w:rPr>
            <w:rFonts w:cs="Times New Roman" w:hAnsi="Times New Roman" w:eastAsia="Times New Roman" w:ascii="Times New Roman"/>
            <w:color w:val="0000ED"/>
            <w:spacing w:val="0"/>
            <w:sz w:val="24"/>
            <w:szCs w:val="24"/>
            <w:u w:val="single" w:color="0000ED"/>
          </w:rPr>
          <w:t> </w:t>
        </w:r>
      </w:hyperlink>
      <w:r>
        <w:rPr>
          <w:rFonts w:cs="Times New Roman" w:hAnsi="Times New Roman" w:eastAsia="Times New Roman" w:ascii="Times New Roman"/>
          <w:color w:val="0000ED"/>
          <w:spacing w:val="0"/>
          <w:sz w:val="24"/>
          <w:szCs w:val="24"/>
        </w:rPr>
      </w:r>
      <w:r>
        <w:rPr>
          <w:rFonts w:cs="Times New Roman" w:hAnsi="Times New Roman" w:eastAsia="Times New Roman" w:ascii="Times New Roman"/>
          <w:color w:val="000000"/>
          <w:spacing w:val="0"/>
          <w:sz w:val="24"/>
          <w:szCs w:val="24"/>
        </w:rPr>
      </w:r>
    </w:p>
    <w:sectPr>
      <w:pgNumType w:start="19"/>
      <w:pgMar w:footer="638" w:header="280" w:top="480" w:bottom="280" w:left="360" w:right="380"/>
      <w:footerReference w:type="default" r:id="rId27"/>
      <w:pgSz w:w="12240" w:h="15840"/>
    </w:sectPr>
  </w:body>
</w:document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202" style="position:absolute;margin-left:532pt;margin-top:749.094pt;width:10pt;height:14pt;mso-position-horizontal-relative:page;mso-position-vertical-relative:page;z-index:-2872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  <w:jc w:val="left"/>
                  <w:spacing w:lineRule="exact" w:line="260"/>
                  <w:ind w:left="40"/>
                </w:pPr>
                <w: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</w:r>
                <w:r>
                  <w:fldChar w:fldCharType="begin"/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instrText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</w:r>
              </w:p>
            </w:txbxContent>
          </v:textbox>
          <w10:wrap type="none"/>
        </v:shape>
      </w:pict>
    </w:r>
    <w:r>
      <w:pict>
        <v:shape type="#_x0000_t202" style="position:absolute;margin-left:571.426pt;margin-top:768.022pt;width:17.5726pt;height:9.995pt;mso-position-horizontal-relative:page;mso-position-vertical-relative:page;z-index:-2871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16"/>
                    <w:szCs w:val="16"/>
                  </w:rPr>
                  <w:jc w:val="left"/>
                  <w:spacing w:lineRule="exact" w:line="180"/>
                  <w:ind w:left="20" w:right="-24"/>
                </w:pPr>
                <w:r>
                  <w:rPr>
                    <w:rFonts w:cs="Arial" w:hAnsi="Arial" w:eastAsia="Arial" w:ascii="Arial"/>
                    <w:spacing w:val="0"/>
                    <w:w w:val="100"/>
                    <w:sz w:val="16"/>
                    <w:szCs w:val="16"/>
                  </w:rPr>
                  <w:t>1/19</w:t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202" style="position:absolute;margin-left:532pt;margin-top:749.094pt;width:10pt;height:14pt;mso-position-horizontal-relative:page;mso-position-vertical-relative:page;z-index:-2870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  <w:jc w:val="left"/>
                  <w:spacing w:lineRule="exact" w:line="260"/>
                  <w:ind w:left="40"/>
                </w:pPr>
                <w: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</w:r>
                <w:r>
                  <w:fldChar w:fldCharType="begin"/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instrText> PAGE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</w:r>
              </w:p>
            </w:txbxContent>
          </v:textbox>
          <w10:wrap type="none"/>
        </v:shape>
      </w:pict>
    </w:r>
    <w:r>
      <w:pict>
        <v:shape type="#_x0000_t202" style="position:absolute;margin-left:571.426pt;margin-top:768.022pt;width:17.5726pt;height:9.995pt;mso-position-horizontal-relative:page;mso-position-vertical-relative:page;z-index:-2869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16"/>
                    <w:szCs w:val="16"/>
                  </w:rPr>
                  <w:jc w:val="left"/>
                  <w:spacing w:lineRule="exact" w:line="180"/>
                  <w:ind w:left="20" w:right="-24"/>
                </w:pPr>
                <w:r>
                  <w:rPr>
                    <w:rFonts w:cs="Arial" w:hAnsi="Arial" w:eastAsia="Arial" w:ascii="Arial"/>
                    <w:spacing w:val="0"/>
                    <w:w w:val="100"/>
                    <w:sz w:val="16"/>
                    <w:szCs w:val="16"/>
                  </w:rPr>
                  <w:t>2/19</w:t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202" style="position:absolute;margin-left:532pt;margin-top:749.094pt;width:10pt;height:14pt;mso-position-horizontal-relative:page;mso-position-vertical-relative:page;z-index:-2868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  <w:jc w:val="left"/>
                  <w:spacing w:lineRule="exact" w:line="260"/>
                  <w:ind w:left="40"/>
                </w:pPr>
                <w: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</w:r>
                <w:r>
                  <w:fldChar w:fldCharType="begin"/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instrText> PAGE </w:instrText>
                </w:r>
                <w:r>
                  <w:fldChar w:fldCharType="separate"/>
                </w:r>
                <w:r>
                  <w:t>3</w:t>
                </w:r>
                <w:r>
                  <w:fldChar w:fldCharType="end"/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</w:r>
              </w:p>
            </w:txbxContent>
          </v:textbox>
          <w10:wrap type="none"/>
        </v:shape>
      </w:pict>
    </w:r>
    <w:r>
      <w:pict>
        <v:shape type="#_x0000_t202" style="position:absolute;margin-left:571.426pt;margin-top:768.022pt;width:17.5726pt;height:9.995pt;mso-position-horizontal-relative:page;mso-position-vertical-relative:page;z-index:-2867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16"/>
                    <w:szCs w:val="16"/>
                  </w:rPr>
                  <w:jc w:val="left"/>
                  <w:spacing w:lineRule="exact" w:line="180"/>
                  <w:ind w:left="20" w:right="-24"/>
                </w:pPr>
                <w:r>
                  <w:rPr>
                    <w:rFonts w:cs="Arial" w:hAnsi="Arial" w:eastAsia="Arial" w:ascii="Arial"/>
                    <w:spacing w:val="0"/>
                    <w:w w:val="100"/>
                    <w:sz w:val="16"/>
                    <w:szCs w:val="16"/>
                  </w:rPr>
                  <w:t>3/19</w:t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202" style="position:absolute;margin-left:532pt;margin-top:749.094pt;width:10pt;height:14pt;mso-position-horizontal-relative:page;mso-position-vertical-relative:page;z-index:-2866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  <w:jc w:val="left"/>
                  <w:spacing w:lineRule="exact" w:line="260"/>
                  <w:ind w:left="40"/>
                </w:pPr>
                <w: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</w:r>
                <w:r>
                  <w:fldChar w:fldCharType="begin"/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instrText> PAGE </w:instrText>
                </w:r>
                <w:r>
                  <w:fldChar w:fldCharType="separate"/>
                </w:r>
                <w:r>
                  <w:t>4</w:t>
                </w:r>
                <w:r>
                  <w:fldChar w:fldCharType="end"/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</w:r>
              </w:p>
            </w:txbxContent>
          </v:textbox>
          <w10:wrap type="none"/>
        </v:shape>
      </w:pict>
    </w:r>
    <w:r>
      <w:pict>
        <v:shape type="#_x0000_t202" style="position:absolute;margin-left:571.426pt;margin-top:768.022pt;width:17.5726pt;height:9.995pt;mso-position-horizontal-relative:page;mso-position-vertical-relative:page;z-index:-2865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16"/>
                    <w:szCs w:val="16"/>
                  </w:rPr>
                  <w:jc w:val="left"/>
                  <w:spacing w:lineRule="exact" w:line="180"/>
                  <w:ind w:left="20" w:right="-24"/>
                </w:pPr>
                <w:r>
                  <w:rPr>
                    <w:rFonts w:cs="Arial" w:hAnsi="Arial" w:eastAsia="Arial" w:ascii="Arial"/>
                    <w:spacing w:val="0"/>
                    <w:w w:val="100"/>
                    <w:sz w:val="16"/>
                    <w:szCs w:val="16"/>
                  </w:rPr>
                  <w:t>4/19</w:t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202" style="position:absolute;margin-left:532pt;margin-top:749.094pt;width:10pt;height:14pt;mso-position-horizontal-relative:page;mso-position-vertical-relative:page;z-index:-2864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  <w:jc w:val="left"/>
                  <w:spacing w:lineRule="exact" w:line="260"/>
                  <w:ind w:left="40"/>
                </w:pPr>
                <w: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</w:r>
                <w:r>
                  <w:fldChar w:fldCharType="begin"/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instrText> PAGE </w:instrText>
                </w:r>
                <w:r>
                  <w:fldChar w:fldCharType="separate"/>
                </w:r>
                <w:r>
                  <w:t>5</w:t>
                </w:r>
                <w:r>
                  <w:fldChar w:fldCharType="end"/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</w:r>
              </w:p>
            </w:txbxContent>
          </v:textbox>
          <w10:wrap type="none"/>
        </v:shape>
      </w:pict>
    </w:r>
    <w:r>
      <w:pict>
        <v:shape type="#_x0000_t202" style="position:absolute;margin-left:571.426pt;margin-top:768.022pt;width:17.5726pt;height:9.995pt;mso-position-horizontal-relative:page;mso-position-vertical-relative:page;z-index:-2863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16"/>
                    <w:szCs w:val="16"/>
                  </w:rPr>
                  <w:jc w:val="left"/>
                  <w:spacing w:lineRule="exact" w:line="180"/>
                  <w:ind w:left="20" w:right="-24"/>
                </w:pPr>
                <w:r>
                  <w:rPr>
                    <w:rFonts w:cs="Arial" w:hAnsi="Arial" w:eastAsia="Arial" w:ascii="Arial"/>
                    <w:spacing w:val="0"/>
                    <w:w w:val="100"/>
                    <w:sz w:val="16"/>
                    <w:szCs w:val="16"/>
                  </w:rPr>
                  <w:t>5/19</w:t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202" style="position:absolute;margin-left:532pt;margin-top:749.094pt;width:10pt;height:14pt;mso-position-horizontal-relative:page;mso-position-vertical-relative:page;z-index:-2862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  <w:jc w:val="left"/>
                  <w:spacing w:lineRule="exact" w:line="260"/>
                  <w:ind w:left="40"/>
                </w:pPr>
                <w: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</w:r>
                <w:r>
                  <w:fldChar w:fldCharType="begin"/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instrText> PAGE </w:instrText>
                </w:r>
                <w:r>
                  <w:fldChar w:fldCharType="separate"/>
                </w:r>
                <w:r>
                  <w:t>6</w:t>
                </w:r>
                <w:r>
                  <w:fldChar w:fldCharType="end"/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</w:r>
              </w:p>
            </w:txbxContent>
          </v:textbox>
          <w10:wrap type="none"/>
        </v:shape>
      </w:pict>
    </w:r>
    <w:r>
      <w:pict>
        <v:shape type="#_x0000_t202" style="position:absolute;margin-left:571.426pt;margin-top:768.022pt;width:17.5726pt;height:9.995pt;mso-position-horizontal-relative:page;mso-position-vertical-relative:page;z-index:-2861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16"/>
                    <w:szCs w:val="16"/>
                  </w:rPr>
                  <w:jc w:val="left"/>
                  <w:spacing w:lineRule="exact" w:line="180"/>
                  <w:ind w:left="20" w:right="-24"/>
                </w:pPr>
                <w:r>
                  <w:rPr>
                    <w:rFonts w:cs="Arial" w:hAnsi="Arial" w:eastAsia="Arial" w:ascii="Arial"/>
                    <w:spacing w:val="0"/>
                    <w:w w:val="100"/>
                    <w:sz w:val="16"/>
                    <w:szCs w:val="16"/>
                  </w:rPr>
                  <w:t>6/19</w:t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202" style="position:absolute;margin-left:532pt;margin-top:749.094pt;width:10pt;height:14pt;mso-position-horizontal-relative:page;mso-position-vertical-relative:page;z-index:-2860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  <w:jc w:val="left"/>
                  <w:spacing w:lineRule="exact" w:line="260"/>
                  <w:ind w:left="40"/>
                </w:pPr>
                <w: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</w:r>
                <w:r>
                  <w:fldChar w:fldCharType="begin"/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instrText> PAGE </w:instrText>
                </w:r>
                <w:r>
                  <w:fldChar w:fldCharType="separate"/>
                </w:r>
                <w:r>
                  <w:t>7</w:t>
                </w:r>
                <w:r>
                  <w:fldChar w:fldCharType="end"/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</w:r>
              </w:p>
            </w:txbxContent>
          </v:textbox>
          <w10:wrap type="none"/>
        </v:shape>
      </w:pict>
    </w:r>
    <w:r>
      <w:pict>
        <v:shape type="#_x0000_t202" style="position:absolute;margin-left:571.426pt;margin-top:768.022pt;width:17.5726pt;height:9.995pt;mso-position-horizontal-relative:page;mso-position-vertical-relative:page;z-index:-2859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16"/>
                    <w:szCs w:val="16"/>
                  </w:rPr>
                  <w:jc w:val="left"/>
                  <w:spacing w:lineRule="exact" w:line="180"/>
                  <w:ind w:left="20" w:right="-24"/>
                </w:pPr>
                <w:r>
                  <w:rPr>
                    <w:rFonts w:cs="Arial" w:hAnsi="Arial" w:eastAsia="Arial" w:ascii="Arial"/>
                    <w:spacing w:val="0"/>
                    <w:w w:val="100"/>
                    <w:sz w:val="16"/>
                    <w:szCs w:val="16"/>
                  </w:rPr>
                  <w:t>7/19</w:t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202" style="position:absolute;margin-left:532pt;margin-top:749.094pt;width:10pt;height:14pt;mso-position-horizontal-relative:page;mso-position-vertical-relative:page;z-index:-2858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  <w:jc w:val="left"/>
                  <w:spacing w:lineRule="exact" w:line="260"/>
                  <w:ind w:left="40"/>
                </w:pPr>
                <w: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</w:r>
                <w:r>
                  <w:fldChar w:fldCharType="begin"/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instrText> PAGE </w:instrText>
                </w:r>
                <w:r>
                  <w:fldChar w:fldCharType="separate"/>
                </w:r>
                <w:r>
                  <w:t>8</w:t>
                </w:r>
                <w:r>
                  <w:fldChar w:fldCharType="end"/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</w:r>
              </w:p>
            </w:txbxContent>
          </v:textbox>
          <w10:wrap type="none"/>
        </v:shape>
      </w:pict>
    </w:r>
    <w:r>
      <w:pict>
        <v:shape type="#_x0000_t202" style="position:absolute;margin-left:571.426pt;margin-top:768.022pt;width:17.5726pt;height:9.995pt;mso-position-horizontal-relative:page;mso-position-vertical-relative:page;z-index:-2857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16"/>
                    <w:szCs w:val="16"/>
                  </w:rPr>
                  <w:jc w:val="left"/>
                  <w:spacing w:lineRule="exact" w:line="180"/>
                  <w:ind w:left="20" w:right="-24"/>
                </w:pPr>
                <w:r>
                  <w:rPr>
                    <w:rFonts w:cs="Arial" w:hAnsi="Arial" w:eastAsia="Arial" w:ascii="Arial"/>
                    <w:spacing w:val="0"/>
                    <w:w w:val="100"/>
                    <w:sz w:val="16"/>
                    <w:szCs w:val="16"/>
                  </w:rPr>
                  <w:t>8/19</w:t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202" style="position:absolute;margin-left:532pt;margin-top:749.094pt;width:10pt;height:14pt;mso-position-horizontal-relative:page;mso-position-vertical-relative:page;z-index:-2856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  <w:jc w:val="left"/>
                  <w:spacing w:lineRule="exact" w:line="260"/>
                  <w:ind w:left="40"/>
                </w:pPr>
                <w: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</w:r>
                <w:r>
                  <w:fldChar w:fldCharType="begin"/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instrText> PAGE </w:instrText>
                </w:r>
                <w:r>
                  <w:fldChar w:fldCharType="separate"/>
                </w:r>
                <w:r>
                  <w:t>9</w:t>
                </w:r>
                <w:r>
                  <w:fldChar w:fldCharType="end"/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</w:r>
              </w:p>
            </w:txbxContent>
          </v:textbox>
          <w10:wrap type="none"/>
        </v:shape>
      </w:pict>
    </w:r>
    <w:r>
      <w:pict>
        <v:shape type="#_x0000_t202" style="position:absolute;margin-left:571.426pt;margin-top:768.022pt;width:17.5726pt;height:9.995pt;mso-position-horizontal-relative:page;mso-position-vertical-relative:page;z-index:-2855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16"/>
                    <w:szCs w:val="16"/>
                  </w:rPr>
                  <w:jc w:val="left"/>
                  <w:spacing w:lineRule="exact" w:line="180"/>
                  <w:ind w:left="20" w:right="-24"/>
                </w:pPr>
                <w:r>
                  <w:rPr>
                    <w:rFonts w:cs="Arial" w:hAnsi="Arial" w:eastAsia="Arial" w:ascii="Arial"/>
                    <w:spacing w:val="0"/>
                    <w:w w:val="100"/>
                    <w:sz w:val="16"/>
                    <w:szCs w:val="16"/>
                  </w:rPr>
                  <w:t>9/19</w:t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202" style="position:absolute;margin-left:526pt;margin-top:749.094pt;width:16pt;height:14pt;mso-position-horizontal-relative:page;mso-position-vertical-relative:page;z-index:-2854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  <w:jc w:val="left"/>
                  <w:spacing w:lineRule="exact" w:line="260"/>
                  <w:ind w:left="40"/>
                </w:pPr>
                <w: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</w:r>
                <w:r>
                  <w:fldChar w:fldCharType="begin"/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instrText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</w:r>
              </w:p>
            </w:txbxContent>
          </v:textbox>
          <w10:wrap type="none"/>
        </v:shape>
      </w:pict>
    </w:r>
    <w:r>
      <w:pict>
        <v:shape type="#_x0000_t202" style="position:absolute;margin-left:566.984pt;margin-top:768.022pt;width:22.014pt;height:9.995pt;mso-position-horizontal-relative:page;mso-position-vertical-relative:page;z-index:-2853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16"/>
                    <w:szCs w:val="16"/>
                  </w:rPr>
                  <w:jc w:val="left"/>
                  <w:spacing w:lineRule="exact" w:line="180"/>
                  <w:ind w:left="20" w:right="-24"/>
                </w:pPr>
                <w:r>
                  <w:rPr>
                    <w:rFonts w:cs="Arial" w:hAnsi="Arial" w:eastAsia="Arial" w:ascii="Arial"/>
                    <w:spacing w:val="0"/>
                    <w:w w:val="100"/>
                    <w:sz w:val="16"/>
                    <w:szCs w:val="16"/>
                  </w:rPr>
                  <w:t>10/19</w:t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footer1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202" style="position:absolute;margin-left:526.445pt;margin-top:749.094pt;width:15.5547pt;height:14pt;mso-position-horizontal-relative:page;mso-position-vertical-relative:page;z-index:-2852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  <w:jc w:val="left"/>
                  <w:spacing w:lineRule="exact" w:line="260"/>
                  <w:ind w:left="40"/>
                </w:pPr>
                <w: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</w:r>
                <w:r>
                  <w:fldChar w:fldCharType="begin"/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instrText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rFonts w:cs="Times New Roman" w:hAnsi="Times New Roman" w:eastAsia="Times New Roman" w:ascii="Times New Roman"/>
                    <w:spacing w:val="-9"/>
                    <w:w w:val="100"/>
                    <w:sz w:val="24"/>
                    <w:szCs w:val="24"/>
                  </w:rPr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</w:r>
                <w:r>
                  <w:fldChar w:fldCharType="begin"/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instrText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</w:r>
              </w:p>
            </w:txbxContent>
          </v:textbox>
          <w10:wrap type="none"/>
        </v:shape>
      </w:pict>
    </w:r>
    <w:r>
      <w:pict>
        <v:shape type="#_x0000_t202" style="position:absolute;margin-left:567.57pt;margin-top:768.022pt;width:21.428pt;height:9.995pt;mso-position-horizontal-relative:page;mso-position-vertical-relative:page;z-index:-2851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16"/>
                    <w:szCs w:val="16"/>
                  </w:rPr>
                  <w:jc w:val="left"/>
                  <w:spacing w:lineRule="exact" w:line="180"/>
                  <w:ind w:left="20" w:right="-24"/>
                </w:pPr>
                <w:r>
                  <w:rPr>
                    <w:rFonts w:cs="Arial" w:hAnsi="Arial" w:eastAsia="Arial" w:ascii="Arial"/>
                    <w:spacing w:val="-12"/>
                    <w:w w:val="100"/>
                    <w:sz w:val="16"/>
                    <w:szCs w:val="16"/>
                  </w:rPr>
                  <w:t>1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6"/>
                    <w:szCs w:val="16"/>
                  </w:rPr>
                  <w:t>1/19</w:t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footer1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202" style="position:absolute;margin-left:526pt;margin-top:749.094pt;width:16pt;height:14pt;mso-position-horizontal-relative:page;mso-position-vertical-relative:page;z-index:-2850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  <w:jc w:val="left"/>
                  <w:spacing w:lineRule="exact" w:line="260"/>
                  <w:ind w:left="40"/>
                </w:pPr>
                <w: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</w:r>
                <w:r>
                  <w:fldChar w:fldCharType="begin"/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instrText> PAGE </w:instrText>
                </w:r>
                <w:r>
                  <w:fldChar w:fldCharType="separate"/>
                </w:r>
                <w:r>
                  <w:t>12</w:t>
                </w:r>
                <w:r>
                  <w:fldChar w:fldCharType="end"/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</w:r>
              </w:p>
            </w:txbxContent>
          </v:textbox>
          <w10:wrap type="none"/>
        </v:shape>
      </w:pict>
    </w:r>
    <w:r>
      <w:pict>
        <v:shape type="#_x0000_t202" style="position:absolute;margin-left:566.984pt;margin-top:768.022pt;width:22.014pt;height:9.995pt;mso-position-horizontal-relative:page;mso-position-vertical-relative:page;z-index:-2849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16"/>
                    <w:szCs w:val="16"/>
                  </w:rPr>
                  <w:jc w:val="left"/>
                  <w:spacing w:lineRule="exact" w:line="180"/>
                  <w:ind w:left="20" w:right="-24"/>
                </w:pPr>
                <w:r>
                  <w:rPr>
                    <w:rFonts w:cs="Arial" w:hAnsi="Arial" w:eastAsia="Arial" w:ascii="Arial"/>
                    <w:spacing w:val="0"/>
                    <w:w w:val="100"/>
                    <w:sz w:val="16"/>
                    <w:szCs w:val="16"/>
                  </w:rPr>
                  <w:t>12/19</w:t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footer1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202" style="position:absolute;margin-left:526pt;margin-top:749.094pt;width:16pt;height:14pt;mso-position-horizontal-relative:page;mso-position-vertical-relative:page;z-index:-2848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  <w:jc w:val="left"/>
                  <w:spacing w:lineRule="exact" w:line="260"/>
                  <w:ind w:left="40"/>
                </w:pPr>
                <w: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</w:r>
                <w:r>
                  <w:fldChar w:fldCharType="begin"/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instrText> PAGE </w:instrText>
                </w:r>
                <w:r>
                  <w:fldChar w:fldCharType="separate"/>
                </w:r>
                <w:r>
                  <w:t>13</w:t>
                </w:r>
                <w:r>
                  <w:fldChar w:fldCharType="end"/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</w:r>
              </w:p>
            </w:txbxContent>
          </v:textbox>
          <w10:wrap type="none"/>
        </v:shape>
      </w:pict>
    </w:r>
    <w:r>
      <w:pict>
        <v:shape type="#_x0000_t202" style="position:absolute;margin-left:566.984pt;margin-top:768.022pt;width:22.014pt;height:9.995pt;mso-position-horizontal-relative:page;mso-position-vertical-relative:page;z-index:-2847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16"/>
                    <w:szCs w:val="16"/>
                  </w:rPr>
                  <w:jc w:val="left"/>
                  <w:spacing w:lineRule="exact" w:line="180"/>
                  <w:ind w:left="20" w:right="-24"/>
                </w:pPr>
                <w:r>
                  <w:rPr>
                    <w:rFonts w:cs="Arial" w:hAnsi="Arial" w:eastAsia="Arial" w:ascii="Arial"/>
                    <w:spacing w:val="0"/>
                    <w:w w:val="100"/>
                    <w:sz w:val="16"/>
                    <w:szCs w:val="16"/>
                  </w:rPr>
                  <w:t>13/19</w:t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footer1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202" style="position:absolute;margin-left:526pt;margin-top:749.094pt;width:16pt;height:14pt;mso-position-horizontal-relative:page;mso-position-vertical-relative:page;z-index:-2846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  <w:jc w:val="left"/>
                  <w:spacing w:lineRule="exact" w:line="260"/>
                  <w:ind w:left="40"/>
                </w:pPr>
                <w: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</w:r>
                <w:r>
                  <w:fldChar w:fldCharType="begin"/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instrText> PAGE </w:instrText>
                </w:r>
                <w:r>
                  <w:fldChar w:fldCharType="separate"/>
                </w:r>
                <w:r>
                  <w:t>14</w:t>
                </w:r>
                <w:r>
                  <w:fldChar w:fldCharType="end"/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</w:r>
              </w:p>
            </w:txbxContent>
          </v:textbox>
          <w10:wrap type="none"/>
        </v:shape>
      </w:pict>
    </w:r>
    <w:r>
      <w:pict>
        <v:shape type="#_x0000_t202" style="position:absolute;margin-left:566.984pt;margin-top:768.022pt;width:22.014pt;height:9.995pt;mso-position-horizontal-relative:page;mso-position-vertical-relative:page;z-index:-2845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16"/>
                    <w:szCs w:val="16"/>
                  </w:rPr>
                  <w:jc w:val="left"/>
                  <w:spacing w:lineRule="exact" w:line="180"/>
                  <w:ind w:left="20" w:right="-24"/>
                </w:pPr>
                <w:r>
                  <w:rPr>
                    <w:rFonts w:cs="Arial" w:hAnsi="Arial" w:eastAsia="Arial" w:ascii="Arial"/>
                    <w:spacing w:val="0"/>
                    <w:w w:val="100"/>
                    <w:sz w:val="16"/>
                    <w:szCs w:val="16"/>
                  </w:rPr>
                  <w:t>14/19</w:t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footer1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202" style="position:absolute;margin-left:526pt;margin-top:749.094pt;width:16pt;height:14pt;mso-position-horizontal-relative:page;mso-position-vertical-relative:page;z-index:-2844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  <w:jc w:val="left"/>
                  <w:spacing w:lineRule="exact" w:line="260"/>
                  <w:ind w:left="40"/>
                </w:pPr>
                <w: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</w:r>
                <w:r>
                  <w:fldChar w:fldCharType="begin"/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instrText> PAGE </w:instrText>
                </w:r>
                <w:r>
                  <w:fldChar w:fldCharType="separate"/>
                </w:r>
                <w:r>
                  <w:t>15</w:t>
                </w:r>
                <w:r>
                  <w:fldChar w:fldCharType="end"/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</w:r>
              </w:p>
            </w:txbxContent>
          </v:textbox>
          <w10:wrap type="none"/>
        </v:shape>
      </w:pict>
    </w:r>
    <w:r>
      <w:pict>
        <v:shape type="#_x0000_t202" style="position:absolute;margin-left:566.984pt;margin-top:768.022pt;width:22.014pt;height:9.995pt;mso-position-horizontal-relative:page;mso-position-vertical-relative:page;z-index:-2843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16"/>
                    <w:szCs w:val="16"/>
                  </w:rPr>
                  <w:jc w:val="left"/>
                  <w:spacing w:lineRule="exact" w:line="180"/>
                  <w:ind w:left="20" w:right="-24"/>
                </w:pPr>
                <w:r>
                  <w:rPr>
                    <w:rFonts w:cs="Arial" w:hAnsi="Arial" w:eastAsia="Arial" w:ascii="Arial"/>
                    <w:spacing w:val="0"/>
                    <w:w w:val="100"/>
                    <w:sz w:val="16"/>
                    <w:szCs w:val="16"/>
                  </w:rPr>
                  <w:t>15/19</w:t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footer1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202" style="position:absolute;margin-left:526pt;margin-top:749.094pt;width:16pt;height:14pt;mso-position-horizontal-relative:page;mso-position-vertical-relative:page;z-index:-2842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  <w:jc w:val="left"/>
                  <w:spacing w:lineRule="exact" w:line="260"/>
                  <w:ind w:left="40"/>
                </w:pPr>
                <w: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</w:r>
                <w:r>
                  <w:fldChar w:fldCharType="begin"/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instrText> PAGE </w:instrText>
                </w:r>
                <w:r>
                  <w:fldChar w:fldCharType="separate"/>
                </w:r>
                <w:r>
                  <w:t>16</w:t>
                </w:r>
                <w:r>
                  <w:fldChar w:fldCharType="end"/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</w:r>
              </w:p>
            </w:txbxContent>
          </v:textbox>
          <w10:wrap type="none"/>
        </v:shape>
      </w:pict>
    </w:r>
    <w:r>
      <w:pict>
        <v:shape type="#_x0000_t202" style="position:absolute;margin-left:566.984pt;margin-top:768.022pt;width:22.014pt;height:9.995pt;mso-position-horizontal-relative:page;mso-position-vertical-relative:page;z-index:-2841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16"/>
                    <w:szCs w:val="16"/>
                  </w:rPr>
                  <w:jc w:val="left"/>
                  <w:spacing w:lineRule="exact" w:line="180"/>
                  <w:ind w:left="20" w:right="-24"/>
                </w:pPr>
                <w:r>
                  <w:rPr>
                    <w:rFonts w:cs="Arial" w:hAnsi="Arial" w:eastAsia="Arial" w:ascii="Arial"/>
                    <w:spacing w:val="0"/>
                    <w:w w:val="100"/>
                    <w:sz w:val="16"/>
                    <w:szCs w:val="16"/>
                  </w:rPr>
                  <w:t>16/19</w:t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footer1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202" style="position:absolute;margin-left:526pt;margin-top:749.094pt;width:16pt;height:14pt;mso-position-horizontal-relative:page;mso-position-vertical-relative:page;z-index:-2840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  <w:jc w:val="left"/>
                  <w:spacing w:lineRule="exact" w:line="260"/>
                  <w:ind w:left="40"/>
                </w:pPr>
                <w: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</w:r>
                <w:r>
                  <w:fldChar w:fldCharType="begin"/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instrText> PAGE </w:instrText>
                </w:r>
                <w:r>
                  <w:fldChar w:fldCharType="separate"/>
                </w:r>
                <w:r>
                  <w:t>17</w:t>
                </w:r>
                <w:r>
                  <w:fldChar w:fldCharType="end"/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</w:r>
              </w:p>
            </w:txbxContent>
          </v:textbox>
          <w10:wrap type="none"/>
        </v:shape>
      </w:pict>
    </w:r>
    <w:r>
      <w:pict>
        <v:shape type="#_x0000_t202" style="position:absolute;margin-left:566.984pt;margin-top:768.022pt;width:22.014pt;height:9.995pt;mso-position-horizontal-relative:page;mso-position-vertical-relative:page;z-index:-2839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16"/>
                    <w:szCs w:val="16"/>
                  </w:rPr>
                  <w:jc w:val="left"/>
                  <w:spacing w:lineRule="exact" w:line="180"/>
                  <w:ind w:left="20" w:right="-24"/>
                </w:pPr>
                <w:r>
                  <w:rPr>
                    <w:rFonts w:cs="Arial" w:hAnsi="Arial" w:eastAsia="Arial" w:ascii="Arial"/>
                    <w:spacing w:val="0"/>
                    <w:w w:val="100"/>
                    <w:sz w:val="16"/>
                    <w:szCs w:val="16"/>
                  </w:rPr>
                  <w:t>17/19</w:t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footer1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202" style="position:absolute;margin-left:526pt;margin-top:749.094pt;width:16pt;height:14pt;mso-position-horizontal-relative:page;mso-position-vertical-relative:page;z-index:-2838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  <w:jc w:val="left"/>
                  <w:spacing w:lineRule="exact" w:line="260"/>
                  <w:ind w:left="40"/>
                </w:pPr>
                <w: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</w:r>
                <w:r>
                  <w:fldChar w:fldCharType="begin"/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instrText> PAGE </w:instrText>
                </w:r>
                <w:r>
                  <w:fldChar w:fldCharType="separate"/>
                </w:r>
                <w:r>
                  <w:t>18</w:t>
                </w:r>
                <w:r>
                  <w:fldChar w:fldCharType="end"/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</w:r>
              </w:p>
            </w:txbxContent>
          </v:textbox>
          <w10:wrap type="none"/>
        </v:shape>
      </w:pict>
    </w:r>
    <w:r>
      <w:pict>
        <v:shape type="#_x0000_t202" style="position:absolute;margin-left:566.984pt;margin-top:768.022pt;width:22.014pt;height:9.995pt;mso-position-horizontal-relative:page;mso-position-vertical-relative:page;z-index:-2837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16"/>
                    <w:szCs w:val="16"/>
                  </w:rPr>
                  <w:jc w:val="left"/>
                  <w:spacing w:lineRule="exact" w:line="180"/>
                  <w:ind w:left="20" w:right="-24"/>
                </w:pPr>
                <w:r>
                  <w:rPr>
                    <w:rFonts w:cs="Arial" w:hAnsi="Arial" w:eastAsia="Arial" w:ascii="Arial"/>
                    <w:spacing w:val="0"/>
                    <w:w w:val="100"/>
                    <w:sz w:val="16"/>
                    <w:szCs w:val="16"/>
                  </w:rPr>
                  <w:t>18/19</w:t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footer1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202" style="position:absolute;margin-left:526pt;margin-top:749.094pt;width:16pt;height:14pt;mso-position-horizontal-relative:page;mso-position-vertical-relative:page;z-index:-2836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  <w:jc w:val="left"/>
                  <w:spacing w:lineRule="exact" w:line="260"/>
                  <w:ind w:left="40"/>
                </w:pPr>
                <w: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</w:r>
                <w:r>
                  <w:fldChar w:fldCharType="begin"/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instrText> PAGE </w:instrText>
                </w:r>
                <w:r>
                  <w:fldChar w:fldCharType="separate"/>
                </w:r>
                <w:r>
                  <w:t>19</w:t>
                </w:r>
                <w:r>
                  <w:fldChar w:fldCharType="end"/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</w:r>
              </w:p>
            </w:txbxContent>
          </v:textbox>
          <w10:wrap type="none"/>
        </v:shape>
      </w:pict>
    </w:r>
    <w:r>
      <w:pict>
        <v:shape type="#_x0000_t202" style="position:absolute;margin-left:566.984pt;margin-top:768.022pt;width:22.014pt;height:9.995pt;mso-position-horizontal-relative:page;mso-position-vertical-relative:page;z-index:-2835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16"/>
                    <w:szCs w:val="16"/>
                  </w:rPr>
                  <w:jc w:val="left"/>
                  <w:spacing w:lineRule="exact" w:line="180"/>
                  <w:ind w:left="20" w:right="-24"/>
                </w:pPr>
                <w:r>
                  <w:rPr>
                    <w:rFonts w:cs="Arial" w:hAnsi="Arial" w:eastAsia="Arial" w:ascii="Arial"/>
                    <w:spacing w:val="0"/>
                    <w:w w:val="100"/>
                    <w:sz w:val="16"/>
                    <w:szCs w:val="16"/>
                  </w:rPr>
                  <w:t>19/19</w:t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202" style="position:absolute;margin-left:23pt;margin-top:15.0215pt;width:62.8915pt;height:9.995pt;mso-position-horizontal-relative:page;mso-position-vertical-relative:page;z-index:-2874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16"/>
                    <w:szCs w:val="16"/>
                  </w:rPr>
                  <w:jc w:val="left"/>
                  <w:spacing w:lineRule="exact" w:line="180"/>
                  <w:ind w:left="20" w:right="-24"/>
                </w:pPr>
                <w:r>
                  <w:rPr>
                    <w:rFonts w:cs="Arial" w:hAnsi="Arial" w:eastAsia="Arial" w:ascii="Arial"/>
                    <w:spacing w:val="0"/>
                    <w:w w:val="100"/>
                    <w:sz w:val="16"/>
                    <w:szCs w:val="16"/>
                  </w:rPr>
                  <w:t>7/16/26,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6"/>
                    <w:szCs w:val="16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6"/>
                    <w:szCs w:val="16"/>
                  </w:rPr>
                  <w:t>6:05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6"/>
                    <w:szCs w:val="16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6"/>
                    <w:szCs w:val="16"/>
                  </w:rPr>
                  <w:t>PM</w:t>
                </w:r>
              </w:p>
            </w:txbxContent>
          </v:textbox>
          <w10:wrap type="none"/>
        </v:shape>
      </w:pict>
    </w:r>
    <w:r>
      <w:pict>
        <v:shape type="#_x0000_t202" style="position:absolute;margin-left:239.129pt;margin-top:15.0215pt;width:224.642pt;height:9.995pt;mso-position-horizontal-relative:page;mso-position-vertical-relative:page;z-index:-2873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16"/>
                    <w:szCs w:val="16"/>
                  </w:rPr>
                  <w:jc w:val="left"/>
                  <w:spacing w:lineRule="exact" w:line="180"/>
                  <w:ind w:left="20" w:right="-24"/>
                </w:pPr>
                <w:r>
                  <w:rPr>
                    <w:rFonts w:cs="Arial" w:hAnsi="Arial" w:eastAsia="Arial" w:ascii="Arial"/>
                    <w:spacing w:val="0"/>
                    <w:w w:val="100"/>
                    <w:sz w:val="16"/>
                    <w:szCs w:val="16"/>
                  </w:rPr>
                  <w:t>Informe</w:t>
                </w:r>
                <w:r>
                  <w:rPr>
                    <w:rFonts w:cs="Arial" w:hAnsi="Arial" w:eastAsia="Arial" w:ascii="Arial"/>
                    <w:spacing w:val="-9"/>
                    <w:w w:val="100"/>
                    <w:sz w:val="16"/>
                    <w:szCs w:val="16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6"/>
                    <w:szCs w:val="16"/>
                  </w:rPr>
                  <w:t>Académico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6"/>
                    <w:szCs w:val="16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6"/>
                    <w:szCs w:val="16"/>
                  </w:rPr>
                  <w:t>-</w:t>
                </w:r>
                <w:r>
                  <w:rPr>
                    <w:rFonts w:cs="Arial" w:hAnsi="Arial" w:eastAsia="Arial" w:ascii="Arial"/>
                    <w:spacing w:val="-9"/>
                    <w:w w:val="100"/>
                    <w:sz w:val="16"/>
                    <w:szCs w:val="16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6"/>
                    <w:szCs w:val="16"/>
                  </w:rPr>
                  <w:t>Aprendizaje</w:t>
                </w:r>
                <w:r>
                  <w:rPr>
                    <w:rFonts w:cs="Arial" w:hAnsi="Arial" w:eastAsia="Arial" w:ascii="Arial"/>
                    <w:spacing w:val="-9"/>
                    <w:w w:val="100"/>
                    <w:sz w:val="16"/>
                    <w:szCs w:val="16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6"/>
                    <w:szCs w:val="16"/>
                  </w:rPr>
                  <w:t>Autónomo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6"/>
                    <w:szCs w:val="16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6"/>
                    <w:szCs w:val="16"/>
                  </w:rPr>
                  <w:t>1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6"/>
                    <w:szCs w:val="16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6"/>
                    <w:szCs w:val="16"/>
                  </w:rPr>
                  <w:t>-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6"/>
                    <w:szCs w:val="16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6"/>
                    <w:szCs w:val="16"/>
                  </w:rPr>
                  <w:t>Zhofri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6"/>
                    <w:szCs w:val="16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6"/>
                    <w:szCs w:val="16"/>
                  </w:rPr>
                  <w:t>Guaman</w:t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theme" Target="theme/theme1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oter" Target="footer4.xml"/><Relationship Id="rId9" Type="http://schemas.openxmlformats.org/officeDocument/2006/relationships/image" Target="media/image1.jpg"/><Relationship Id="rId10" Type="http://schemas.openxmlformats.org/officeDocument/2006/relationships/footer" Target="footer5.xml"/><Relationship Id="rId11" Type="http://schemas.openxmlformats.org/officeDocument/2006/relationships/image" Target="media/image2.jpg"/><Relationship Id="rId12" Type="http://schemas.openxmlformats.org/officeDocument/2006/relationships/footer" Target="footer6.xml"/><Relationship Id="rId13" Type="http://schemas.openxmlformats.org/officeDocument/2006/relationships/footer" Target="footer7.xml"/><Relationship Id="rId14" Type="http://schemas.openxmlformats.org/officeDocument/2006/relationships/footer" Target="footer8.xml"/><Relationship Id="rId15" Type="http://schemas.openxmlformats.org/officeDocument/2006/relationships/footer" Target="footer9.xml"/><Relationship Id="rId16" Type="http://schemas.openxmlformats.org/officeDocument/2006/relationships/footer" Target="footer10.xml"/><Relationship Id="rId17" Type="http://schemas.openxmlformats.org/officeDocument/2006/relationships/footer" Target="footer11.xml"/><Relationship Id="rId18" Type="http://schemas.openxmlformats.org/officeDocument/2006/relationships/footer" Target="footer12.xml"/><Relationship Id="rId19" Type="http://schemas.openxmlformats.org/officeDocument/2006/relationships/footer" Target="footer13.xml"/><Relationship Id="rId20" Type="http://schemas.openxmlformats.org/officeDocument/2006/relationships/footer" Target="footer14.xml"/><Relationship Id="rId21" Type="http://schemas.openxmlformats.org/officeDocument/2006/relationships/footer" Target="footer15.xml"/><Relationship Id="rId22" Type="http://schemas.openxmlformats.org/officeDocument/2006/relationships/footer" Target="footer16.xml"/><Relationship Id="rId23" Type="http://schemas.openxmlformats.org/officeDocument/2006/relationships/hyperlink" Target="mailto:perez@email.com" TargetMode="External"/><Relationship Id="rId24" Type="http://schemas.openxmlformats.org/officeDocument/2006/relationships/footer" Target="footer17.xml"/><Relationship Id="rId25" Type="http://schemas.openxmlformats.org/officeDocument/2006/relationships/footer" Target="footer18.xml"/><Relationship Id="rId26" Type="http://schemas.openxmlformats.org/officeDocument/2006/relationships/hyperlink" Target="https://api.jquery.com/" TargetMode="External"/><Relationship Id="rId27" Type="http://schemas.openxmlformats.org/officeDocument/2006/relationships/footer" Target="footer19.xml"/><Relationship Id="rId28" Type="http://schemas.openxmlformats.org/officeDocument/2006/relationships/hyperlink" Target="https://mariadb.com/kb/en/documentation/" TargetMode="External"/><Relationship Id="rId29" Type="http://schemas.openxmlformats.org/officeDocument/2006/relationships/hyperlink" Target="https://developer.mozilla.org/es/docs/Web/HTML" TargetMode="External"/><Relationship Id="rId30" Type="http://schemas.openxmlformats.org/officeDocument/2006/relationships/hyperlink" Target="https://html.spec.whatwg.org/" TargetMode="External"/></Relationships>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